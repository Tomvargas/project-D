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2E011DA" w14:textId="77777777" w:rsidR="00006AB3" w:rsidRDefault="00006AB3" w:rsidP="00006AB3">
      <w:pPr>
        <w:pStyle w:val="paragraph"/>
        <w:spacing w:before="0" w:beforeAutospacing="0" w:after="0" w:afterAutospacing="0"/>
        <w:jc w:val="center"/>
        <w:textAlignment w:val="baseline"/>
        <w:rPr>
          <w:rStyle w:val="normaltextrun"/>
          <w:rFonts w:ascii="Calibri" w:hAnsi="Calibri" w:cs="Segoe UI"/>
          <w:b/>
          <w:bCs/>
          <w:sz w:val="32"/>
          <w:szCs w:val="32"/>
          <w:lang w:val="es-ES"/>
        </w:rPr>
      </w:pPr>
    </w:p>
    <w:p w14:paraId="12E011DB" w14:textId="77777777"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b/>
          <w:bCs/>
          <w:sz w:val="32"/>
          <w:szCs w:val="32"/>
          <w:lang w:val="es-ES"/>
        </w:rPr>
        <w:t>UNIVERSIDAD DE GUAYAQUIL</w:t>
      </w:r>
      <w:r>
        <w:rPr>
          <w:rStyle w:val="scxw11950789"/>
          <w:rFonts w:ascii="Calibri" w:hAnsi="Calibri" w:cs="Segoe UI"/>
          <w:sz w:val="32"/>
          <w:szCs w:val="32"/>
        </w:rPr>
        <w:t> </w:t>
      </w:r>
      <w:r>
        <w:rPr>
          <w:rFonts w:ascii="Calibri" w:hAnsi="Calibri" w:cs="Segoe UI"/>
          <w:sz w:val="32"/>
          <w:szCs w:val="32"/>
        </w:rPr>
        <w:br/>
      </w:r>
      <w:r>
        <w:rPr>
          <w:rStyle w:val="normaltextrun"/>
          <w:rFonts w:ascii="Calibri" w:hAnsi="Calibri" w:cs="Segoe UI"/>
          <w:b/>
          <w:bCs/>
          <w:sz w:val="32"/>
          <w:szCs w:val="32"/>
          <w:lang w:val="es-ES"/>
        </w:rPr>
        <w:t>FACULTAD DE CIENCIAS MATEMÁTICA Y FÍSICA</w:t>
      </w:r>
      <w:r>
        <w:rPr>
          <w:rStyle w:val="eop"/>
          <w:rFonts w:ascii="Calibri" w:hAnsi="Calibri" w:cs="Segoe UI"/>
          <w:sz w:val="32"/>
          <w:szCs w:val="32"/>
        </w:rPr>
        <w:t> </w:t>
      </w:r>
    </w:p>
    <w:p w14:paraId="12E011DC" w14:textId="7EAEF555" w:rsidR="00006AB3" w:rsidRDefault="00006AB3" w:rsidP="6582F448">
      <w:pPr>
        <w:pStyle w:val="paragraph"/>
        <w:spacing w:before="0" w:beforeAutospacing="0" w:after="0" w:afterAutospacing="0"/>
        <w:jc w:val="center"/>
        <w:textAlignment w:val="baseline"/>
        <w:rPr>
          <w:rFonts w:ascii="Segoe UI" w:hAnsi="Segoe UI" w:cs="Segoe UI"/>
          <w:sz w:val="18"/>
          <w:szCs w:val="18"/>
        </w:rPr>
      </w:pPr>
      <w:r w:rsidRPr="6582F448">
        <w:rPr>
          <w:rStyle w:val="normaltextrun"/>
          <w:rFonts w:ascii="Calibri" w:hAnsi="Calibri" w:cs="Segoe UI"/>
          <w:b/>
          <w:bCs/>
          <w:sz w:val="32"/>
          <w:szCs w:val="32"/>
          <w:lang w:val="es-ES"/>
        </w:rPr>
        <w:t xml:space="preserve">INGENIERÍA EN SOFTWARE </w:t>
      </w:r>
      <w:r w:rsidRPr="6582F448">
        <w:rPr>
          <w:rStyle w:val="scxw11950789"/>
          <w:rFonts w:ascii="Calibri" w:hAnsi="Calibri" w:cs="Segoe UI"/>
          <w:sz w:val="32"/>
          <w:szCs w:val="32"/>
        </w:rPr>
        <w:t> </w:t>
      </w:r>
      <w:r>
        <w:br/>
      </w:r>
      <w:r w:rsidRPr="6582F448">
        <w:rPr>
          <w:rStyle w:val="scxw11950789"/>
          <w:rFonts w:ascii="Calibri" w:hAnsi="Calibri" w:cs="Segoe UI"/>
          <w:sz w:val="32"/>
          <w:szCs w:val="32"/>
        </w:rPr>
        <w:t> </w:t>
      </w:r>
      <w:r>
        <w:br/>
      </w:r>
      <w:r w:rsidRPr="6582F448">
        <w:rPr>
          <w:rStyle w:val="eop"/>
          <w:rFonts w:ascii="Calibri" w:hAnsi="Calibri" w:cs="Segoe UI"/>
          <w:sz w:val="32"/>
          <w:szCs w:val="32"/>
        </w:rPr>
        <w:t> </w:t>
      </w:r>
    </w:p>
    <w:p w14:paraId="12E011DD" w14:textId="77777777"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b/>
          <w:bCs/>
          <w:sz w:val="32"/>
          <w:szCs w:val="32"/>
          <w:lang w:val="es-ES"/>
        </w:rPr>
        <w:t>MATERIA</w:t>
      </w:r>
      <w:r>
        <w:rPr>
          <w:rStyle w:val="eop"/>
          <w:rFonts w:ascii="Calibri" w:hAnsi="Calibri" w:cs="Segoe UI"/>
          <w:sz w:val="32"/>
          <w:szCs w:val="32"/>
        </w:rPr>
        <w:t> </w:t>
      </w:r>
    </w:p>
    <w:p w14:paraId="12E011DE" w14:textId="77777777"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sz w:val="32"/>
          <w:szCs w:val="32"/>
          <w:lang w:val="es-ES"/>
        </w:rPr>
        <w:t>CONSTRUCCIÓN DE SOFTWARE</w:t>
      </w:r>
      <w:r>
        <w:rPr>
          <w:rStyle w:val="scxw11950789"/>
          <w:rFonts w:ascii="Calibri" w:hAnsi="Calibri" w:cs="Segoe UI"/>
          <w:sz w:val="32"/>
          <w:szCs w:val="32"/>
        </w:rPr>
        <w:t> </w:t>
      </w:r>
      <w:r>
        <w:rPr>
          <w:rFonts w:ascii="Calibri" w:hAnsi="Calibri" w:cs="Segoe UI"/>
          <w:sz w:val="32"/>
          <w:szCs w:val="32"/>
        </w:rPr>
        <w:br/>
      </w:r>
      <w:r>
        <w:rPr>
          <w:rStyle w:val="scxw11950789"/>
          <w:rFonts w:ascii="Calibri" w:hAnsi="Calibri" w:cs="Segoe UI"/>
          <w:sz w:val="32"/>
          <w:szCs w:val="32"/>
        </w:rPr>
        <w:t> </w:t>
      </w:r>
      <w:r>
        <w:rPr>
          <w:rFonts w:ascii="Calibri" w:hAnsi="Calibri" w:cs="Segoe UI"/>
          <w:sz w:val="32"/>
          <w:szCs w:val="32"/>
        </w:rPr>
        <w:br/>
      </w:r>
      <w:r>
        <w:rPr>
          <w:rStyle w:val="eop"/>
          <w:rFonts w:ascii="Calibri" w:hAnsi="Calibri" w:cs="Segoe UI"/>
          <w:sz w:val="32"/>
          <w:szCs w:val="32"/>
        </w:rPr>
        <w:t> </w:t>
      </w:r>
    </w:p>
    <w:p w14:paraId="12E011DF" w14:textId="77777777"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b/>
          <w:bCs/>
          <w:sz w:val="32"/>
          <w:szCs w:val="32"/>
          <w:lang w:val="es-ES"/>
        </w:rPr>
        <w:t>TEMA</w:t>
      </w:r>
      <w:r>
        <w:rPr>
          <w:rStyle w:val="eop"/>
          <w:rFonts w:ascii="Calibri" w:hAnsi="Calibri" w:cs="Segoe UI"/>
          <w:sz w:val="32"/>
          <w:szCs w:val="32"/>
        </w:rPr>
        <w:t> </w:t>
      </w:r>
    </w:p>
    <w:p w14:paraId="12E011E0" w14:textId="1AA784FB" w:rsidR="00006AB3" w:rsidRDefault="001A58F6"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sz w:val="32"/>
          <w:szCs w:val="32"/>
          <w:lang w:val="es-ES"/>
        </w:rPr>
        <w:t>PLAN DE PRUEBAS</w:t>
      </w:r>
      <w:r w:rsidR="00006AB3">
        <w:rPr>
          <w:rStyle w:val="normaltextrun"/>
          <w:rFonts w:ascii="Calibri" w:hAnsi="Calibri" w:cs="Segoe UI"/>
          <w:sz w:val="32"/>
          <w:szCs w:val="32"/>
          <w:lang w:val="es-ES"/>
        </w:rPr>
        <w:t xml:space="preserve"> – ADMINISTRACIÓN DE </w:t>
      </w:r>
      <w:r w:rsidR="00130C10">
        <w:rPr>
          <w:rStyle w:val="normaltextrun"/>
          <w:rFonts w:ascii="Calibri" w:hAnsi="Calibri" w:cs="Segoe UI"/>
          <w:sz w:val="32"/>
          <w:szCs w:val="32"/>
          <w:lang w:val="es-ES"/>
        </w:rPr>
        <w:t>AMBULANCIAS</w:t>
      </w:r>
      <w:r w:rsidR="00006AB3">
        <w:rPr>
          <w:rStyle w:val="scxw11950789"/>
          <w:rFonts w:ascii="Calibri" w:hAnsi="Calibri" w:cs="Segoe UI"/>
          <w:sz w:val="32"/>
          <w:szCs w:val="32"/>
        </w:rPr>
        <w:t> </w:t>
      </w:r>
      <w:r w:rsidR="00006AB3">
        <w:rPr>
          <w:rFonts w:ascii="Calibri" w:hAnsi="Calibri" w:cs="Segoe UI"/>
          <w:sz w:val="32"/>
          <w:szCs w:val="32"/>
        </w:rPr>
        <w:br/>
      </w:r>
      <w:r w:rsidR="00006AB3">
        <w:rPr>
          <w:rStyle w:val="scxw11950789"/>
          <w:rFonts w:ascii="Calibri" w:hAnsi="Calibri" w:cs="Segoe UI"/>
          <w:sz w:val="32"/>
          <w:szCs w:val="32"/>
        </w:rPr>
        <w:t> </w:t>
      </w:r>
      <w:r w:rsidR="00006AB3">
        <w:rPr>
          <w:rFonts w:ascii="Calibri" w:hAnsi="Calibri" w:cs="Segoe UI"/>
          <w:sz w:val="32"/>
          <w:szCs w:val="32"/>
        </w:rPr>
        <w:br/>
      </w:r>
      <w:r w:rsidR="00006AB3">
        <w:rPr>
          <w:rStyle w:val="eop"/>
          <w:rFonts w:ascii="Calibri" w:hAnsi="Calibri" w:cs="Segoe UI"/>
          <w:sz w:val="32"/>
          <w:szCs w:val="32"/>
        </w:rPr>
        <w:t> </w:t>
      </w:r>
    </w:p>
    <w:p w14:paraId="12E011E1" w14:textId="77777777"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b/>
          <w:bCs/>
          <w:sz w:val="32"/>
          <w:szCs w:val="32"/>
          <w:lang w:val="es-ES"/>
        </w:rPr>
        <w:t>CURSO</w:t>
      </w:r>
      <w:r>
        <w:rPr>
          <w:rStyle w:val="eop"/>
          <w:rFonts w:ascii="Calibri" w:hAnsi="Calibri" w:cs="Segoe UI"/>
          <w:sz w:val="32"/>
          <w:szCs w:val="32"/>
        </w:rPr>
        <w:t> </w:t>
      </w:r>
    </w:p>
    <w:p w14:paraId="12E011E2" w14:textId="481CA4DF"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sz w:val="32"/>
          <w:szCs w:val="32"/>
          <w:lang w:val="es-ES"/>
        </w:rPr>
        <w:t xml:space="preserve">SOFTWARE 6-1 </w:t>
      </w:r>
      <w:r>
        <w:rPr>
          <w:rStyle w:val="scxw11950789"/>
          <w:rFonts w:ascii="Calibri" w:hAnsi="Calibri" w:cs="Segoe UI"/>
          <w:sz w:val="32"/>
          <w:szCs w:val="32"/>
        </w:rPr>
        <w:t> </w:t>
      </w:r>
      <w:r>
        <w:rPr>
          <w:rFonts w:ascii="Calibri" w:hAnsi="Calibri" w:cs="Segoe UI"/>
          <w:sz w:val="32"/>
          <w:szCs w:val="32"/>
        </w:rPr>
        <w:br/>
      </w:r>
      <w:r>
        <w:rPr>
          <w:rStyle w:val="scxw11950789"/>
        </w:rPr>
        <w:t> </w:t>
      </w:r>
      <w:r>
        <w:br/>
      </w:r>
      <w:r>
        <w:rPr>
          <w:rStyle w:val="normaltextrun"/>
          <w:rFonts w:ascii="Calibri" w:hAnsi="Calibri" w:cs="Segoe UI"/>
          <w:sz w:val="32"/>
          <w:szCs w:val="32"/>
          <w:lang w:val="es-ES"/>
        </w:rPr>
        <w:t xml:space="preserve">INTEGRANTES – GRUPO </w:t>
      </w:r>
      <w:r w:rsidR="00130C10">
        <w:rPr>
          <w:rStyle w:val="normaltextrun"/>
          <w:rFonts w:ascii="Calibri" w:hAnsi="Calibri" w:cs="Segoe UI"/>
          <w:sz w:val="32"/>
          <w:szCs w:val="32"/>
          <w:lang w:val="es-ES"/>
        </w:rPr>
        <w:t>D</w:t>
      </w:r>
      <w:r>
        <w:rPr>
          <w:rStyle w:val="normaltextrun"/>
          <w:rFonts w:ascii="Calibri" w:hAnsi="Calibri" w:cs="Segoe UI"/>
          <w:sz w:val="32"/>
          <w:szCs w:val="32"/>
          <w:lang w:val="es-ES"/>
        </w:rPr>
        <w:t>:</w:t>
      </w:r>
      <w:r>
        <w:rPr>
          <w:rStyle w:val="scxw11950789"/>
          <w:rFonts w:ascii="Calibri" w:hAnsi="Calibri" w:cs="Segoe UI"/>
          <w:sz w:val="32"/>
          <w:szCs w:val="32"/>
        </w:rPr>
        <w:t> </w:t>
      </w:r>
      <w:r>
        <w:rPr>
          <w:rFonts w:ascii="Calibri" w:hAnsi="Calibri" w:cs="Segoe UI"/>
          <w:sz w:val="32"/>
          <w:szCs w:val="32"/>
        </w:rPr>
        <w:br/>
      </w:r>
      <w:r>
        <w:rPr>
          <w:rStyle w:val="scxw11950789"/>
          <w:rFonts w:ascii="Calibri" w:hAnsi="Calibri" w:cs="Segoe UI"/>
          <w:sz w:val="32"/>
          <w:szCs w:val="32"/>
        </w:rPr>
        <w:t> </w:t>
      </w:r>
      <w:r>
        <w:rPr>
          <w:rFonts w:ascii="Calibri" w:hAnsi="Calibri" w:cs="Segoe UI"/>
          <w:sz w:val="32"/>
          <w:szCs w:val="32"/>
        </w:rPr>
        <w:br/>
      </w:r>
      <w:r>
        <w:rPr>
          <w:rStyle w:val="eop"/>
          <w:rFonts w:ascii="Calibri" w:hAnsi="Calibri" w:cs="Segoe UI"/>
          <w:sz w:val="32"/>
          <w:szCs w:val="32"/>
        </w:rPr>
        <w:t> </w:t>
      </w:r>
    </w:p>
    <w:p w14:paraId="65B1473B" w14:textId="77777777" w:rsidR="00130C10" w:rsidRDefault="00130C10" w:rsidP="00006AB3">
      <w:pPr>
        <w:pStyle w:val="paragraph"/>
        <w:spacing w:before="0" w:beforeAutospacing="0" w:after="0" w:afterAutospacing="0"/>
        <w:jc w:val="center"/>
        <w:textAlignment w:val="baseline"/>
        <w:rPr>
          <w:rStyle w:val="normaltextrun"/>
          <w:rFonts w:ascii="Calibri" w:hAnsi="Calibri" w:cs="Segoe UI"/>
          <w:sz w:val="32"/>
          <w:szCs w:val="32"/>
          <w:lang w:val="es-ES"/>
        </w:rPr>
      </w:pPr>
      <w:r>
        <w:rPr>
          <w:rStyle w:val="normaltextrun"/>
          <w:rFonts w:ascii="Calibri" w:hAnsi="Calibri" w:cs="Segoe UI"/>
          <w:sz w:val="32"/>
          <w:szCs w:val="32"/>
          <w:lang w:val="es-ES"/>
        </w:rPr>
        <w:t>CAICEDO BARZOLA KENNY</w:t>
      </w:r>
    </w:p>
    <w:p w14:paraId="35F10C67" w14:textId="77777777" w:rsidR="00F45D5C" w:rsidRDefault="00130C10" w:rsidP="00006AB3">
      <w:pPr>
        <w:pStyle w:val="paragraph"/>
        <w:spacing w:before="0" w:beforeAutospacing="0" w:after="0" w:afterAutospacing="0"/>
        <w:jc w:val="center"/>
        <w:textAlignment w:val="baseline"/>
        <w:rPr>
          <w:rStyle w:val="scxw11950789"/>
          <w:rFonts w:ascii="Calibri" w:hAnsi="Calibri" w:cs="Segoe UI"/>
          <w:sz w:val="32"/>
          <w:szCs w:val="32"/>
        </w:rPr>
      </w:pPr>
      <w:r>
        <w:rPr>
          <w:rStyle w:val="normaltextrun"/>
          <w:rFonts w:ascii="Calibri" w:hAnsi="Calibri" w:cs="Segoe UI"/>
          <w:sz w:val="32"/>
          <w:szCs w:val="32"/>
          <w:lang w:val="es-ES"/>
        </w:rPr>
        <w:t>CARRILLO NEIRA WILSON</w:t>
      </w:r>
      <w:r w:rsidR="00006AB3">
        <w:rPr>
          <w:rStyle w:val="normaltextrun"/>
          <w:rFonts w:ascii="Calibri" w:hAnsi="Calibri" w:cs="Segoe UI"/>
          <w:sz w:val="32"/>
          <w:szCs w:val="32"/>
          <w:lang w:val="es-ES"/>
        </w:rPr>
        <w:t xml:space="preserve"> </w:t>
      </w:r>
      <w:r w:rsidR="00006AB3">
        <w:rPr>
          <w:rStyle w:val="scxw11950789"/>
          <w:rFonts w:ascii="Calibri" w:hAnsi="Calibri" w:cs="Segoe UI"/>
          <w:sz w:val="32"/>
          <w:szCs w:val="32"/>
        </w:rPr>
        <w:t> </w:t>
      </w:r>
    </w:p>
    <w:p w14:paraId="7B759020" w14:textId="77777777" w:rsidR="00F45D5C" w:rsidRPr="00F45D5C" w:rsidRDefault="00F45D5C" w:rsidP="00F45D5C">
      <w:pPr>
        <w:autoSpaceDE w:val="0"/>
        <w:autoSpaceDN w:val="0"/>
        <w:adjustRightInd w:val="0"/>
        <w:jc w:val="center"/>
        <w:rPr>
          <w:rFonts w:ascii="Calibri Light" w:hAnsi="Calibri Light" w:cs="Calibri Light"/>
          <w:sz w:val="36"/>
          <w:szCs w:val="36"/>
        </w:rPr>
      </w:pPr>
      <w:r w:rsidRPr="00F45D5C">
        <w:rPr>
          <w:rFonts w:ascii="Calibri Light" w:hAnsi="Calibri Light" w:cs="Calibri Light"/>
          <w:sz w:val="36"/>
          <w:szCs w:val="36"/>
        </w:rPr>
        <w:t>Campuzano Torres Erick</w:t>
      </w:r>
    </w:p>
    <w:p w14:paraId="12E011E9" w14:textId="7618F161"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Fonts w:ascii="Calibri" w:hAnsi="Calibri" w:cs="Segoe UI"/>
          <w:sz w:val="32"/>
          <w:szCs w:val="32"/>
        </w:rPr>
        <w:br/>
      </w:r>
      <w:r>
        <w:rPr>
          <w:rStyle w:val="eop"/>
          <w:rFonts w:ascii="Calibri" w:hAnsi="Calibri" w:cs="Segoe UI"/>
          <w:sz w:val="32"/>
          <w:szCs w:val="32"/>
        </w:rPr>
        <w:t> </w:t>
      </w:r>
    </w:p>
    <w:p w14:paraId="12E011EA" w14:textId="77777777"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b/>
          <w:bCs/>
          <w:sz w:val="32"/>
          <w:szCs w:val="32"/>
          <w:lang w:val="es-ES"/>
        </w:rPr>
        <w:t>FECHA</w:t>
      </w:r>
      <w:r>
        <w:rPr>
          <w:rStyle w:val="eop"/>
          <w:rFonts w:ascii="Calibri" w:hAnsi="Calibri" w:cs="Segoe UI"/>
          <w:sz w:val="32"/>
          <w:szCs w:val="32"/>
        </w:rPr>
        <w:t> </w:t>
      </w:r>
    </w:p>
    <w:p w14:paraId="12E011EB" w14:textId="3C80C1E4"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sz w:val="32"/>
          <w:szCs w:val="32"/>
          <w:lang w:val="es-ES"/>
        </w:rPr>
        <w:t>1</w:t>
      </w:r>
      <w:r w:rsidR="00130C10">
        <w:rPr>
          <w:rStyle w:val="normaltextrun"/>
          <w:rFonts w:ascii="Calibri" w:hAnsi="Calibri" w:cs="Segoe UI"/>
          <w:sz w:val="32"/>
          <w:szCs w:val="32"/>
          <w:lang w:val="es-ES"/>
        </w:rPr>
        <w:t>0</w:t>
      </w:r>
      <w:r w:rsidR="001A58F6">
        <w:rPr>
          <w:rStyle w:val="normaltextrun"/>
          <w:rFonts w:ascii="Calibri" w:hAnsi="Calibri" w:cs="Segoe UI"/>
          <w:sz w:val="32"/>
          <w:szCs w:val="32"/>
          <w:lang w:val="es-ES"/>
        </w:rPr>
        <w:t xml:space="preserve"> </w:t>
      </w:r>
      <w:r>
        <w:rPr>
          <w:rStyle w:val="normaltextrun"/>
          <w:rFonts w:ascii="Calibri" w:hAnsi="Calibri" w:cs="Segoe UI"/>
          <w:sz w:val="32"/>
          <w:szCs w:val="32"/>
          <w:lang w:val="es-ES"/>
        </w:rPr>
        <w:t xml:space="preserve">DE </w:t>
      </w:r>
      <w:r w:rsidR="00130C10">
        <w:rPr>
          <w:rStyle w:val="normaltextrun"/>
          <w:rFonts w:ascii="Calibri" w:hAnsi="Calibri" w:cs="Segoe UI"/>
          <w:sz w:val="32"/>
          <w:szCs w:val="32"/>
          <w:lang w:val="es-ES"/>
        </w:rPr>
        <w:t>ENERO</w:t>
      </w:r>
      <w:r>
        <w:rPr>
          <w:rStyle w:val="normaltextrun"/>
          <w:rFonts w:ascii="Calibri" w:hAnsi="Calibri" w:cs="Segoe UI"/>
          <w:sz w:val="32"/>
          <w:szCs w:val="32"/>
          <w:lang w:val="es-ES"/>
        </w:rPr>
        <w:t xml:space="preserve"> DEL 202</w:t>
      </w:r>
      <w:r w:rsidR="00130C10">
        <w:rPr>
          <w:rStyle w:val="normaltextrun"/>
          <w:rFonts w:ascii="Calibri" w:hAnsi="Calibri" w:cs="Segoe UI"/>
          <w:sz w:val="32"/>
          <w:szCs w:val="32"/>
          <w:lang w:val="es-ES"/>
        </w:rPr>
        <w:t>3</w:t>
      </w:r>
      <w:r>
        <w:rPr>
          <w:rStyle w:val="scxw11950789"/>
          <w:rFonts w:ascii="Calibri" w:hAnsi="Calibri" w:cs="Segoe UI"/>
          <w:sz w:val="32"/>
          <w:szCs w:val="32"/>
        </w:rPr>
        <w:t> </w:t>
      </w:r>
      <w:r>
        <w:rPr>
          <w:rFonts w:ascii="Calibri" w:hAnsi="Calibri" w:cs="Segoe UI"/>
          <w:sz w:val="32"/>
          <w:szCs w:val="32"/>
        </w:rPr>
        <w:br/>
      </w:r>
      <w:r>
        <w:rPr>
          <w:rStyle w:val="scxw11950789"/>
          <w:rFonts w:ascii="Calibri" w:hAnsi="Calibri" w:cs="Segoe UI"/>
          <w:sz w:val="32"/>
          <w:szCs w:val="32"/>
        </w:rPr>
        <w:t> </w:t>
      </w:r>
      <w:r>
        <w:rPr>
          <w:rFonts w:ascii="Calibri" w:hAnsi="Calibri" w:cs="Segoe UI"/>
          <w:sz w:val="32"/>
          <w:szCs w:val="32"/>
        </w:rPr>
        <w:br/>
      </w:r>
      <w:r>
        <w:rPr>
          <w:rStyle w:val="eop"/>
          <w:rFonts w:ascii="Calibri" w:hAnsi="Calibri" w:cs="Segoe UI"/>
          <w:sz w:val="32"/>
          <w:szCs w:val="32"/>
        </w:rPr>
        <w:t> </w:t>
      </w:r>
    </w:p>
    <w:p w14:paraId="12E011EC" w14:textId="77777777"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b/>
          <w:bCs/>
          <w:sz w:val="32"/>
          <w:szCs w:val="32"/>
          <w:lang w:val="es-ES"/>
        </w:rPr>
        <w:t>2022 - 2023</w:t>
      </w:r>
      <w:r>
        <w:rPr>
          <w:rStyle w:val="eop"/>
          <w:rFonts w:ascii="Calibri" w:hAnsi="Calibri" w:cs="Segoe UI"/>
          <w:sz w:val="32"/>
          <w:szCs w:val="32"/>
        </w:rPr>
        <w:t> </w:t>
      </w:r>
    </w:p>
    <w:p w14:paraId="12E011ED" w14:textId="77777777" w:rsidR="00547DD9" w:rsidRPr="00453783" w:rsidRDefault="00547DD9">
      <w:pPr>
        <w:rPr>
          <w:rFonts w:ascii="Calibri" w:hAnsi="Calibri"/>
        </w:rPr>
      </w:pPr>
    </w:p>
    <w:p w14:paraId="12E011EE" w14:textId="77777777" w:rsidR="00547DD9" w:rsidRPr="00453783" w:rsidRDefault="00547DD9">
      <w:pPr>
        <w:rPr>
          <w:rFonts w:ascii="Calibri" w:hAnsi="Calibri"/>
        </w:rPr>
      </w:pPr>
    </w:p>
    <w:p w14:paraId="12E011EF" w14:textId="77777777" w:rsidR="00547DD9" w:rsidRPr="00453783" w:rsidRDefault="00547DD9">
      <w:pPr>
        <w:rPr>
          <w:rFonts w:ascii="Calibri" w:hAnsi="Calibri"/>
        </w:rPr>
      </w:pPr>
    </w:p>
    <w:p w14:paraId="12E011F0" w14:textId="77777777" w:rsidR="00547DD9" w:rsidRPr="00453783" w:rsidRDefault="00547DD9">
      <w:pPr>
        <w:rPr>
          <w:rFonts w:ascii="Calibri" w:hAnsi="Calibri"/>
        </w:rPr>
      </w:pPr>
    </w:p>
    <w:p w14:paraId="12E011F1" w14:textId="77777777" w:rsidR="00547DD9" w:rsidRPr="00453783" w:rsidRDefault="00547DD9">
      <w:pPr>
        <w:rPr>
          <w:rFonts w:ascii="Calibri" w:hAnsi="Calibri"/>
        </w:rPr>
      </w:pPr>
    </w:p>
    <w:p w14:paraId="12E011F2" w14:textId="77777777" w:rsidR="00547DD9" w:rsidRPr="00453783" w:rsidRDefault="00547DD9">
      <w:pPr>
        <w:rPr>
          <w:rFonts w:ascii="Calibri" w:hAnsi="Calibri"/>
        </w:rPr>
      </w:pPr>
    </w:p>
    <w:p w14:paraId="12E011F3" w14:textId="77777777" w:rsidR="00547DD9" w:rsidRDefault="00547DD9">
      <w:pPr>
        <w:rPr>
          <w:rFonts w:ascii="Calibri" w:hAnsi="Calibri"/>
        </w:rPr>
      </w:pPr>
    </w:p>
    <w:p w14:paraId="12E011F4" w14:textId="77777777" w:rsidR="00597881" w:rsidRDefault="00597881">
      <w:pPr>
        <w:rPr>
          <w:rFonts w:ascii="Calibri" w:hAnsi="Calibri"/>
        </w:rPr>
      </w:pPr>
    </w:p>
    <w:p w14:paraId="12E011F5" w14:textId="77777777" w:rsidR="00597881" w:rsidRDefault="00597881">
      <w:pPr>
        <w:rPr>
          <w:rFonts w:ascii="Calibri" w:hAnsi="Calibri"/>
        </w:rPr>
      </w:pPr>
    </w:p>
    <w:p w14:paraId="12E011F6" w14:textId="77777777" w:rsidR="00597881" w:rsidRDefault="00597881">
      <w:pPr>
        <w:rPr>
          <w:rFonts w:ascii="Calibri" w:hAnsi="Calibri"/>
        </w:rPr>
      </w:pPr>
    </w:p>
    <w:p w14:paraId="12E011F7" w14:textId="77777777" w:rsidR="00597881" w:rsidRDefault="00597881">
      <w:pPr>
        <w:rPr>
          <w:rFonts w:ascii="Calibri" w:hAnsi="Calibri"/>
        </w:rPr>
      </w:pPr>
    </w:p>
    <w:p w14:paraId="12E011F8" w14:textId="77777777" w:rsidR="00597881" w:rsidRPr="00453783" w:rsidRDefault="00597881">
      <w:pPr>
        <w:rPr>
          <w:rFonts w:ascii="Calibri" w:hAnsi="Calibri"/>
        </w:rPr>
      </w:pPr>
    </w:p>
    <w:p w14:paraId="12E011F9" w14:textId="77777777" w:rsidR="00547DD9" w:rsidRDefault="00547DD9">
      <w:pPr>
        <w:rPr>
          <w:rFonts w:ascii="Calibri" w:hAnsi="Calibri"/>
        </w:rPr>
      </w:pPr>
    </w:p>
    <w:p w14:paraId="12E011FA" w14:textId="77777777" w:rsidR="001E2593" w:rsidRPr="00453783" w:rsidRDefault="001E2593">
      <w:pPr>
        <w:rPr>
          <w:rFonts w:ascii="Calibri" w:hAnsi="Calibri"/>
        </w:rPr>
      </w:pPr>
    </w:p>
    <w:p w14:paraId="12E011FB" w14:textId="77777777" w:rsidR="00547DD9" w:rsidRPr="00453783" w:rsidRDefault="00547DD9">
      <w:pPr>
        <w:rPr>
          <w:rFonts w:ascii="Calibri" w:hAnsi="Calibri"/>
        </w:rPr>
      </w:pPr>
    </w:p>
    <w:p w14:paraId="12E011FC" w14:textId="77777777" w:rsidR="00547DD9" w:rsidRPr="00453783" w:rsidRDefault="00547DD9">
      <w:pPr>
        <w:rPr>
          <w:rFonts w:ascii="Calibri" w:hAnsi="Calibri"/>
        </w:rPr>
      </w:pPr>
    </w:p>
    <w:p w14:paraId="12E011FD" w14:textId="77777777" w:rsidR="00547DD9" w:rsidRPr="00453783" w:rsidRDefault="00547DD9">
      <w:pPr>
        <w:rPr>
          <w:rFonts w:ascii="Calibri" w:hAnsi="Calibri"/>
        </w:rPr>
      </w:pPr>
    </w:p>
    <w:p w14:paraId="12E011FE" w14:textId="77777777" w:rsidR="00547DD9" w:rsidRPr="008B2B05" w:rsidRDefault="00521ED9" w:rsidP="001101B3">
      <w:pPr>
        <w:pStyle w:val="Ttulo7"/>
        <w:numPr>
          <w:ilvl w:val="0"/>
          <w:numId w:val="0"/>
        </w:numPr>
        <w:ind w:left="2160"/>
        <w:jc w:val="left"/>
        <w:rPr>
          <w:rFonts w:ascii="Calibri" w:hAnsi="Calibri"/>
        </w:rPr>
      </w:pPr>
      <w:r>
        <w:rPr>
          <w:rFonts w:ascii="Calibri" w:hAnsi="Calibri"/>
        </w:rPr>
        <w:t xml:space="preserve">DOCUMENTO DE </w:t>
      </w:r>
      <w:r w:rsidR="00702F26">
        <w:rPr>
          <w:rFonts w:ascii="Calibri" w:hAnsi="Calibri"/>
        </w:rPr>
        <w:t>PLAN DE PRUEBAS</w:t>
      </w:r>
    </w:p>
    <w:p w14:paraId="12E011FF" w14:textId="77777777" w:rsidR="002B27F7" w:rsidRPr="00EF754F" w:rsidRDefault="002B27F7" w:rsidP="001101B3">
      <w:pPr>
        <w:jc w:val="center"/>
      </w:pPr>
      <w:r>
        <w:t xml:space="preserve">Plantilla inspirada en el estándar IEEE </w:t>
      </w:r>
      <w:r w:rsidR="00702F26">
        <w:t>829</w:t>
      </w:r>
      <w:r>
        <w:t>-</w:t>
      </w:r>
      <w:r w:rsidR="00702F26" w:rsidRPr="00702F26">
        <w:t>2008</w:t>
      </w:r>
      <w:r w:rsidR="00702F26">
        <w:t xml:space="preserve"> </w:t>
      </w:r>
      <w:r>
        <w:t xml:space="preserve">y adaptada a las necesidades del curso de </w:t>
      </w:r>
      <w:r w:rsidR="00702F26">
        <w:t>Construcción</w:t>
      </w:r>
      <w:r>
        <w:t xml:space="preserve"> de Software</w:t>
      </w:r>
    </w:p>
    <w:p w14:paraId="12E01200" w14:textId="77777777" w:rsidR="001905F6" w:rsidRPr="005C3795" w:rsidRDefault="001905F6" w:rsidP="001905F6">
      <w:pPr>
        <w:jc w:val="center"/>
      </w:pPr>
      <w:r>
        <w:t xml:space="preserve">(Plantilla compilada por </w:t>
      </w:r>
      <w:proofErr w:type="spellStart"/>
      <w:r>
        <w:t>Ph.D</w:t>
      </w:r>
      <w:proofErr w:type="spellEnd"/>
      <w:r>
        <w:t>. Franklin Parrales B.)</w:t>
      </w:r>
    </w:p>
    <w:p w14:paraId="12E01201" w14:textId="77777777" w:rsidR="00547DD9" w:rsidRPr="00453783" w:rsidRDefault="00547DD9">
      <w:pPr>
        <w:rPr>
          <w:rFonts w:ascii="Calibri" w:hAnsi="Calibri"/>
        </w:rPr>
      </w:pPr>
    </w:p>
    <w:p w14:paraId="12E01202" w14:textId="77777777" w:rsidR="00547DD9" w:rsidRPr="00453783" w:rsidRDefault="00547DD9">
      <w:pPr>
        <w:rPr>
          <w:rFonts w:ascii="Calibri" w:hAnsi="Calibri"/>
        </w:rPr>
      </w:pPr>
    </w:p>
    <w:p w14:paraId="12E01203" w14:textId="77777777" w:rsidR="00547DD9" w:rsidRPr="00453783" w:rsidRDefault="00547DD9">
      <w:pPr>
        <w:rPr>
          <w:rFonts w:ascii="Calibri" w:hAnsi="Calibri"/>
        </w:rPr>
      </w:pPr>
    </w:p>
    <w:p w14:paraId="12E01204" w14:textId="77777777" w:rsidR="00547DD9" w:rsidRPr="00453783" w:rsidRDefault="00547DD9">
      <w:pPr>
        <w:rPr>
          <w:rFonts w:ascii="Calibri" w:hAnsi="Calibri"/>
        </w:rPr>
      </w:pPr>
    </w:p>
    <w:p w14:paraId="12E01205" w14:textId="77777777" w:rsidR="00547DD9" w:rsidRPr="00453783" w:rsidRDefault="00547DD9">
      <w:pPr>
        <w:rPr>
          <w:rFonts w:ascii="Calibri" w:hAnsi="Calibri"/>
        </w:rPr>
      </w:pPr>
    </w:p>
    <w:p w14:paraId="12E01206" w14:textId="77777777" w:rsidR="00547DD9" w:rsidRPr="00453783" w:rsidRDefault="00547DD9">
      <w:pPr>
        <w:rPr>
          <w:rFonts w:ascii="Calibri" w:hAnsi="Calibri"/>
        </w:rPr>
      </w:pPr>
    </w:p>
    <w:p w14:paraId="12E01207" w14:textId="77777777" w:rsidR="00547DD9" w:rsidRPr="00453783" w:rsidRDefault="00547DD9">
      <w:pPr>
        <w:rPr>
          <w:rFonts w:ascii="Calibri" w:hAnsi="Calibri"/>
        </w:rPr>
      </w:pPr>
    </w:p>
    <w:p w14:paraId="12E01208" w14:textId="77777777" w:rsidR="00547DD9" w:rsidRPr="00453783" w:rsidRDefault="00547DD9">
      <w:pPr>
        <w:rPr>
          <w:rFonts w:ascii="Calibri" w:hAnsi="Calibri"/>
        </w:rPr>
      </w:pPr>
    </w:p>
    <w:p w14:paraId="12E01209" w14:textId="77777777" w:rsidR="00547DD9" w:rsidRPr="00453783" w:rsidRDefault="00547DD9">
      <w:pPr>
        <w:rPr>
          <w:rFonts w:ascii="Calibri" w:hAnsi="Calibri"/>
        </w:rPr>
      </w:pPr>
    </w:p>
    <w:p w14:paraId="12E0120A" w14:textId="77777777" w:rsidR="00547DD9" w:rsidRPr="00453783" w:rsidRDefault="00547DD9">
      <w:pPr>
        <w:rPr>
          <w:rFonts w:ascii="Calibri" w:hAnsi="Calibri"/>
        </w:rPr>
      </w:pPr>
    </w:p>
    <w:p w14:paraId="12E0120B" w14:textId="77777777" w:rsidR="00547DD9" w:rsidRPr="00453783" w:rsidRDefault="00547DD9">
      <w:pPr>
        <w:rPr>
          <w:rFonts w:ascii="Calibri" w:hAnsi="Calibri"/>
        </w:rPr>
      </w:pPr>
    </w:p>
    <w:p w14:paraId="12E0120C" w14:textId="77777777" w:rsidR="00547DD9" w:rsidRPr="00453783" w:rsidRDefault="00547DD9">
      <w:pPr>
        <w:rPr>
          <w:rFonts w:ascii="Calibri" w:hAnsi="Calibri"/>
        </w:rPr>
      </w:pPr>
    </w:p>
    <w:p w14:paraId="12E0120D" w14:textId="77777777" w:rsidR="00547DD9" w:rsidRPr="00453783" w:rsidRDefault="00547DD9">
      <w:pPr>
        <w:rPr>
          <w:rFonts w:ascii="Calibri" w:hAnsi="Calibri"/>
        </w:rPr>
      </w:pPr>
    </w:p>
    <w:p w14:paraId="12E0120E" w14:textId="77777777" w:rsidR="00547DD9" w:rsidRPr="00453783" w:rsidRDefault="00547DD9">
      <w:pPr>
        <w:rPr>
          <w:rFonts w:ascii="Calibri" w:hAnsi="Calibri"/>
        </w:rPr>
      </w:pPr>
    </w:p>
    <w:p w14:paraId="12E0120F" w14:textId="77777777" w:rsidR="00547DD9" w:rsidRPr="00453783" w:rsidRDefault="00547DD9">
      <w:pPr>
        <w:rPr>
          <w:rFonts w:ascii="Calibri" w:hAnsi="Calibri"/>
        </w:rPr>
      </w:pPr>
    </w:p>
    <w:p w14:paraId="12E01210" w14:textId="77777777" w:rsidR="00547DD9" w:rsidRPr="00453783" w:rsidRDefault="00547DD9">
      <w:pPr>
        <w:rPr>
          <w:rFonts w:ascii="Calibri" w:hAnsi="Calibri"/>
        </w:rPr>
      </w:pPr>
    </w:p>
    <w:p w14:paraId="12E01211" w14:textId="77777777" w:rsidR="00547DD9" w:rsidRPr="00453783" w:rsidRDefault="00547DD9">
      <w:pPr>
        <w:rPr>
          <w:rFonts w:ascii="Calibri" w:hAnsi="Calibri"/>
        </w:rPr>
      </w:pPr>
    </w:p>
    <w:p w14:paraId="12E01212" w14:textId="77777777" w:rsidR="00547DD9" w:rsidRPr="00453783" w:rsidRDefault="00547DD9">
      <w:pPr>
        <w:rPr>
          <w:rFonts w:ascii="Calibri" w:hAnsi="Calibri"/>
        </w:rPr>
      </w:pPr>
    </w:p>
    <w:p w14:paraId="12E01213" w14:textId="77777777" w:rsidR="00547DD9" w:rsidRPr="00453783" w:rsidRDefault="00547DD9">
      <w:pPr>
        <w:rPr>
          <w:rFonts w:ascii="Calibri" w:hAnsi="Calibri"/>
        </w:rPr>
      </w:pPr>
    </w:p>
    <w:p w14:paraId="12E01214" w14:textId="77777777" w:rsidR="00547DD9" w:rsidRPr="00453783" w:rsidRDefault="00547DD9">
      <w:pPr>
        <w:rPr>
          <w:rFonts w:ascii="Calibri" w:hAnsi="Calibri"/>
        </w:rPr>
      </w:pPr>
    </w:p>
    <w:p w14:paraId="12E01215" w14:textId="77777777" w:rsidR="00547DD9" w:rsidRPr="00453783" w:rsidRDefault="00547DD9">
      <w:pPr>
        <w:rPr>
          <w:rFonts w:ascii="Calibri" w:hAnsi="Calibri"/>
        </w:rPr>
      </w:pPr>
    </w:p>
    <w:p w14:paraId="12E01216" w14:textId="77777777" w:rsidR="00547DD9" w:rsidRPr="00453783" w:rsidRDefault="00547DD9">
      <w:pPr>
        <w:rPr>
          <w:rFonts w:ascii="Calibri" w:hAnsi="Calibri"/>
        </w:rPr>
      </w:pPr>
    </w:p>
    <w:p w14:paraId="12E01217" w14:textId="77777777" w:rsidR="00547DD9" w:rsidRPr="00453783" w:rsidRDefault="00547DD9">
      <w:pPr>
        <w:rPr>
          <w:rFonts w:ascii="Calibri" w:hAnsi="Calibri"/>
        </w:rPr>
      </w:pPr>
    </w:p>
    <w:p w14:paraId="12E01218" w14:textId="77777777" w:rsidR="00A1079C" w:rsidRPr="00453783" w:rsidRDefault="00A1079C">
      <w:pPr>
        <w:rPr>
          <w:rFonts w:ascii="Calibri" w:hAnsi="Calibri"/>
        </w:rPr>
      </w:pPr>
    </w:p>
    <w:p w14:paraId="12E01219" w14:textId="77777777" w:rsidR="00A1079C" w:rsidRPr="00453783" w:rsidRDefault="00A1079C">
      <w:pPr>
        <w:rPr>
          <w:rFonts w:ascii="Calibri" w:hAnsi="Calibri"/>
        </w:rPr>
      </w:pPr>
    </w:p>
    <w:p w14:paraId="12E0121A" w14:textId="506B71A7" w:rsidR="001A76E4" w:rsidRDefault="001A76E4" w:rsidP="00597881">
      <w:pPr>
        <w:pStyle w:val="TtulodeTDC"/>
        <w:tabs>
          <w:tab w:val="left" w:pos="284"/>
        </w:tabs>
        <w:jc w:val="center"/>
        <w:rPr>
          <w:rFonts w:ascii="Calibri" w:hAnsi="Calibri"/>
          <w:color w:val="auto"/>
          <w:sz w:val="16"/>
          <w:szCs w:val="16"/>
        </w:rPr>
      </w:pPr>
    </w:p>
    <w:p w14:paraId="44F3EA23" w14:textId="5C6A0BB7" w:rsidR="00130C10" w:rsidRDefault="00130C10" w:rsidP="00130C10">
      <w:pPr>
        <w:rPr>
          <w:lang w:eastAsia="en-US"/>
        </w:rPr>
      </w:pPr>
    </w:p>
    <w:p w14:paraId="6B5064DD" w14:textId="063A5605" w:rsidR="00130C10" w:rsidRDefault="00130C10" w:rsidP="00130C10">
      <w:pPr>
        <w:rPr>
          <w:lang w:eastAsia="en-US"/>
        </w:rPr>
      </w:pPr>
    </w:p>
    <w:p w14:paraId="0702A84E" w14:textId="0BFF6B71" w:rsidR="00130C10" w:rsidRDefault="00130C10" w:rsidP="00130C10">
      <w:pPr>
        <w:rPr>
          <w:lang w:eastAsia="en-US"/>
        </w:rPr>
      </w:pPr>
    </w:p>
    <w:p w14:paraId="60C97CE1" w14:textId="2CC8B1BC" w:rsidR="00130C10" w:rsidRDefault="00130C10" w:rsidP="00130C10">
      <w:pPr>
        <w:rPr>
          <w:lang w:eastAsia="en-US"/>
        </w:rPr>
      </w:pPr>
    </w:p>
    <w:p w14:paraId="2A5745A7" w14:textId="7117CEAA" w:rsidR="00130C10" w:rsidRDefault="00130C10" w:rsidP="00130C10">
      <w:pPr>
        <w:rPr>
          <w:lang w:eastAsia="en-US"/>
        </w:rPr>
      </w:pPr>
    </w:p>
    <w:p w14:paraId="39603609" w14:textId="77777777" w:rsidR="00130C10" w:rsidRPr="00130C10" w:rsidRDefault="00130C10" w:rsidP="00130C10">
      <w:pPr>
        <w:rPr>
          <w:lang w:eastAsia="en-US"/>
        </w:rPr>
      </w:pPr>
    </w:p>
    <w:p w14:paraId="12E0121B" w14:textId="77777777" w:rsidR="007F1FAD" w:rsidRPr="00597881" w:rsidRDefault="007F1FAD" w:rsidP="001A76E4">
      <w:pPr>
        <w:pStyle w:val="TtulodeTDC"/>
        <w:tabs>
          <w:tab w:val="left" w:pos="284"/>
        </w:tabs>
        <w:spacing w:before="0" w:line="240" w:lineRule="auto"/>
        <w:jc w:val="center"/>
        <w:rPr>
          <w:rFonts w:ascii="Calibri" w:hAnsi="Calibri"/>
          <w:color w:val="auto"/>
          <w:sz w:val="40"/>
          <w:szCs w:val="40"/>
        </w:rPr>
      </w:pPr>
      <w:r w:rsidRPr="00597881">
        <w:rPr>
          <w:rFonts w:ascii="Calibri" w:hAnsi="Calibri"/>
          <w:color w:val="auto"/>
          <w:sz w:val="40"/>
          <w:szCs w:val="40"/>
        </w:rPr>
        <w:t>Tabla de contenido</w:t>
      </w:r>
    </w:p>
    <w:p w14:paraId="12E0121C" w14:textId="75B8A917" w:rsidR="000E52A7" w:rsidRPr="0009623A" w:rsidRDefault="007F1FAD">
      <w:pPr>
        <w:pStyle w:val="TDC1"/>
        <w:tabs>
          <w:tab w:val="left" w:pos="480"/>
          <w:tab w:val="right" w:leader="dot" w:pos="9628"/>
        </w:tabs>
        <w:rPr>
          <w:b w:val="0"/>
          <w:bCs w:val="0"/>
          <w:caps w:val="0"/>
          <w:noProof/>
          <w:sz w:val="22"/>
          <w:szCs w:val="22"/>
          <w:lang w:eastAsia="es-E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75630696" w:history="1">
        <w:r w:rsidR="000E52A7" w:rsidRPr="000B00C7">
          <w:rPr>
            <w:rStyle w:val="Hipervnculo"/>
            <w:rFonts w:cs="Book Antiqua"/>
            <w:noProof/>
          </w:rPr>
          <w:t>1.</w:t>
        </w:r>
        <w:r w:rsidR="000E52A7" w:rsidRPr="0009623A">
          <w:rPr>
            <w:b w:val="0"/>
            <w:bCs w:val="0"/>
            <w:caps w:val="0"/>
            <w:noProof/>
            <w:sz w:val="22"/>
            <w:szCs w:val="22"/>
            <w:lang w:eastAsia="es-ES"/>
          </w:rPr>
          <w:tab/>
        </w:r>
        <w:r w:rsidR="000E52A7" w:rsidRPr="000B00C7">
          <w:rPr>
            <w:rStyle w:val="Hipervnculo"/>
            <w:rFonts w:cs="Book Antiqua"/>
            <w:noProof/>
          </w:rPr>
          <w:t>Introducción</w:t>
        </w:r>
        <w:r w:rsidR="000E52A7">
          <w:rPr>
            <w:noProof/>
            <w:webHidden/>
          </w:rPr>
          <w:tab/>
        </w:r>
        <w:r w:rsidR="000E52A7">
          <w:rPr>
            <w:noProof/>
            <w:webHidden/>
          </w:rPr>
          <w:fldChar w:fldCharType="begin"/>
        </w:r>
        <w:r w:rsidR="000E52A7">
          <w:rPr>
            <w:noProof/>
            <w:webHidden/>
          </w:rPr>
          <w:instrText xml:space="preserve"> PAGEREF _Toc75630696 \h </w:instrText>
        </w:r>
        <w:r w:rsidR="000E52A7">
          <w:rPr>
            <w:noProof/>
            <w:webHidden/>
          </w:rPr>
        </w:r>
        <w:r w:rsidR="000E52A7">
          <w:rPr>
            <w:noProof/>
            <w:webHidden/>
          </w:rPr>
          <w:fldChar w:fldCharType="separate"/>
        </w:r>
        <w:r w:rsidR="006212C4">
          <w:rPr>
            <w:noProof/>
            <w:webHidden/>
          </w:rPr>
          <w:t>4</w:t>
        </w:r>
        <w:r w:rsidR="000E52A7">
          <w:rPr>
            <w:noProof/>
            <w:webHidden/>
          </w:rPr>
          <w:fldChar w:fldCharType="end"/>
        </w:r>
      </w:hyperlink>
    </w:p>
    <w:p w14:paraId="12E0121D" w14:textId="7F1F8C89" w:rsidR="000E52A7" w:rsidRPr="0009623A" w:rsidRDefault="00000000">
      <w:pPr>
        <w:pStyle w:val="TDC2"/>
        <w:tabs>
          <w:tab w:val="left" w:pos="960"/>
          <w:tab w:val="right" w:leader="dot" w:pos="9628"/>
        </w:tabs>
        <w:rPr>
          <w:smallCaps w:val="0"/>
          <w:noProof/>
          <w:sz w:val="22"/>
          <w:szCs w:val="22"/>
          <w:lang w:eastAsia="es-ES"/>
        </w:rPr>
      </w:pPr>
      <w:hyperlink w:anchor="_Toc75630697" w:history="1">
        <w:r w:rsidR="000E52A7" w:rsidRPr="000B00C7">
          <w:rPr>
            <w:rStyle w:val="Hipervnculo"/>
            <w:rFonts w:cs="Book Antiqua"/>
            <w:noProof/>
          </w:rPr>
          <w:t>1.1.</w:t>
        </w:r>
        <w:r w:rsidR="000E52A7" w:rsidRPr="0009623A">
          <w:rPr>
            <w:smallCaps w:val="0"/>
            <w:noProof/>
            <w:sz w:val="22"/>
            <w:szCs w:val="22"/>
            <w:lang w:eastAsia="es-ES"/>
          </w:rPr>
          <w:tab/>
        </w:r>
        <w:r w:rsidR="000E52A7" w:rsidRPr="000B00C7">
          <w:rPr>
            <w:rStyle w:val="Hipervnculo"/>
            <w:rFonts w:cs="Book Antiqua"/>
            <w:noProof/>
          </w:rPr>
          <w:t>Propósito</w:t>
        </w:r>
        <w:r w:rsidR="000E52A7">
          <w:rPr>
            <w:noProof/>
            <w:webHidden/>
          </w:rPr>
          <w:tab/>
        </w:r>
        <w:r w:rsidR="000E52A7">
          <w:rPr>
            <w:noProof/>
            <w:webHidden/>
          </w:rPr>
          <w:fldChar w:fldCharType="begin"/>
        </w:r>
        <w:r w:rsidR="000E52A7">
          <w:rPr>
            <w:noProof/>
            <w:webHidden/>
          </w:rPr>
          <w:instrText xml:space="preserve"> PAGEREF _Toc75630697 \h </w:instrText>
        </w:r>
        <w:r w:rsidR="000E52A7">
          <w:rPr>
            <w:noProof/>
            <w:webHidden/>
          </w:rPr>
        </w:r>
        <w:r w:rsidR="000E52A7">
          <w:rPr>
            <w:noProof/>
            <w:webHidden/>
          </w:rPr>
          <w:fldChar w:fldCharType="separate"/>
        </w:r>
        <w:r w:rsidR="006212C4">
          <w:rPr>
            <w:noProof/>
            <w:webHidden/>
          </w:rPr>
          <w:t>4</w:t>
        </w:r>
        <w:r w:rsidR="000E52A7">
          <w:rPr>
            <w:noProof/>
            <w:webHidden/>
          </w:rPr>
          <w:fldChar w:fldCharType="end"/>
        </w:r>
      </w:hyperlink>
    </w:p>
    <w:p w14:paraId="12E0121E" w14:textId="3CE24E3D" w:rsidR="000E52A7" w:rsidRPr="0009623A" w:rsidRDefault="00000000">
      <w:pPr>
        <w:pStyle w:val="TDC2"/>
        <w:tabs>
          <w:tab w:val="left" w:pos="960"/>
          <w:tab w:val="right" w:leader="dot" w:pos="9628"/>
        </w:tabs>
        <w:rPr>
          <w:smallCaps w:val="0"/>
          <w:noProof/>
          <w:sz w:val="22"/>
          <w:szCs w:val="22"/>
          <w:lang w:eastAsia="es-ES"/>
        </w:rPr>
      </w:pPr>
      <w:hyperlink w:anchor="_Toc75630698" w:history="1">
        <w:r w:rsidR="000E52A7" w:rsidRPr="000B00C7">
          <w:rPr>
            <w:rStyle w:val="Hipervnculo"/>
            <w:rFonts w:cs="Book Antiqua"/>
            <w:noProof/>
          </w:rPr>
          <w:t>1.2.</w:t>
        </w:r>
        <w:r w:rsidR="000E52A7" w:rsidRPr="0009623A">
          <w:rPr>
            <w:smallCaps w:val="0"/>
            <w:noProof/>
            <w:sz w:val="22"/>
            <w:szCs w:val="22"/>
            <w:lang w:eastAsia="es-ES"/>
          </w:rPr>
          <w:tab/>
        </w:r>
        <w:r w:rsidR="000E52A7" w:rsidRPr="000B00C7">
          <w:rPr>
            <w:rStyle w:val="Hipervnculo"/>
            <w:rFonts w:cs="Book Antiqua"/>
            <w:noProof/>
          </w:rPr>
          <w:t>Objetivos</w:t>
        </w:r>
        <w:r w:rsidR="000E52A7">
          <w:rPr>
            <w:noProof/>
            <w:webHidden/>
          </w:rPr>
          <w:tab/>
        </w:r>
        <w:r w:rsidR="000E52A7">
          <w:rPr>
            <w:noProof/>
            <w:webHidden/>
          </w:rPr>
          <w:fldChar w:fldCharType="begin"/>
        </w:r>
        <w:r w:rsidR="000E52A7">
          <w:rPr>
            <w:noProof/>
            <w:webHidden/>
          </w:rPr>
          <w:instrText xml:space="preserve"> PAGEREF _Toc75630698 \h </w:instrText>
        </w:r>
        <w:r w:rsidR="000E52A7">
          <w:rPr>
            <w:noProof/>
            <w:webHidden/>
          </w:rPr>
        </w:r>
        <w:r w:rsidR="000E52A7">
          <w:rPr>
            <w:noProof/>
            <w:webHidden/>
          </w:rPr>
          <w:fldChar w:fldCharType="separate"/>
        </w:r>
        <w:r w:rsidR="006212C4">
          <w:rPr>
            <w:noProof/>
            <w:webHidden/>
          </w:rPr>
          <w:t>4</w:t>
        </w:r>
        <w:r w:rsidR="000E52A7">
          <w:rPr>
            <w:noProof/>
            <w:webHidden/>
          </w:rPr>
          <w:fldChar w:fldCharType="end"/>
        </w:r>
      </w:hyperlink>
    </w:p>
    <w:p w14:paraId="12E0121F" w14:textId="33AA1D69" w:rsidR="000E52A7" w:rsidRPr="0009623A" w:rsidRDefault="00000000">
      <w:pPr>
        <w:pStyle w:val="TDC1"/>
        <w:tabs>
          <w:tab w:val="left" w:pos="480"/>
          <w:tab w:val="right" w:leader="dot" w:pos="9628"/>
        </w:tabs>
        <w:rPr>
          <w:b w:val="0"/>
          <w:bCs w:val="0"/>
          <w:caps w:val="0"/>
          <w:noProof/>
          <w:sz w:val="22"/>
          <w:szCs w:val="22"/>
          <w:lang w:eastAsia="es-ES"/>
        </w:rPr>
      </w:pPr>
      <w:hyperlink w:anchor="_Toc75630699" w:history="1">
        <w:r w:rsidR="000E52A7" w:rsidRPr="000B00C7">
          <w:rPr>
            <w:rStyle w:val="Hipervnculo"/>
            <w:rFonts w:cs="Book Antiqua"/>
            <w:noProof/>
          </w:rPr>
          <w:t>2.</w:t>
        </w:r>
        <w:r w:rsidR="000E52A7" w:rsidRPr="0009623A">
          <w:rPr>
            <w:b w:val="0"/>
            <w:bCs w:val="0"/>
            <w:caps w:val="0"/>
            <w:noProof/>
            <w:sz w:val="22"/>
            <w:szCs w:val="22"/>
            <w:lang w:eastAsia="es-ES"/>
          </w:rPr>
          <w:tab/>
        </w:r>
        <w:r w:rsidR="000E52A7" w:rsidRPr="000B00C7">
          <w:rPr>
            <w:rStyle w:val="Hipervnculo"/>
            <w:rFonts w:cs="Book Antiqua"/>
            <w:noProof/>
          </w:rPr>
          <w:t>Alcance</w:t>
        </w:r>
        <w:r w:rsidR="000E52A7">
          <w:rPr>
            <w:noProof/>
            <w:webHidden/>
          </w:rPr>
          <w:tab/>
        </w:r>
        <w:r w:rsidR="000E52A7">
          <w:rPr>
            <w:noProof/>
            <w:webHidden/>
          </w:rPr>
          <w:fldChar w:fldCharType="begin"/>
        </w:r>
        <w:r w:rsidR="000E52A7">
          <w:rPr>
            <w:noProof/>
            <w:webHidden/>
          </w:rPr>
          <w:instrText xml:space="preserve"> PAGEREF _Toc75630699 \h </w:instrText>
        </w:r>
        <w:r w:rsidR="000E52A7">
          <w:rPr>
            <w:noProof/>
            <w:webHidden/>
          </w:rPr>
        </w:r>
        <w:r w:rsidR="000E52A7">
          <w:rPr>
            <w:noProof/>
            <w:webHidden/>
          </w:rPr>
          <w:fldChar w:fldCharType="separate"/>
        </w:r>
        <w:r w:rsidR="006212C4">
          <w:rPr>
            <w:noProof/>
            <w:webHidden/>
          </w:rPr>
          <w:t>4</w:t>
        </w:r>
        <w:r w:rsidR="000E52A7">
          <w:rPr>
            <w:noProof/>
            <w:webHidden/>
          </w:rPr>
          <w:fldChar w:fldCharType="end"/>
        </w:r>
      </w:hyperlink>
    </w:p>
    <w:p w14:paraId="12E01220" w14:textId="7C8633B7" w:rsidR="000E52A7" w:rsidRPr="0009623A" w:rsidRDefault="00000000">
      <w:pPr>
        <w:pStyle w:val="TDC2"/>
        <w:tabs>
          <w:tab w:val="left" w:pos="960"/>
          <w:tab w:val="right" w:leader="dot" w:pos="9628"/>
        </w:tabs>
        <w:rPr>
          <w:smallCaps w:val="0"/>
          <w:noProof/>
          <w:sz w:val="22"/>
          <w:szCs w:val="22"/>
          <w:lang w:eastAsia="es-ES"/>
        </w:rPr>
      </w:pPr>
      <w:hyperlink w:anchor="_Toc75630700" w:history="1">
        <w:r w:rsidR="000E52A7" w:rsidRPr="000B00C7">
          <w:rPr>
            <w:rStyle w:val="Hipervnculo"/>
            <w:rFonts w:cs="Book Antiqua"/>
            <w:noProof/>
          </w:rPr>
          <w:t>2.1.</w:t>
        </w:r>
        <w:r w:rsidR="000E52A7" w:rsidRPr="0009623A">
          <w:rPr>
            <w:smallCaps w:val="0"/>
            <w:noProof/>
            <w:sz w:val="22"/>
            <w:szCs w:val="22"/>
            <w:lang w:eastAsia="es-ES"/>
          </w:rPr>
          <w:tab/>
        </w:r>
        <w:r w:rsidR="000E52A7" w:rsidRPr="000B00C7">
          <w:rPr>
            <w:rStyle w:val="Hipervnculo"/>
            <w:rFonts w:cs="Book Antiqua"/>
            <w:noProof/>
          </w:rPr>
          <w:t>Alcance de pruebas</w:t>
        </w:r>
        <w:r w:rsidR="000E52A7">
          <w:rPr>
            <w:noProof/>
            <w:webHidden/>
          </w:rPr>
          <w:tab/>
        </w:r>
        <w:r w:rsidR="000E52A7">
          <w:rPr>
            <w:noProof/>
            <w:webHidden/>
          </w:rPr>
          <w:fldChar w:fldCharType="begin"/>
        </w:r>
        <w:r w:rsidR="000E52A7">
          <w:rPr>
            <w:noProof/>
            <w:webHidden/>
          </w:rPr>
          <w:instrText xml:space="preserve"> PAGEREF _Toc75630700 \h </w:instrText>
        </w:r>
        <w:r w:rsidR="000E52A7">
          <w:rPr>
            <w:noProof/>
            <w:webHidden/>
          </w:rPr>
        </w:r>
        <w:r w:rsidR="000E52A7">
          <w:rPr>
            <w:noProof/>
            <w:webHidden/>
          </w:rPr>
          <w:fldChar w:fldCharType="separate"/>
        </w:r>
        <w:r w:rsidR="006212C4">
          <w:rPr>
            <w:noProof/>
            <w:webHidden/>
          </w:rPr>
          <w:t>4</w:t>
        </w:r>
        <w:r w:rsidR="000E52A7">
          <w:rPr>
            <w:noProof/>
            <w:webHidden/>
          </w:rPr>
          <w:fldChar w:fldCharType="end"/>
        </w:r>
      </w:hyperlink>
    </w:p>
    <w:p w14:paraId="12E01221" w14:textId="2AD73A04" w:rsidR="000E52A7" w:rsidRPr="0009623A" w:rsidRDefault="00000000">
      <w:pPr>
        <w:pStyle w:val="TDC2"/>
        <w:tabs>
          <w:tab w:val="left" w:pos="960"/>
          <w:tab w:val="right" w:leader="dot" w:pos="9628"/>
        </w:tabs>
        <w:rPr>
          <w:smallCaps w:val="0"/>
          <w:noProof/>
          <w:sz w:val="22"/>
          <w:szCs w:val="22"/>
          <w:lang w:eastAsia="es-ES"/>
        </w:rPr>
      </w:pPr>
      <w:hyperlink w:anchor="_Toc75630701" w:history="1">
        <w:r w:rsidR="000E52A7" w:rsidRPr="000B00C7">
          <w:rPr>
            <w:rStyle w:val="Hipervnculo"/>
            <w:rFonts w:cs="Book Antiqua"/>
            <w:noProof/>
          </w:rPr>
          <w:t>2.2.</w:t>
        </w:r>
        <w:r w:rsidR="000E52A7" w:rsidRPr="0009623A">
          <w:rPr>
            <w:smallCaps w:val="0"/>
            <w:noProof/>
            <w:sz w:val="22"/>
            <w:szCs w:val="22"/>
            <w:lang w:eastAsia="es-ES"/>
          </w:rPr>
          <w:tab/>
        </w:r>
        <w:r w:rsidR="000E52A7" w:rsidRPr="000B00C7">
          <w:rPr>
            <w:rStyle w:val="Hipervnculo"/>
            <w:rFonts w:cs="Book Antiqua"/>
            <w:noProof/>
          </w:rPr>
          <w:t>Limitaciones</w:t>
        </w:r>
        <w:r w:rsidR="000E52A7">
          <w:rPr>
            <w:noProof/>
            <w:webHidden/>
          </w:rPr>
          <w:tab/>
        </w:r>
        <w:r w:rsidR="000E52A7">
          <w:rPr>
            <w:noProof/>
            <w:webHidden/>
          </w:rPr>
          <w:fldChar w:fldCharType="begin"/>
        </w:r>
        <w:r w:rsidR="000E52A7">
          <w:rPr>
            <w:noProof/>
            <w:webHidden/>
          </w:rPr>
          <w:instrText xml:space="preserve"> PAGEREF _Toc75630701 \h </w:instrText>
        </w:r>
        <w:r w:rsidR="000E52A7">
          <w:rPr>
            <w:noProof/>
            <w:webHidden/>
          </w:rPr>
        </w:r>
        <w:r w:rsidR="000E52A7">
          <w:rPr>
            <w:noProof/>
            <w:webHidden/>
          </w:rPr>
          <w:fldChar w:fldCharType="separate"/>
        </w:r>
        <w:r w:rsidR="006212C4">
          <w:rPr>
            <w:noProof/>
            <w:webHidden/>
          </w:rPr>
          <w:t>5</w:t>
        </w:r>
        <w:r w:rsidR="000E52A7">
          <w:rPr>
            <w:noProof/>
            <w:webHidden/>
          </w:rPr>
          <w:fldChar w:fldCharType="end"/>
        </w:r>
      </w:hyperlink>
    </w:p>
    <w:p w14:paraId="12E01222" w14:textId="27D2A419" w:rsidR="000E52A7" w:rsidRPr="0009623A" w:rsidRDefault="00000000">
      <w:pPr>
        <w:pStyle w:val="TDC1"/>
        <w:tabs>
          <w:tab w:val="left" w:pos="480"/>
          <w:tab w:val="right" w:leader="dot" w:pos="9628"/>
        </w:tabs>
        <w:rPr>
          <w:b w:val="0"/>
          <w:bCs w:val="0"/>
          <w:caps w:val="0"/>
          <w:noProof/>
          <w:sz w:val="22"/>
          <w:szCs w:val="22"/>
          <w:lang w:eastAsia="es-ES"/>
        </w:rPr>
      </w:pPr>
      <w:hyperlink w:anchor="_Toc75630702" w:history="1">
        <w:r w:rsidR="000E52A7" w:rsidRPr="000B00C7">
          <w:rPr>
            <w:rStyle w:val="Hipervnculo"/>
            <w:rFonts w:cs="Book Antiqua"/>
            <w:noProof/>
          </w:rPr>
          <w:t>3.</w:t>
        </w:r>
        <w:r w:rsidR="000E52A7" w:rsidRPr="0009623A">
          <w:rPr>
            <w:b w:val="0"/>
            <w:bCs w:val="0"/>
            <w:caps w:val="0"/>
            <w:noProof/>
            <w:sz w:val="22"/>
            <w:szCs w:val="22"/>
            <w:lang w:eastAsia="es-ES"/>
          </w:rPr>
          <w:tab/>
        </w:r>
        <w:r w:rsidR="000E52A7" w:rsidRPr="000B00C7">
          <w:rPr>
            <w:rStyle w:val="Hipervnculo"/>
            <w:rFonts w:cs="Book Antiqua"/>
            <w:noProof/>
          </w:rPr>
          <w:t>Definiciones, siglas, y abreviaturas</w:t>
        </w:r>
        <w:r w:rsidR="000E52A7">
          <w:rPr>
            <w:noProof/>
            <w:webHidden/>
          </w:rPr>
          <w:tab/>
        </w:r>
        <w:r w:rsidR="000E52A7">
          <w:rPr>
            <w:noProof/>
            <w:webHidden/>
          </w:rPr>
          <w:fldChar w:fldCharType="begin"/>
        </w:r>
        <w:r w:rsidR="000E52A7">
          <w:rPr>
            <w:noProof/>
            <w:webHidden/>
          </w:rPr>
          <w:instrText xml:space="preserve"> PAGEREF _Toc75630702 \h </w:instrText>
        </w:r>
        <w:r w:rsidR="000E52A7">
          <w:rPr>
            <w:noProof/>
            <w:webHidden/>
          </w:rPr>
        </w:r>
        <w:r w:rsidR="000E52A7">
          <w:rPr>
            <w:noProof/>
            <w:webHidden/>
          </w:rPr>
          <w:fldChar w:fldCharType="separate"/>
        </w:r>
        <w:r w:rsidR="006212C4">
          <w:rPr>
            <w:noProof/>
            <w:webHidden/>
          </w:rPr>
          <w:t>5</w:t>
        </w:r>
        <w:r w:rsidR="000E52A7">
          <w:rPr>
            <w:noProof/>
            <w:webHidden/>
          </w:rPr>
          <w:fldChar w:fldCharType="end"/>
        </w:r>
      </w:hyperlink>
    </w:p>
    <w:p w14:paraId="12E01223" w14:textId="474CD2D7" w:rsidR="000E52A7" w:rsidRPr="0009623A" w:rsidRDefault="00000000">
      <w:pPr>
        <w:pStyle w:val="TDC1"/>
        <w:tabs>
          <w:tab w:val="left" w:pos="480"/>
          <w:tab w:val="right" w:leader="dot" w:pos="9628"/>
        </w:tabs>
        <w:rPr>
          <w:b w:val="0"/>
          <w:bCs w:val="0"/>
          <w:caps w:val="0"/>
          <w:noProof/>
          <w:sz w:val="22"/>
          <w:szCs w:val="22"/>
          <w:lang w:eastAsia="es-ES"/>
        </w:rPr>
      </w:pPr>
      <w:hyperlink w:anchor="_Toc75630703" w:history="1">
        <w:r w:rsidR="000E52A7" w:rsidRPr="000B00C7">
          <w:rPr>
            <w:rStyle w:val="Hipervnculo"/>
            <w:rFonts w:cs="Book Antiqua"/>
            <w:noProof/>
          </w:rPr>
          <w:t>4.</w:t>
        </w:r>
        <w:r w:rsidR="000E52A7" w:rsidRPr="0009623A">
          <w:rPr>
            <w:b w:val="0"/>
            <w:bCs w:val="0"/>
            <w:caps w:val="0"/>
            <w:noProof/>
            <w:sz w:val="22"/>
            <w:szCs w:val="22"/>
            <w:lang w:eastAsia="es-ES"/>
          </w:rPr>
          <w:tab/>
        </w:r>
        <w:r w:rsidR="000E52A7" w:rsidRPr="000B00C7">
          <w:rPr>
            <w:rStyle w:val="Hipervnculo"/>
            <w:rFonts w:cs="Book Antiqua"/>
            <w:noProof/>
          </w:rPr>
          <w:t>Documentos de referencia</w:t>
        </w:r>
        <w:r w:rsidR="000E52A7">
          <w:rPr>
            <w:noProof/>
            <w:webHidden/>
          </w:rPr>
          <w:tab/>
        </w:r>
        <w:r w:rsidR="000E52A7">
          <w:rPr>
            <w:noProof/>
            <w:webHidden/>
          </w:rPr>
          <w:fldChar w:fldCharType="begin"/>
        </w:r>
        <w:r w:rsidR="000E52A7">
          <w:rPr>
            <w:noProof/>
            <w:webHidden/>
          </w:rPr>
          <w:instrText xml:space="preserve"> PAGEREF _Toc75630703 \h </w:instrText>
        </w:r>
        <w:r w:rsidR="000E52A7">
          <w:rPr>
            <w:noProof/>
            <w:webHidden/>
          </w:rPr>
        </w:r>
        <w:r w:rsidR="000E52A7">
          <w:rPr>
            <w:noProof/>
            <w:webHidden/>
          </w:rPr>
          <w:fldChar w:fldCharType="separate"/>
        </w:r>
        <w:r w:rsidR="006212C4">
          <w:rPr>
            <w:noProof/>
            <w:webHidden/>
          </w:rPr>
          <w:t>5</w:t>
        </w:r>
        <w:r w:rsidR="000E52A7">
          <w:rPr>
            <w:noProof/>
            <w:webHidden/>
          </w:rPr>
          <w:fldChar w:fldCharType="end"/>
        </w:r>
      </w:hyperlink>
    </w:p>
    <w:p w14:paraId="12E01224" w14:textId="74E2EA31" w:rsidR="000E52A7" w:rsidRPr="0009623A" w:rsidRDefault="00000000">
      <w:pPr>
        <w:pStyle w:val="TDC1"/>
        <w:tabs>
          <w:tab w:val="left" w:pos="480"/>
          <w:tab w:val="right" w:leader="dot" w:pos="9628"/>
        </w:tabs>
        <w:rPr>
          <w:b w:val="0"/>
          <w:bCs w:val="0"/>
          <w:caps w:val="0"/>
          <w:noProof/>
          <w:sz w:val="22"/>
          <w:szCs w:val="22"/>
          <w:lang w:eastAsia="es-ES"/>
        </w:rPr>
      </w:pPr>
      <w:hyperlink w:anchor="_Toc75630704" w:history="1">
        <w:r w:rsidR="000E52A7" w:rsidRPr="000B00C7">
          <w:rPr>
            <w:rStyle w:val="Hipervnculo"/>
            <w:rFonts w:cs="Book Antiqua"/>
            <w:noProof/>
          </w:rPr>
          <w:t>5.</w:t>
        </w:r>
        <w:r w:rsidR="000E52A7" w:rsidRPr="0009623A">
          <w:rPr>
            <w:b w:val="0"/>
            <w:bCs w:val="0"/>
            <w:caps w:val="0"/>
            <w:noProof/>
            <w:sz w:val="22"/>
            <w:szCs w:val="22"/>
            <w:lang w:eastAsia="es-ES"/>
          </w:rPr>
          <w:tab/>
        </w:r>
        <w:r w:rsidR="000E52A7" w:rsidRPr="000B00C7">
          <w:rPr>
            <w:rStyle w:val="Hipervnculo"/>
            <w:rFonts w:cs="Book Antiqua"/>
            <w:noProof/>
          </w:rPr>
          <w:t>Estrategia de pruebas</w:t>
        </w:r>
        <w:r w:rsidR="000E52A7">
          <w:rPr>
            <w:noProof/>
            <w:webHidden/>
          </w:rPr>
          <w:tab/>
        </w:r>
        <w:r w:rsidR="000E52A7">
          <w:rPr>
            <w:noProof/>
            <w:webHidden/>
          </w:rPr>
          <w:fldChar w:fldCharType="begin"/>
        </w:r>
        <w:r w:rsidR="000E52A7">
          <w:rPr>
            <w:noProof/>
            <w:webHidden/>
          </w:rPr>
          <w:instrText xml:space="preserve"> PAGEREF _Toc75630704 \h </w:instrText>
        </w:r>
        <w:r w:rsidR="000E52A7">
          <w:rPr>
            <w:noProof/>
            <w:webHidden/>
          </w:rPr>
        </w:r>
        <w:r w:rsidR="000E52A7">
          <w:rPr>
            <w:noProof/>
            <w:webHidden/>
          </w:rPr>
          <w:fldChar w:fldCharType="separate"/>
        </w:r>
        <w:r w:rsidR="006212C4">
          <w:rPr>
            <w:noProof/>
            <w:webHidden/>
          </w:rPr>
          <w:t>6</w:t>
        </w:r>
        <w:r w:rsidR="000E52A7">
          <w:rPr>
            <w:noProof/>
            <w:webHidden/>
          </w:rPr>
          <w:fldChar w:fldCharType="end"/>
        </w:r>
      </w:hyperlink>
    </w:p>
    <w:p w14:paraId="12E01225" w14:textId="73A5632D" w:rsidR="000E52A7" w:rsidRPr="0009623A" w:rsidRDefault="00000000">
      <w:pPr>
        <w:pStyle w:val="TDC2"/>
        <w:tabs>
          <w:tab w:val="left" w:pos="960"/>
          <w:tab w:val="right" w:leader="dot" w:pos="9628"/>
        </w:tabs>
        <w:rPr>
          <w:smallCaps w:val="0"/>
          <w:noProof/>
          <w:sz w:val="22"/>
          <w:szCs w:val="22"/>
          <w:lang w:eastAsia="es-ES"/>
        </w:rPr>
      </w:pPr>
      <w:hyperlink w:anchor="_Toc75630705" w:history="1">
        <w:r w:rsidR="000E52A7" w:rsidRPr="000B00C7">
          <w:rPr>
            <w:rStyle w:val="Hipervnculo"/>
            <w:rFonts w:cs="Book Antiqua"/>
            <w:noProof/>
          </w:rPr>
          <w:t>5.1.</w:t>
        </w:r>
        <w:r w:rsidR="000E52A7" w:rsidRPr="0009623A">
          <w:rPr>
            <w:smallCaps w:val="0"/>
            <w:noProof/>
            <w:sz w:val="22"/>
            <w:szCs w:val="22"/>
            <w:lang w:eastAsia="es-ES"/>
          </w:rPr>
          <w:tab/>
        </w:r>
        <w:r w:rsidR="000E52A7" w:rsidRPr="000B00C7">
          <w:rPr>
            <w:rStyle w:val="Hipervnculo"/>
            <w:rFonts w:cs="Book Antiqua"/>
            <w:noProof/>
          </w:rPr>
          <w:t>Pruebas funcionales</w:t>
        </w:r>
        <w:r w:rsidR="000E52A7">
          <w:rPr>
            <w:noProof/>
            <w:webHidden/>
          </w:rPr>
          <w:tab/>
        </w:r>
        <w:r w:rsidR="000E52A7">
          <w:rPr>
            <w:noProof/>
            <w:webHidden/>
          </w:rPr>
          <w:fldChar w:fldCharType="begin"/>
        </w:r>
        <w:r w:rsidR="000E52A7">
          <w:rPr>
            <w:noProof/>
            <w:webHidden/>
          </w:rPr>
          <w:instrText xml:space="preserve"> PAGEREF _Toc75630705 \h </w:instrText>
        </w:r>
        <w:r w:rsidR="000E52A7">
          <w:rPr>
            <w:noProof/>
            <w:webHidden/>
          </w:rPr>
        </w:r>
        <w:r w:rsidR="000E52A7">
          <w:rPr>
            <w:noProof/>
            <w:webHidden/>
          </w:rPr>
          <w:fldChar w:fldCharType="separate"/>
        </w:r>
        <w:r w:rsidR="006212C4">
          <w:rPr>
            <w:noProof/>
            <w:webHidden/>
          </w:rPr>
          <w:t>6</w:t>
        </w:r>
        <w:r w:rsidR="000E52A7">
          <w:rPr>
            <w:noProof/>
            <w:webHidden/>
          </w:rPr>
          <w:fldChar w:fldCharType="end"/>
        </w:r>
      </w:hyperlink>
    </w:p>
    <w:p w14:paraId="12E01226" w14:textId="7DBD54F9" w:rsidR="000E52A7" w:rsidRPr="0009623A" w:rsidRDefault="00000000">
      <w:pPr>
        <w:pStyle w:val="TDC2"/>
        <w:tabs>
          <w:tab w:val="left" w:pos="960"/>
          <w:tab w:val="right" w:leader="dot" w:pos="9628"/>
        </w:tabs>
        <w:rPr>
          <w:smallCaps w:val="0"/>
          <w:noProof/>
          <w:sz w:val="22"/>
          <w:szCs w:val="22"/>
          <w:lang w:eastAsia="es-ES"/>
        </w:rPr>
      </w:pPr>
      <w:hyperlink w:anchor="_Toc75630706" w:history="1">
        <w:r w:rsidR="000E52A7" w:rsidRPr="000B00C7">
          <w:rPr>
            <w:rStyle w:val="Hipervnculo"/>
            <w:rFonts w:cs="Book Antiqua"/>
            <w:noProof/>
          </w:rPr>
          <w:t>5.2.</w:t>
        </w:r>
        <w:r w:rsidR="000E52A7" w:rsidRPr="0009623A">
          <w:rPr>
            <w:smallCaps w:val="0"/>
            <w:noProof/>
            <w:sz w:val="22"/>
            <w:szCs w:val="22"/>
            <w:lang w:eastAsia="es-ES"/>
          </w:rPr>
          <w:tab/>
        </w:r>
        <w:r w:rsidR="000E52A7" w:rsidRPr="000B00C7">
          <w:rPr>
            <w:rStyle w:val="Hipervnculo"/>
            <w:rFonts w:cs="Book Antiqua"/>
            <w:noProof/>
          </w:rPr>
          <w:t>Pruebas de integración</w:t>
        </w:r>
        <w:r w:rsidR="000E52A7">
          <w:rPr>
            <w:noProof/>
            <w:webHidden/>
          </w:rPr>
          <w:tab/>
        </w:r>
        <w:r w:rsidR="000E52A7">
          <w:rPr>
            <w:noProof/>
            <w:webHidden/>
          </w:rPr>
          <w:fldChar w:fldCharType="begin"/>
        </w:r>
        <w:r w:rsidR="000E52A7">
          <w:rPr>
            <w:noProof/>
            <w:webHidden/>
          </w:rPr>
          <w:instrText xml:space="preserve"> PAGEREF _Toc75630706 \h </w:instrText>
        </w:r>
        <w:r w:rsidR="000E52A7">
          <w:rPr>
            <w:noProof/>
            <w:webHidden/>
          </w:rPr>
        </w:r>
        <w:r w:rsidR="000E52A7">
          <w:rPr>
            <w:noProof/>
            <w:webHidden/>
          </w:rPr>
          <w:fldChar w:fldCharType="separate"/>
        </w:r>
        <w:r w:rsidR="006212C4">
          <w:rPr>
            <w:noProof/>
            <w:webHidden/>
          </w:rPr>
          <w:t>21</w:t>
        </w:r>
        <w:r w:rsidR="000E52A7">
          <w:rPr>
            <w:noProof/>
            <w:webHidden/>
          </w:rPr>
          <w:fldChar w:fldCharType="end"/>
        </w:r>
      </w:hyperlink>
    </w:p>
    <w:p w14:paraId="12E01227" w14:textId="37EA2F11" w:rsidR="000E52A7" w:rsidRPr="0009623A" w:rsidRDefault="00000000">
      <w:pPr>
        <w:pStyle w:val="TDC1"/>
        <w:tabs>
          <w:tab w:val="left" w:pos="480"/>
          <w:tab w:val="right" w:leader="dot" w:pos="9628"/>
        </w:tabs>
        <w:rPr>
          <w:b w:val="0"/>
          <w:bCs w:val="0"/>
          <w:caps w:val="0"/>
          <w:noProof/>
          <w:sz w:val="22"/>
          <w:szCs w:val="22"/>
          <w:lang w:eastAsia="es-ES"/>
        </w:rPr>
      </w:pPr>
      <w:hyperlink w:anchor="_Toc75630707" w:history="1">
        <w:r w:rsidR="000E52A7" w:rsidRPr="000B00C7">
          <w:rPr>
            <w:rStyle w:val="Hipervnculo"/>
            <w:rFonts w:cs="Book Antiqua"/>
            <w:noProof/>
          </w:rPr>
          <w:t>6.</w:t>
        </w:r>
        <w:r w:rsidR="000E52A7" w:rsidRPr="0009623A">
          <w:rPr>
            <w:b w:val="0"/>
            <w:bCs w:val="0"/>
            <w:caps w:val="0"/>
            <w:noProof/>
            <w:sz w:val="22"/>
            <w:szCs w:val="22"/>
            <w:lang w:eastAsia="es-ES"/>
          </w:rPr>
          <w:tab/>
        </w:r>
        <w:r w:rsidR="000E52A7" w:rsidRPr="000B00C7">
          <w:rPr>
            <w:rStyle w:val="Hipervnculo"/>
            <w:rFonts w:cs="Book Antiqua"/>
            <w:noProof/>
          </w:rPr>
          <w:t>Criterios de entrada y de salida</w:t>
        </w:r>
        <w:r w:rsidR="000E52A7">
          <w:rPr>
            <w:noProof/>
            <w:webHidden/>
          </w:rPr>
          <w:tab/>
        </w:r>
        <w:r w:rsidR="000E52A7">
          <w:rPr>
            <w:noProof/>
            <w:webHidden/>
          </w:rPr>
          <w:fldChar w:fldCharType="begin"/>
        </w:r>
        <w:r w:rsidR="000E52A7">
          <w:rPr>
            <w:noProof/>
            <w:webHidden/>
          </w:rPr>
          <w:instrText xml:space="preserve"> PAGEREF _Toc75630707 \h </w:instrText>
        </w:r>
        <w:r w:rsidR="000E52A7">
          <w:rPr>
            <w:noProof/>
            <w:webHidden/>
          </w:rPr>
        </w:r>
        <w:r w:rsidR="000E52A7">
          <w:rPr>
            <w:noProof/>
            <w:webHidden/>
          </w:rPr>
          <w:fldChar w:fldCharType="separate"/>
        </w:r>
        <w:r w:rsidR="006212C4">
          <w:rPr>
            <w:noProof/>
            <w:webHidden/>
          </w:rPr>
          <w:t>23</w:t>
        </w:r>
        <w:r w:rsidR="000E52A7">
          <w:rPr>
            <w:noProof/>
            <w:webHidden/>
          </w:rPr>
          <w:fldChar w:fldCharType="end"/>
        </w:r>
      </w:hyperlink>
    </w:p>
    <w:p w14:paraId="12E01228" w14:textId="69F3F719" w:rsidR="000E52A7" w:rsidRPr="0009623A" w:rsidRDefault="00000000">
      <w:pPr>
        <w:pStyle w:val="TDC2"/>
        <w:tabs>
          <w:tab w:val="left" w:pos="960"/>
          <w:tab w:val="right" w:leader="dot" w:pos="9628"/>
        </w:tabs>
        <w:rPr>
          <w:smallCaps w:val="0"/>
          <w:noProof/>
          <w:sz w:val="22"/>
          <w:szCs w:val="22"/>
          <w:lang w:eastAsia="es-ES"/>
        </w:rPr>
      </w:pPr>
      <w:hyperlink w:anchor="_Toc75630708" w:history="1">
        <w:r w:rsidR="000E52A7" w:rsidRPr="000B00C7">
          <w:rPr>
            <w:rStyle w:val="Hipervnculo"/>
            <w:rFonts w:cs="Book Antiqua"/>
            <w:noProof/>
          </w:rPr>
          <w:t>6.1.</w:t>
        </w:r>
        <w:r w:rsidR="000E52A7" w:rsidRPr="0009623A">
          <w:rPr>
            <w:smallCaps w:val="0"/>
            <w:noProof/>
            <w:sz w:val="22"/>
            <w:szCs w:val="22"/>
            <w:lang w:eastAsia="es-ES"/>
          </w:rPr>
          <w:tab/>
        </w:r>
        <w:r w:rsidR="000E52A7" w:rsidRPr="000B00C7">
          <w:rPr>
            <w:rStyle w:val="Hipervnculo"/>
            <w:rFonts w:cs="Book Antiqua"/>
            <w:noProof/>
          </w:rPr>
          <w:t>Criterio de entrada del plan de pruebas</w:t>
        </w:r>
        <w:r w:rsidR="000E52A7">
          <w:rPr>
            <w:noProof/>
            <w:webHidden/>
          </w:rPr>
          <w:tab/>
        </w:r>
        <w:r w:rsidR="000E52A7">
          <w:rPr>
            <w:noProof/>
            <w:webHidden/>
          </w:rPr>
          <w:fldChar w:fldCharType="begin"/>
        </w:r>
        <w:r w:rsidR="000E52A7">
          <w:rPr>
            <w:noProof/>
            <w:webHidden/>
          </w:rPr>
          <w:instrText xml:space="preserve"> PAGEREF _Toc75630708 \h </w:instrText>
        </w:r>
        <w:r w:rsidR="000E52A7">
          <w:rPr>
            <w:noProof/>
            <w:webHidden/>
          </w:rPr>
        </w:r>
        <w:r w:rsidR="000E52A7">
          <w:rPr>
            <w:noProof/>
            <w:webHidden/>
          </w:rPr>
          <w:fldChar w:fldCharType="separate"/>
        </w:r>
        <w:r w:rsidR="006212C4">
          <w:rPr>
            <w:noProof/>
            <w:webHidden/>
          </w:rPr>
          <w:t>23</w:t>
        </w:r>
        <w:r w:rsidR="000E52A7">
          <w:rPr>
            <w:noProof/>
            <w:webHidden/>
          </w:rPr>
          <w:fldChar w:fldCharType="end"/>
        </w:r>
      </w:hyperlink>
    </w:p>
    <w:p w14:paraId="12E01229" w14:textId="1A9E229C" w:rsidR="000E52A7" w:rsidRPr="0009623A" w:rsidRDefault="00000000">
      <w:pPr>
        <w:pStyle w:val="TDC2"/>
        <w:tabs>
          <w:tab w:val="left" w:pos="960"/>
          <w:tab w:val="right" w:leader="dot" w:pos="9628"/>
        </w:tabs>
        <w:rPr>
          <w:smallCaps w:val="0"/>
          <w:noProof/>
          <w:sz w:val="22"/>
          <w:szCs w:val="22"/>
          <w:lang w:eastAsia="es-ES"/>
        </w:rPr>
      </w:pPr>
      <w:hyperlink w:anchor="_Toc75630709" w:history="1">
        <w:r w:rsidR="000E52A7" w:rsidRPr="000B00C7">
          <w:rPr>
            <w:rStyle w:val="Hipervnculo"/>
            <w:rFonts w:cs="Book Antiqua"/>
            <w:noProof/>
          </w:rPr>
          <w:t>6.2.</w:t>
        </w:r>
        <w:r w:rsidR="000E52A7" w:rsidRPr="0009623A">
          <w:rPr>
            <w:smallCaps w:val="0"/>
            <w:noProof/>
            <w:sz w:val="22"/>
            <w:szCs w:val="22"/>
            <w:lang w:eastAsia="es-ES"/>
          </w:rPr>
          <w:tab/>
        </w:r>
        <w:r w:rsidR="000E52A7" w:rsidRPr="000B00C7">
          <w:rPr>
            <w:rStyle w:val="Hipervnculo"/>
            <w:rFonts w:cs="Book Antiqua"/>
            <w:noProof/>
          </w:rPr>
          <w:t>Criterio de aceptación del plan de pruebas</w:t>
        </w:r>
        <w:r w:rsidR="000E52A7">
          <w:rPr>
            <w:noProof/>
            <w:webHidden/>
          </w:rPr>
          <w:tab/>
        </w:r>
        <w:r w:rsidR="000E52A7">
          <w:rPr>
            <w:noProof/>
            <w:webHidden/>
          </w:rPr>
          <w:fldChar w:fldCharType="begin"/>
        </w:r>
        <w:r w:rsidR="000E52A7">
          <w:rPr>
            <w:noProof/>
            <w:webHidden/>
          </w:rPr>
          <w:instrText xml:space="preserve"> PAGEREF _Toc75630709 \h </w:instrText>
        </w:r>
        <w:r w:rsidR="000E52A7">
          <w:rPr>
            <w:noProof/>
            <w:webHidden/>
          </w:rPr>
        </w:r>
        <w:r w:rsidR="000E52A7">
          <w:rPr>
            <w:noProof/>
            <w:webHidden/>
          </w:rPr>
          <w:fldChar w:fldCharType="separate"/>
        </w:r>
        <w:r w:rsidR="006212C4">
          <w:rPr>
            <w:noProof/>
            <w:webHidden/>
          </w:rPr>
          <w:t>23</w:t>
        </w:r>
        <w:r w:rsidR="000E52A7">
          <w:rPr>
            <w:noProof/>
            <w:webHidden/>
          </w:rPr>
          <w:fldChar w:fldCharType="end"/>
        </w:r>
      </w:hyperlink>
    </w:p>
    <w:p w14:paraId="12E0122A" w14:textId="4C976513" w:rsidR="000E52A7" w:rsidRPr="0009623A" w:rsidRDefault="00000000">
      <w:pPr>
        <w:pStyle w:val="TDC2"/>
        <w:tabs>
          <w:tab w:val="left" w:pos="960"/>
          <w:tab w:val="right" w:leader="dot" w:pos="9628"/>
        </w:tabs>
        <w:rPr>
          <w:smallCaps w:val="0"/>
          <w:noProof/>
          <w:sz w:val="22"/>
          <w:szCs w:val="22"/>
          <w:lang w:eastAsia="es-ES"/>
        </w:rPr>
      </w:pPr>
      <w:hyperlink w:anchor="_Toc75630710" w:history="1">
        <w:r w:rsidR="000E52A7" w:rsidRPr="000B00C7">
          <w:rPr>
            <w:rStyle w:val="Hipervnculo"/>
            <w:rFonts w:cs="Book Antiqua"/>
            <w:noProof/>
          </w:rPr>
          <w:t>6.3.</w:t>
        </w:r>
        <w:r w:rsidR="000E52A7" w:rsidRPr="0009623A">
          <w:rPr>
            <w:smallCaps w:val="0"/>
            <w:noProof/>
            <w:sz w:val="22"/>
            <w:szCs w:val="22"/>
            <w:lang w:eastAsia="es-ES"/>
          </w:rPr>
          <w:tab/>
        </w:r>
        <w:r w:rsidR="000E52A7" w:rsidRPr="000B00C7">
          <w:rPr>
            <w:rStyle w:val="Hipervnculo"/>
            <w:rFonts w:cs="Book Antiqua"/>
            <w:noProof/>
          </w:rPr>
          <w:t>Criterio de suspensión y reanudación</w:t>
        </w:r>
        <w:r w:rsidR="000E52A7">
          <w:rPr>
            <w:noProof/>
            <w:webHidden/>
          </w:rPr>
          <w:tab/>
        </w:r>
        <w:r w:rsidR="000E52A7">
          <w:rPr>
            <w:noProof/>
            <w:webHidden/>
          </w:rPr>
          <w:fldChar w:fldCharType="begin"/>
        </w:r>
        <w:r w:rsidR="000E52A7">
          <w:rPr>
            <w:noProof/>
            <w:webHidden/>
          </w:rPr>
          <w:instrText xml:space="preserve"> PAGEREF _Toc75630710 \h </w:instrText>
        </w:r>
        <w:r w:rsidR="000E52A7">
          <w:rPr>
            <w:noProof/>
            <w:webHidden/>
          </w:rPr>
        </w:r>
        <w:r w:rsidR="000E52A7">
          <w:rPr>
            <w:noProof/>
            <w:webHidden/>
          </w:rPr>
          <w:fldChar w:fldCharType="separate"/>
        </w:r>
        <w:r w:rsidR="006212C4">
          <w:rPr>
            <w:noProof/>
            <w:webHidden/>
          </w:rPr>
          <w:t>23</w:t>
        </w:r>
        <w:r w:rsidR="000E52A7">
          <w:rPr>
            <w:noProof/>
            <w:webHidden/>
          </w:rPr>
          <w:fldChar w:fldCharType="end"/>
        </w:r>
      </w:hyperlink>
    </w:p>
    <w:p w14:paraId="12E0122B" w14:textId="67D8F91F" w:rsidR="000E52A7" w:rsidRPr="0009623A" w:rsidRDefault="00000000">
      <w:pPr>
        <w:pStyle w:val="TDC1"/>
        <w:tabs>
          <w:tab w:val="left" w:pos="480"/>
          <w:tab w:val="right" w:leader="dot" w:pos="9628"/>
        </w:tabs>
        <w:rPr>
          <w:b w:val="0"/>
          <w:bCs w:val="0"/>
          <w:caps w:val="0"/>
          <w:noProof/>
          <w:sz w:val="22"/>
          <w:szCs w:val="22"/>
          <w:lang w:eastAsia="es-ES"/>
        </w:rPr>
      </w:pPr>
      <w:hyperlink w:anchor="_Toc75630711" w:history="1">
        <w:r w:rsidR="000E52A7" w:rsidRPr="000B00C7">
          <w:rPr>
            <w:rStyle w:val="Hipervnculo"/>
            <w:rFonts w:cs="Book Antiqua"/>
            <w:noProof/>
          </w:rPr>
          <w:t>7.</w:t>
        </w:r>
        <w:r w:rsidR="000E52A7" w:rsidRPr="0009623A">
          <w:rPr>
            <w:b w:val="0"/>
            <w:bCs w:val="0"/>
            <w:caps w:val="0"/>
            <w:noProof/>
            <w:sz w:val="22"/>
            <w:szCs w:val="22"/>
            <w:lang w:eastAsia="es-ES"/>
          </w:rPr>
          <w:tab/>
        </w:r>
        <w:r w:rsidR="000E52A7" w:rsidRPr="000B00C7">
          <w:rPr>
            <w:rStyle w:val="Hipervnculo"/>
            <w:rFonts w:cs="Book Antiqua"/>
            <w:noProof/>
          </w:rPr>
          <w:t>Entregables</w:t>
        </w:r>
        <w:r w:rsidR="000E52A7">
          <w:rPr>
            <w:noProof/>
            <w:webHidden/>
          </w:rPr>
          <w:tab/>
        </w:r>
        <w:r w:rsidR="000E52A7">
          <w:rPr>
            <w:noProof/>
            <w:webHidden/>
          </w:rPr>
          <w:fldChar w:fldCharType="begin"/>
        </w:r>
        <w:r w:rsidR="000E52A7">
          <w:rPr>
            <w:noProof/>
            <w:webHidden/>
          </w:rPr>
          <w:instrText xml:space="preserve"> PAGEREF _Toc75630711 \h </w:instrText>
        </w:r>
        <w:r w:rsidR="000E52A7">
          <w:rPr>
            <w:noProof/>
            <w:webHidden/>
          </w:rPr>
        </w:r>
        <w:r w:rsidR="000E52A7">
          <w:rPr>
            <w:noProof/>
            <w:webHidden/>
          </w:rPr>
          <w:fldChar w:fldCharType="separate"/>
        </w:r>
        <w:r w:rsidR="006212C4">
          <w:rPr>
            <w:noProof/>
            <w:webHidden/>
          </w:rPr>
          <w:t>24</w:t>
        </w:r>
        <w:r w:rsidR="000E52A7">
          <w:rPr>
            <w:noProof/>
            <w:webHidden/>
          </w:rPr>
          <w:fldChar w:fldCharType="end"/>
        </w:r>
      </w:hyperlink>
    </w:p>
    <w:p w14:paraId="12E0122C" w14:textId="04A7B090" w:rsidR="000E52A7" w:rsidRPr="0009623A" w:rsidRDefault="00000000">
      <w:pPr>
        <w:pStyle w:val="TDC2"/>
        <w:tabs>
          <w:tab w:val="left" w:pos="960"/>
          <w:tab w:val="right" w:leader="dot" w:pos="9628"/>
        </w:tabs>
        <w:rPr>
          <w:smallCaps w:val="0"/>
          <w:noProof/>
          <w:sz w:val="22"/>
          <w:szCs w:val="22"/>
          <w:lang w:eastAsia="es-ES"/>
        </w:rPr>
      </w:pPr>
      <w:hyperlink w:anchor="_Toc75630712" w:history="1">
        <w:r w:rsidR="000E52A7" w:rsidRPr="000B00C7">
          <w:rPr>
            <w:rStyle w:val="Hipervnculo"/>
            <w:rFonts w:cs="Book Antiqua"/>
            <w:noProof/>
          </w:rPr>
          <w:t>7.1.</w:t>
        </w:r>
        <w:r w:rsidR="000E52A7" w:rsidRPr="0009623A">
          <w:rPr>
            <w:smallCaps w:val="0"/>
            <w:noProof/>
            <w:sz w:val="22"/>
            <w:szCs w:val="22"/>
            <w:lang w:eastAsia="es-ES"/>
          </w:rPr>
          <w:tab/>
        </w:r>
        <w:r w:rsidR="000E52A7" w:rsidRPr="000B00C7">
          <w:rPr>
            <w:rStyle w:val="Hipervnculo"/>
            <w:rFonts w:cs="Book Antiqua"/>
            <w:noProof/>
          </w:rPr>
          <w:t>Protocolo de pruebas</w:t>
        </w:r>
        <w:r w:rsidR="000E52A7">
          <w:rPr>
            <w:noProof/>
            <w:webHidden/>
          </w:rPr>
          <w:tab/>
        </w:r>
        <w:r w:rsidR="000E52A7">
          <w:rPr>
            <w:noProof/>
            <w:webHidden/>
          </w:rPr>
          <w:fldChar w:fldCharType="begin"/>
        </w:r>
        <w:r w:rsidR="000E52A7">
          <w:rPr>
            <w:noProof/>
            <w:webHidden/>
          </w:rPr>
          <w:instrText xml:space="preserve"> PAGEREF _Toc75630712 \h </w:instrText>
        </w:r>
        <w:r w:rsidR="000E52A7">
          <w:rPr>
            <w:noProof/>
            <w:webHidden/>
          </w:rPr>
        </w:r>
        <w:r w:rsidR="000E52A7">
          <w:rPr>
            <w:noProof/>
            <w:webHidden/>
          </w:rPr>
          <w:fldChar w:fldCharType="separate"/>
        </w:r>
        <w:r w:rsidR="006212C4">
          <w:rPr>
            <w:noProof/>
            <w:webHidden/>
          </w:rPr>
          <w:t>24</w:t>
        </w:r>
        <w:r w:rsidR="000E52A7">
          <w:rPr>
            <w:noProof/>
            <w:webHidden/>
          </w:rPr>
          <w:fldChar w:fldCharType="end"/>
        </w:r>
      </w:hyperlink>
    </w:p>
    <w:p w14:paraId="12E0122D" w14:textId="543005C2" w:rsidR="000E52A7" w:rsidRPr="0009623A" w:rsidRDefault="00000000">
      <w:pPr>
        <w:pStyle w:val="TDC2"/>
        <w:tabs>
          <w:tab w:val="left" w:pos="960"/>
          <w:tab w:val="right" w:leader="dot" w:pos="9628"/>
        </w:tabs>
        <w:rPr>
          <w:smallCaps w:val="0"/>
          <w:noProof/>
          <w:sz w:val="22"/>
          <w:szCs w:val="22"/>
          <w:lang w:eastAsia="es-ES"/>
        </w:rPr>
      </w:pPr>
      <w:hyperlink w:anchor="_Toc75630713" w:history="1">
        <w:r w:rsidR="000E52A7" w:rsidRPr="000B00C7">
          <w:rPr>
            <w:rStyle w:val="Hipervnculo"/>
            <w:rFonts w:cs="Book Antiqua"/>
            <w:noProof/>
          </w:rPr>
          <w:t>7.2.</w:t>
        </w:r>
        <w:r w:rsidR="000E52A7" w:rsidRPr="0009623A">
          <w:rPr>
            <w:smallCaps w:val="0"/>
            <w:noProof/>
            <w:sz w:val="22"/>
            <w:szCs w:val="22"/>
            <w:lang w:eastAsia="es-ES"/>
          </w:rPr>
          <w:tab/>
        </w:r>
        <w:r w:rsidR="000E52A7" w:rsidRPr="000B00C7">
          <w:rPr>
            <w:rStyle w:val="Hipervnculo"/>
            <w:rFonts w:cs="Book Antiqua"/>
            <w:noProof/>
          </w:rPr>
          <w:t>Informe de pruebas</w:t>
        </w:r>
        <w:r w:rsidR="000E52A7">
          <w:rPr>
            <w:noProof/>
            <w:webHidden/>
          </w:rPr>
          <w:tab/>
        </w:r>
        <w:r w:rsidR="000E52A7">
          <w:rPr>
            <w:noProof/>
            <w:webHidden/>
          </w:rPr>
          <w:fldChar w:fldCharType="begin"/>
        </w:r>
        <w:r w:rsidR="000E52A7">
          <w:rPr>
            <w:noProof/>
            <w:webHidden/>
          </w:rPr>
          <w:instrText xml:space="preserve"> PAGEREF _Toc75630713 \h </w:instrText>
        </w:r>
        <w:r w:rsidR="000E52A7">
          <w:rPr>
            <w:noProof/>
            <w:webHidden/>
          </w:rPr>
        </w:r>
        <w:r w:rsidR="000E52A7">
          <w:rPr>
            <w:noProof/>
            <w:webHidden/>
          </w:rPr>
          <w:fldChar w:fldCharType="separate"/>
        </w:r>
        <w:r w:rsidR="006212C4">
          <w:rPr>
            <w:noProof/>
            <w:webHidden/>
          </w:rPr>
          <w:t>25</w:t>
        </w:r>
        <w:r w:rsidR="000E52A7">
          <w:rPr>
            <w:noProof/>
            <w:webHidden/>
          </w:rPr>
          <w:fldChar w:fldCharType="end"/>
        </w:r>
      </w:hyperlink>
    </w:p>
    <w:p w14:paraId="12E0122E" w14:textId="18A28FD9" w:rsidR="000E52A7" w:rsidRPr="0009623A" w:rsidRDefault="00000000">
      <w:pPr>
        <w:pStyle w:val="TDC2"/>
        <w:tabs>
          <w:tab w:val="left" w:pos="960"/>
          <w:tab w:val="right" w:leader="dot" w:pos="9628"/>
        </w:tabs>
        <w:rPr>
          <w:smallCaps w:val="0"/>
          <w:noProof/>
          <w:sz w:val="22"/>
          <w:szCs w:val="22"/>
          <w:lang w:eastAsia="es-ES"/>
        </w:rPr>
      </w:pPr>
      <w:hyperlink w:anchor="_Toc75630714" w:history="1">
        <w:r w:rsidR="000E52A7" w:rsidRPr="000B00C7">
          <w:rPr>
            <w:rStyle w:val="Hipervnculo"/>
            <w:rFonts w:cs="Book Antiqua"/>
            <w:noProof/>
          </w:rPr>
          <w:t>7.3.</w:t>
        </w:r>
        <w:r w:rsidR="000E52A7" w:rsidRPr="0009623A">
          <w:rPr>
            <w:smallCaps w:val="0"/>
            <w:noProof/>
            <w:sz w:val="22"/>
            <w:szCs w:val="22"/>
            <w:lang w:eastAsia="es-ES"/>
          </w:rPr>
          <w:tab/>
        </w:r>
        <w:r w:rsidR="000E52A7" w:rsidRPr="000B00C7">
          <w:rPr>
            <w:rStyle w:val="Hipervnculo"/>
            <w:rFonts w:cs="Book Antiqua"/>
            <w:noProof/>
          </w:rPr>
          <w:t>Reporte de observaciones</w:t>
        </w:r>
        <w:r w:rsidR="000E52A7">
          <w:rPr>
            <w:noProof/>
            <w:webHidden/>
          </w:rPr>
          <w:tab/>
        </w:r>
        <w:r w:rsidR="000E52A7">
          <w:rPr>
            <w:noProof/>
            <w:webHidden/>
          </w:rPr>
          <w:fldChar w:fldCharType="begin"/>
        </w:r>
        <w:r w:rsidR="000E52A7">
          <w:rPr>
            <w:noProof/>
            <w:webHidden/>
          </w:rPr>
          <w:instrText xml:space="preserve"> PAGEREF _Toc75630714 \h </w:instrText>
        </w:r>
        <w:r w:rsidR="000E52A7">
          <w:rPr>
            <w:noProof/>
            <w:webHidden/>
          </w:rPr>
        </w:r>
        <w:r w:rsidR="000E52A7">
          <w:rPr>
            <w:noProof/>
            <w:webHidden/>
          </w:rPr>
          <w:fldChar w:fldCharType="separate"/>
        </w:r>
        <w:r w:rsidR="006212C4">
          <w:rPr>
            <w:noProof/>
            <w:webHidden/>
          </w:rPr>
          <w:t>31</w:t>
        </w:r>
        <w:r w:rsidR="000E52A7">
          <w:rPr>
            <w:noProof/>
            <w:webHidden/>
          </w:rPr>
          <w:fldChar w:fldCharType="end"/>
        </w:r>
      </w:hyperlink>
    </w:p>
    <w:p w14:paraId="12E0122F" w14:textId="105742A7" w:rsidR="000E52A7" w:rsidRPr="0009623A" w:rsidRDefault="00000000">
      <w:pPr>
        <w:pStyle w:val="TDC1"/>
        <w:tabs>
          <w:tab w:val="left" w:pos="480"/>
          <w:tab w:val="right" w:leader="dot" w:pos="9628"/>
        </w:tabs>
        <w:rPr>
          <w:b w:val="0"/>
          <w:bCs w:val="0"/>
          <w:caps w:val="0"/>
          <w:noProof/>
          <w:sz w:val="22"/>
          <w:szCs w:val="22"/>
          <w:lang w:eastAsia="es-ES"/>
        </w:rPr>
      </w:pPr>
      <w:hyperlink w:anchor="_Toc75630715" w:history="1">
        <w:r w:rsidR="000E52A7" w:rsidRPr="000B00C7">
          <w:rPr>
            <w:rStyle w:val="Hipervnculo"/>
            <w:rFonts w:cs="Book Antiqua"/>
            <w:noProof/>
          </w:rPr>
          <w:t>8.</w:t>
        </w:r>
        <w:r w:rsidR="000E52A7" w:rsidRPr="0009623A">
          <w:rPr>
            <w:b w:val="0"/>
            <w:bCs w:val="0"/>
            <w:caps w:val="0"/>
            <w:noProof/>
            <w:sz w:val="22"/>
            <w:szCs w:val="22"/>
            <w:lang w:eastAsia="es-ES"/>
          </w:rPr>
          <w:tab/>
        </w:r>
        <w:r w:rsidR="000E52A7" w:rsidRPr="000B00C7">
          <w:rPr>
            <w:rStyle w:val="Hipervnculo"/>
            <w:rFonts w:cs="Book Antiqua"/>
            <w:noProof/>
          </w:rPr>
          <w:t>Ambiente de pruebas</w:t>
        </w:r>
        <w:r w:rsidR="000E52A7">
          <w:rPr>
            <w:noProof/>
            <w:webHidden/>
          </w:rPr>
          <w:tab/>
        </w:r>
        <w:r w:rsidR="000E52A7">
          <w:rPr>
            <w:noProof/>
            <w:webHidden/>
          </w:rPr>
          <w:fldChar w:fldCharType="begin"/>
        </w:r>
        <w:r w:rsidR="000E52A7">
          <w:rPr>
            <w:noProof/>
            <w:webHidden/>
          </w:rPr>
          <w:instrText xml:space="preserve"> PAGEREF _Toc75630715 \h </w:instrText>
        </w:r>
        <w:r w:rsidR="000E52A7">
          <w:rPr>
            <w:noProof/>
            <w:webHidden/>
          </w:rPr>
        </w:r>
        <w:r w:rsidR="000E52A7">
          <w:rPr>
            <w:noProof/>
            <w:webHidden/>
          </w:rPr>
          <w:fldChar w:fldCharType="separate"/>
        </w:r>
        <w:r w:rsidR="006212C4">
          <w:rPr>
            <w:noProof/>
            <w:webHidden/>
          </w:rPr>
          <w:t>32</w:t>
        </w:r>
        <w:r w:rsidR="000E52A7">
          <w:rPr>
            <w:noProof/>
            <w:webHidden/>
          </w:rPr>
          <w:fldChar w:fldCharType="end"/>
        </w:r>
      </w:hyperlink>
    </w:p>
    <w:p w14:paraId="12E01230" w14:textId="50F0E2B6" w:rsidR="000E52A7" w:rsidRPr="0009623A" w:rsidRDefault="00000000">
      <w:pPr>
        <w:pStyle w:val="TDC2"/>
        <w:tabs>
          <w:tab w:val="left" w:pos="960"/>
          <w:tab w:val="right" w:leader="dot" w:pos="9628"/>
        </w:tabs>
        <w:rPr>
          <w:smallCaps w:val="0"/>
          <w:noProof/>
          <w:sz w:val="22"/>
          <w:szCs w:val="22"/>
          <w:lang w:eastAsia="es-ES"/>
        </w:rPr>
      </w:pPr>
      <w:hyperlink w:anchor="_Toc75630716" w:history="1">
        <w:r w:rsidR="000E52A7" w:rsidRPr="000B00C7">
          <w:rPr>
            <w:rStyle w:val="Hipervnculo"/>
            <w:rFonts w:cs="Book Antiqua"/>
            <w:noProof/>
          </w:rPr>
          <w:t>8.1.</w:t>
        </w:r>
        <w:r w:rsidR="000E52A7" w:rsidRPr="0009623A">
          <w:rPr>
            <w:smallCaps w:val="0"/>
            <w:noProof/>
            <w:sz w:val="22"/>
            <w:szCs w:val="22"/>
            <w:lang w:eastAsia="es-ES"/>
          </w:rPr>
          <w:tab/>
        </w:r>
        <w:r w:rsidR="000E52A7" w:rsidRPr="000B00C7">
          <w:rPr>
            <w:rStyle w:val="Hipervnculo"/>
            <w:rFonts w:cs="Book Antiqua"/>
            <w:noProof/>
          </w:rPr>
          <w:t>Requerimientos base de hardware</w:t>
        </w:r>
        <w:r w:rsidR="000E52A7">
          <w:rPr>
            <w:noProof/>
            <w:webHidden/>
          </w:rPr>
          <w:tab/>
        </w:r>
        <w:r w:rsidR="000E52A7">
          <w:rPr>
            <w:noProof/>
            <w:webHidden/>
          </w:rPr>
          <w:fldChar w:fldCharType="begin"/>
        </w:r>
        <w:r w:rsidR="000E52A7">
          <w:rPr>
            <w:noProof/>
            <w:webHidden/>
          </w:rPr>
          <w:instrText xml:space="preserve"> PAGEREF _Toc75630716 \h </w:instrText>
        </w:r>
        <w:r w:rsidR="000E52A7">
          <w:rPr>
            <w:noProof/>
            <w:webHidden/>
          </w:rPr>
        </w:r>
        <w:r w:rsidR="000E52A7">
          <w:rPr>
            <w:noProof/>
            <w:webHidden/>
          </w:rPr>
          <w:fldChar w:fldCharType="separate"/>
        </w:r>
        <w:r w:rsidR="006212C4">
          <w:rPr>
            <w:noProof/>
            <w:webHidden/>
          </w:rPr>
          <w:t>32</w:t>
        </w:r>
        <w:r w:rsidR="000E52A7">
          <w:rPr>
            <w:noProof/>
            <w:webHidden/>
          </w:rPr>
          <w:fldChar w:fldCharType="end"/>
        </w:r>
      </w:hyperlink>
    </w:p>
    <w:p w14:paraId="12E01231" w14:textId="403A9C8C" w:rsidR="000E52A7" w:rsidRPr="0009623A" w:rsidRDefault="00000000">
      <w:pPr>
        <w:pStyle w:val="TDC2"/>
        <w:tabs>
          <w:tab w:val="left" w:pos="960"/>
          <w:tab w:val="right" w:leader="dot" w:pos="9628"/>
        </w:tabs>
        <w:rPr>
          <w:smallCaps w:val="0"/>
          <w:noProof/>
          <w:sz w:val="22"/>
          <w:szCs w:val="22"/>
          <w:lang w:eastAsia="es-ES"/>
        </w:rPr>
      </w:pPr>
      <w:hyperlink w:anchor="_Toc75630717" w:history="1">
        <w:r w:rsidR="000E52A7" w:rsidRPr="000B00C7">
          <w:rPr>
            <w:rStyle w:val="Hipervnculo"/>
            <w:rFonts w:cs="Book Antiqua"/>
            <w:noProof/>
          </w:rPr>
          <w:t>8.2.</w:t>
        </w:r>
        <w:r w:rsidR="000E52A7" w:rsidRPr="0009623A">
          <w:rPr>
            <w:smallCaps w:val="0"/>
            <w:noProof/>
            <w:sz w:val="22"/>
            <w:szCs w:val="22"/>
            <w:lang w:eastAsia="es-ES"/>
          </w:rPr>
          <w:tab/>
        </w:r>
        <w:r w:rsidR="000E52A7" w:rsidRPr="000B00C7">
          <w:rPr>
            <w:rStyle w:val="Hipervnculo"/>
            <w:rFonts w:cs="Book Antiqua"/>
            <w:noProof/>
          </w:rPr>
          <w:t>Requerimientos base de software en el ambiente de pruebas</w:t>
        </w:r>
        <w:r w:rsidR="000E52A7">
          <w:rPr>
            <w:noProof/>
            <w:webHidden/>
          </w:rPr>
          <w:tab/>
        </w:r>
        <w:r w:rsidR="000E52A7">
          <w:rPr>
            <w:noProof/>
            <w:webHidden/>
          </w:rPr>
          <w:fldChar w:fldCharType="begin"/>
        </w:r>
        <w:r w:rsidR="000E52A7">
          <w:rPr>
            <w:noProof/>
            <w:webHidden/>
          </w:rPr>
          <w:instrText xml:space="preserve"> PAGEREF _Toc75630717 \h </w:instrText>
        </w:r>
        <w:r w:rsidR="000E52A7">
          <w:rPr>
            <w:noProof/>
            <w:webHidden/>
          </w:rPr>
        </w:r>
        <w:r w:rsidR="000E52A7">
          <w:rPr>
            <w:noProof/>
            <w:webHidden/>
          </w:rPr>
          <w:fldChar w:fldCharType="separate"/>
        </w:r>
        <w:r w:rsidR="006212C4">
          <w:rPr>
            <w:noProof/>
            <w:webHidden/>
          </w:rPr>
          <w:t>32</w:t>
        </w:r>
        <w:r w:rsidR="000E52A7">
          <w:rPr>
            <w:noProof/>
            <w:webHidden/>
          </w:rPr>
          <w:fldChar w:fldCharType="end"/>
        </w:r>
      </w:hyperlink>
    </w:p>
    <w:p w14:paraId="12E01232" w14:textId="7F15ADD8" w:rsidR="000E52A7" w:rsidRPr="0009623A" w:rsidRDefault="00000000">
      <w:pPr>
        <w:pStyle w:val="TDC2"/>
        <w:tabs>
          <w:tab w:val="left" w:pos="960"/>
          <w:tab w:val="right" w:leader="dot" w:pos="9628"/>
        </w:tabs>
        <w:rPr>
          <w:smallCaps w:val="0"/>
          <w:noProof/>
          <w:sz w:val="22"/>
          <w:szCs w:val="22"/>
          <w:lang w:eastAsia="es-ES"/>
        </w:rPr>
      </w:pPr>
      <w:hyperlink w:anchor="_Toc75630718" w:history="1">
        <w:r w:rsidR="000E52A7" w:rsidRPr="000B00C7">
          <w:rPr>
            <w:rStyle w:val="Hipervnculo"/>
            <w:rFonts w:cs="Book Antiqua"/>
            <w:noProof/>
          </w:rPr>
          <w:t>8.3.</w:t>
        </w:r>
        <w:r w:rsidR="000E52A7" w:rsidRPr="0009623A">
          <w:rPr>
            <w:smallCaps w:val="0"/>
            <w:noProof/>
            <w:sz w:val="22"/>
            <w:szCs w:val="22"/>
            <w:lang w:eastAsia="es-ES"/>
          </w:rPr>
          <w:tab/>
        </w:r>
        <w:r w:rsidR="000E52A7" w:rsidRPr="000B00C7">
          <w:rPr>
            <w:rStyle w:val="Hipervnculo"/>
            <w:rFonts w:cs="Book Antiqua"/>
            <w:noProof/>
          </w:rPr>
          <w:t>Herramientas de apoyo para la ejecución de pruebas</w:t>
        </w:r>
        <w:r w:rsidR="000E52A7">
          <w:rPr>
            <w:noProof/>
            <w:webHidden/>
          </w:rPr>
          <w:tab/>
        </w:r>
        <w:r w:rsidR="000E52A7">
          <w:rPr>
            <w:noProof/>
            <w:webHidden/>
          </w:rPr>
          <w:fldChar w:fldCharType="begin"/>
        </w:r>
        <w:r w:rsidR="000E52A7">
          <w:rPr>
            <w:noProof/>
            <w:webHidden/>
          </w:rPr>
          <w:instrText xml:space="preserve"> PAGEREF _Toc75630718 \h </w:instrText>
        </w:r>
        <w:r w:rsidR="000E52A7">
          <w:rPr>
            <w:noProof/>
            <w:webHidden/>
          </w:rPr>
        </w:r>
        <w:r w:rsidR="000E52A7">
          <w:rPr>
            <w:noProof/>
            <w:webHidden/>
          </w:rPr>
          <w:fldChar w:fldCharType="separate"/>
        </w:r>
        <w:r w:rsidR="006212C4">
          <w:rPr>
            <w:noProof/>
            <w:webHidden/>
          </w:rPr>
          <w:t>32</w:t>
        </w:r>
        <w:r w:rsidR="000E52A7">
          <w:rPr>
            <w:noProof/>
            <w:webHidden/>
          </w:rPr>
          <w:fldChar w:fldCharType="end"/>
        </w:r>
      </w:hyperlink>
    </w:p>
    <w:p w14:paraId="12E01233" w14:textId="5AB95521" w:rsidR="000E52A7" w:rsidRPr="0009623A" w:rsidRDefault="00000000">
      <w:pPr>
        <w:pStyle w:val="TDC1"/>
        <w:tabs>
          <w:tab w:val="left" w:pos="480"/>
          <w:tab w:val="right" w:leader="dot" w:pos="9628"/>
        </w:tabs>
        <w:rPr>
          <w:b w:val="0"/>
          <w:bCs w:val="0"/>
          <w:caps w:val="0"/>
          <w:noProof/>
          <w:sz w:val="22"/>
          <w:szCs w:val="22"/>
          <w:lang w:eastAsia="es-ES"/>
        </w:rPr>
      </w:pPr>
      <w:hyperlink w:anchor="_Toc75630719" w:history="1">
        <w:r w:rsidR="000E52A7" w:rsidRPr="000B00C7">
          <w:rPr>
            <w:rStyle w:val="Hipervnculo"/>
            <w:rFonts w:cs="Book Antiqua"/>
            <w:noProof/>
          </w:rPr>
          <w:t>9.</w:t>
        </w:r>
        <w:r w:rsidR="000E52A7" w:rsidRPr="0009623A">
          <w:rPr>
            <w:b w:val="0"/>
            <w:bCs w:val="0"/>
            <w:caps w:val="0"/>
            <w:noProof/>
            <w:sz w:val="22"/>
            <w:szCs w:val="22"/>
            <w:lang w:eastAsia="es-ES"/>
          </w:rPr>
          <w:tab/>
        </w:r>
        <w:r w:rsidR="000E52A7" w:rsidRPr="000B00C7">
          <w:rPr>
            <w:rStyle w:val="Hipervnculo"/>
            <w:rFonts w:cs="Book Antiqua"/>
            <w:noProof/>
          </w:rPr>
          <w:t>Cronograma de trabajo</w:t>
        </w:r>
        <w:r w:rsidR="000E52A7">
          <w:rPr>
            <w:noProof/>
            <w:webHidden/>
          </w:rPr>
          <w:tab/>
        </w:r>
        <w:r w:rsidR="000E52A7">
          <w:rPr>
            <w:noProof/>
            <w:webHidden/>
          </w:rPr>
          <w:fldChar w:fldCharType="begin"/>
        </w:r>
        <w:r w:rsidR="000E52A7">
          <w:rPr>
            <w:noProof/>
            <w:webHidden/>
          </w:rPr>
          <w:instrText xml:space="preserve"> PAGEREF _Toc75630719 \h </w:instrText>
        </w:r>
        <w:r w:rsidR="000E52A7">
          <w:rPr>
            <w:noProof/>
            <w:webHidden/>
          </w:rPr>
        </w:r>
        <w:r w:rsidR="000E52A7">
          <w:rPr>
            <w:noProof/>
            <w:webHidden/>
          </w:rPr>
          <w:fldChar w:fldCharType="separate"/>
        </w:r>
        <w:r w:rsidR="006212C4">
          <w:rPr>
            <w:noProof/>
            <w:webHidden/>
          </w:rPr>
          <w:t>33</w:t>
        </w:r>
        <w:r w:rsidR="000E52A7">
          <w:rPr>
            <w:noProof/>
            <w:webHidden/>
          </w:rPr>
          <w:fldChar w:fldCharType="end"/>
        </w:r>
      </w:hyperlink>
    </w:p>
    <w:p w14:paraId="12E01234" w14:textId="626E1CD3" w:rsidR="000E52A7" w:rsidRPr="0009623A" w:rsidRDefault="00000000">
      <w:pPr>
        <w:pStyle w:val="TDC1"/>
        <w:tabs>
          <w:tab w:val="left" w:pos="480"/>
          <w:tab w:val="right" w:leader="dot" w:pos="9628"/>
        </w:tabs>
        <w:rPr>
          <w:b w:val="0"/>
          <w:bCs w:val="0"/>
          <w:caps w:val="0"/>
          <w:noProof/>
          <w:sz w:val="22"/>
          <w:szCs w:val="22"/>
          <w:lang w:eastAsia="es-ES"/>
        </w:rPr>
      </w:pPr>
      <w:hyperlink w:anchor="_Toc75630720" w:history="1">
        <w:r w:rsidR="000E52A7" w:rsidRPr="000B00C7">
          <w:rPr>
            <w:rStyle w:val="Hipervnculo"/>
            <w:rFonts w:cs="Book Antiqua"/>
            <w:noProof/>
          </w:rPr>
          <w:t>10.</w:t>
        </w:r>
        <w:r w:rsidR="000E52A7" w:rsidRPr="0009623A">
          <w:rPr>
            <w:b w:val="0"/>
            <w:bCs w:val="0"/>
            <w:caps w:val="0"/>
            <w:noProof/>
            <w:sz w:val="22"/>
            <w:szCs w:val="22"/>
            <w:lang w:eastAsia="es-ES"/>
          </w:rPr>
          <w:tab/>
        </w:r>
        <w:r w:rsidR="000E52A7" w:rsidRPr="000B00C7">
          <w:rPr>
            <w:rStyle w:val="Hipervnculo"/>
            <w:rFonts w:cs="Book Antiqua"/>
            <w:noProof/>
          </w:rPr>
          <w:t>Riesgos, dependencias, suposiciones y restricciones</w:t>
        </w:r>
        <w:r w:rsidR="000E52A7">
          <w:rPr>
            <w:noProof/>
            <w:webHidden/>
          </w:rPr>
          <w:tab/>
        </w:r>
        <w:r w:rsidR="000E52A7">
          <w:rPr>
            <w:noProof/>
            <w:webHidden/>
          </w:rPr>
          <w:fldChar w:fldCharType="begin"/>
        </w:r>
        <w:r w:rsidR="000E52A7">
          <w:rPr>
            <w:noProof/>
            <w:webHidden/>
          </w:rPr>
          <w:instrText xml:space="preserve"> PAGEREF _Toc75630720 \h </w:instrText>
        </w:r>
        <w:r w:rsidR="000E52A7">
          <w:rPr>
            <w:noProof/>
            <w:webHidden/>
          </w:rPr>
        </w:r>
        <w:r w:rsidR="000E52A7">
          <w:rPr>
            <w:noProof/>
            <w:webHidden/>
          </w:rPr>
          <w:fldChar w:fldCharType="separate"/>
        </w:r>
        <w:r w:rsidR="006212C4">
          <w:rPr>
            <w:noProof/>
            <w:webHidden/>
          </w:rPr>
          <w:t>34</w:t>
        </w:r>
        <w:r w:rsidR="000E52A7">
          <w:rPr>
            <w:noProof/>
            <w:webHidden/>
          </w:rPr>
          <w:fldChar w:fldCharType="end"/>
        </w:r>
      </w:hyperlink>
    </w:p>
    <w:p w14:paraId="12E01235" w14:textId="115B0432" w:rsidR="000E52A7" w:rsidRPr="0009623A" w:rsidRDefault="00000000">
      <w:pPr>
        <w:pStyle w:val="TDC2"/>
        <w:tabs>
          <w:tab w:val="left" w:pos="960"/>
          <w:tab w:val="right" w:leader="dot" w:pos="9628"/>
        </w:tabs>
        <w:rPr>
          <w:smallCaps w:val="0"/>
          <w:noProof/>
          <w:sz w:val="22"/>
          <w:szCs w:val="22"/>
          <w:lang w:eastAsia="es-ES"/>
        </w:rPr>
      </w:pPr>
      <w:hyperlink w:anchor="_Toc75630721" w:history="1">
        <w:r w:rsidR="000E52A7" w:rsidRPr="000B00C7">
          <w:rPr>
            <w:rStyle w:val="Hipervnculo"/>
            <w:rFonts w:cs="Book Antiqua"/>
            <w:noProof/>
          </w:rPr>
          <w:t>10.1.</w:t>
        </w:r>
        <w:r w:rsidR="000E52A7" w:rsidRPr="0009623A">
          <w:rPr>
            <w:smallCaps w:val="0"/>
            <w:noProof/>
            <w:sz w:val="22"/>
            <w:szCs w:val="22"/>
            <w:lang w:eastAsia="es-ES"/>
          </w:rPr>
          <w:tab/>
        </w:r>
        <w:r w:rsidR="000E52A7" w:rsidRPr="000B00C7">
          <w:rPr>
            <w:rStyle w:val="Hipervnculo"/>
            <w:rFonts w:cs="Book Antiqua"/>
            <w:noProof/>
          </w:rPr>
          <w:t>Riesgos</w:t>
        </w:r>
        <w:r w:rsidR="000E52A7">
          <w:rPr>
            <w:noProof/>
            <w:webHidden/>
          </w:rPr>
          <w:tab/>
        </w:r>
        <w:r w:rsidR="000E52A7">
          <w:rPr>
            <w:noProof/>
            <w:webHidden/>
          </w:rPr>
          <w:fldChar w:fldCharType="begin"/>
        </w:r>
        <w:r w:rsidR="000E52A7">
          <w:rPr>
            <w:noProof/>
            <w:webHidden/>
          </w:rPr>
          <w:instrText xml:space="preserve"> PAGEREF _Toc75630721 \h </w:instrText>
        </w:r>
        <w:r w:rsidR="000E52A7">
          <w:rPr>
            <w:noProof/>
            <w:webHidden/>
          </w:rPr>
        </w:r>
        <w:r w:rsidR="000E52A7">
          <w:rPr>
            <w:noProof/>
            <w:webHidden/>
          </w:rPr>
          <w:fldChar w:fldCharType="separate"/>
        </w:r>
        <w:r w:rsidR="006212C4">
          <w:rPr>
            <w:noProof/>
            <w:webHidden/>
          </w:rPr>
          <w:t>34</w:t>
        </w:r>
        <w:r w:rsidR="000E52A7">
          <w:rPr>
            <w:noProof/>
            <w:webHidden/>
          </w:rPr>
          <w:fldChar w:fldCharType="end"/>
        </w:r>
      </w:hyperlink>
    </w:p>
    <w:p w14:paraId="12E01236" w14:textId="7A92AD8A" w:rsidR="000E52A7" w:rsidRPr="0009623A" w:rsidRDefault="00000000">
      <w:pPr>
        <w:pStyle w:val="TDC2"/>
        <w:tabs>
          <w:tab w:val="left" w:pos="960"/>
          <w:tab w:val="right" w:leader="dot" w:pos="9628"/>
        </w:tabs>
        <w:rPr>
          <w:smallCaps w:val="0"/>
          <w:noProof/>
          <w:sz w:val="22"/>
          <w:szCs w:val="22"/>
          <w:lang w:eastAsia="es-ES"/>
        </w:rPr>
      </w:pPr>
      <w:hyperlink w:anchor="_Toc75630722" w:history="1">
        <w:r w:rsidR="000E52A7" w:rsidRPr="000B00C7">
          <w:rPr>
            <w:rStyle w:val="Hipervnculo"/>
            <w:rFonts w:cs="Book Antiqua"/>
            <w:noProof/>
          </w:rPr>
          <w:t>10.2.</w:t>
        </w:r>
        <w:r w:rsidR="000E52A7" w:rsidRPr="0009623A">
          <w:rPr>
            <w:smallCaps w:val="0"/>
            <w:noProof/>
            <w:sz w:val="22"/>
            <w:szCs w:val="22"/>
            <w:lang w:eastAsia="es-ES"/>
          </w:rPr>
          <w:tab/>
        </w:r>
        <w:r w:rsidR="000E52A7" w:rsidRPr="000B00C7">
          <w:rPr>
            <w:rStyle w:val="Hipervnculo"/>
            <w:rFonts w:cs="Book Antiqua"/>
            <w:noProof/>
          </w:rPr>
          <w:t>Dependencias</w:t>
        </w:r>
        <w:r w:rsidR="000E52A7">
          <w:rPr>
            <w:noProof/>
            <w:webHidden/>
          </w:rPr>
          <w:tab/>
        </w:r>
        <w:r w:rsidR="000E52A7">
          <w:rPr>
            <w:noProof/>
            <w:webHidden/>
          </w:rPr>
          <w:fldChar w:fldCharType="begin"/>
        </w:r>
        <w:r w:rsidR="000E52A7">
          <w:rPr>
            <w:noProof/>
            <w:webHidden/>
          </w:rPr>
          <w:instrText xml:space="preserve"> PAGEREF _Toc75630722 \h </w:instrText>
        </w:r>
        <w:r w:rsidR="000E52A7">
          <w:rPr>
            <w:noProof/>
            <w:webHidden/>
          </w:rPr>
        </w:r>
        <w:r w:rsidR="000E52A7">
          <w:rPr>
            <w:noProof/>
            <w:webHidden/>
          </w:rPr>
          <w:fldChar w:fldCharType="separate"/>
        </w:r>
        <w:r w:rsidR="006212C4">
          <w:rPr>
            <w:noProof/>
            <w:webHidden/>
          </w:rPr>
          <w:t>34</w:t>
        </w:r>
        <w:r w:rsidR="000E52A7">
          <w:rPr>
            <w:noProof/>
            <w:webHidden/>
          </w:rPr>
          <w:fldChar w:fldCharType="end"/>
        </w:r>
      </w:hyperlink>
    </w:p>
    <w:p w14:paraId="12E01237" w14:textId="15056211" w:rsidR="000E52A7" w:rsidRPr="0009623A" w:rsidRDefault="00000000">
      <w:pPr>
        <w:pStyle w:val="TDC2"/>
        <w:tabs>
          <w:tab w:val="left" w:pos="960"/>
          <w:tab w:val="right" w:leader="dot" w:pos="9628"/>
        </w:tabs>
        <w:rPr>
          <w:smallCaps w:val="0"/>
          <w:noProof/>
          <w:sz w:val="22"/>
          <w:szCs w:val="22"/>
          <w:lang w:eastAsia="es-ES"/>
        </w:rPr>
      </w:pPr>
      <w:hyperlink w:anchor="_Toc75630723" w:history="1">
        <w:r w:rsidR="000E52A7" w:rsidRPr="000B00C7">
          <w:rPr>
            <w:rStyle w:val="Hipervnculo"/>
            <w:rFonts w:cs="Book Antiqua"/>
            <w:noProof/>
          </w:rPr>
          <w:t>10.3.</w:t>
        </w:r>
        <w:r w:rsidR="000E52A7" w:rsidRPr="0009623A">
          <w:rPr>
            <w:smallCaps w:val="0"/>
            <w:noProof/>
            <w:sz w:val="22"/>
            <w:szCs w:val="22"/>
            <w:lang w:eastAsia="es-ES"/>
          </w:rPr>
          <w:tab/>
        </w:r>
        <w:r w:rsidR="000E52A7" w:rsidRPr="000B00C7">
          <w:rPr>
            <w:rStyle w:val="Hipervnculo"/>
            <w:rFonts w:cs="Book Antiqua"/>
            <w:noProof/>
          </w:rPr>
          <w:t>Suposiciones</w:t>
        </w:r>
        <w:r w:rsidR="000E52A7">
          <w:rPr>
            <w:noProof/>
            <w:webHidden/>
          </w:rPr>
          <w:tab/>
        </w:r>
        <w:r w:rsidR="000E52A7">
          <w:rPr>
            <w:noProof/>
            <w:webHidden/>
          </w:rPr>
          <w:fldChar w:fldCharType="begin"/>
        </w:r>
        <w:r w:rsidR="000E52A7">
          <w:rPr>
            <w:noProof/>
            <w:webHidden/>
          </w:rPr>
          <w:instrText xml:space="preserve"> PAGEREF _Toc75630723 \h </w:instrText>
        </w:r>
        <w:r w:rsidR="000E52A7">
          <w:rPr>
            <w:noProof/>
            <w:webHidden/>
          </w:rPr>
        </w:r>
        <w:r w:rsidR="000E52A7">
          <w:rPr>
            <w:noProof/>
            <w:webHidden/>
          </w:rPr>
          <w:fldChar w:fldCharType="separate"/>
        </w:r>
        <w:r w:rsidR="006212C4">
          <w:rPr>
            <w:noProof/>
            <w:webHidden/>
          </w:rPr>
          <w:t>34</w:t>
        </w:r>
        <w:r w:rsidR="000E52A7">
          <w:rPr>
            <w:noProof/>
            <w:webHidden/>
          </w:rPr>
          <w:fldChar w:fldCharType="end"/>
        </w:r>
      </w:hyperlink>
    </w:p>
    <w:p w14:paraId="12E01238" w14:textId="1851C799" w:rsidR="000E52A7" w:rsidRPr="0009623A" w:rsidRDefault="00000000">
      <w:pPr>
        <w:pStyle w:val="TDC2"/>
        <w:tabs>
          <w:tab w:val="left" w:pos="960"/>
          <w:tab w:val="right" w:leader="dot" w:pos="9628"/>
        </w:tabs>
        <w:rPr>
          <w:smallCaps w:val="0"/>
          <w:noProof/>
          <w:sz w:val="22"/>
          <w:szCs w:val="22"/>
          <w:lang w:eastAsia="es-ES"/>
        </w:rPr>
      </w:pPr>
      <w:hyperlink w:anchor="_Toc75630724" w:history="1">
        <w:r w:rsidR="000E52A7" w:rsidRPr="000B00C7">
          <w:rPr>
            <w:rStyle w:val="Hipervnculo"/>
            <w:rFonts w:cs="Book Antiqua"/>
            <w:noProof/>
          </w:rPr>
          <w:t>10.4.</w:t>
        </w:r>
        <w:r w:rsidR="000E52A7" w:rsidRPr="0009623A">
          <w:rPr>
            <w:smallCaps w:val="0"/>
            <w:noProof/>
            <w:sz w:val="22"/>
            <w:szCs w:val="22"/>
            <w:lang w:eastAsia="es-ES"/>
          </w:rPr>
          <w:tab/>
        </w:r>
        <w:r w:rsidR="000E52A7" w:rsidRPr="000B00C7">
          <w:rPr>
            <w:rStyle w:val="Hipervnculo"/>
            <w:rFonts w:cs="Book Antiqua"/>
            <w:noProof/>
          </w:rPr>
          <w:t>Restricciones</w:t>
        </w:r>
        <w:r w:rsidR="000E52A7">
          <w:rPr>
            <w:noProof/>
            <w:webHidden/>
          </w:rPr>
          <w:tab/>
        </w:r>
        <w:r w:rsidR="000E52A7">
          <w:rPr>
            <w:noProof/>
            <w:webHidden/>
          </w:rPr>
          <w:fldChar w:fldCharType="begin"/>
        </w:r>
        <w:r w:rsidR="000E52A7">
          <w:rPr>
            <w:noProof/>
            <w:webHidden/>
          </w:rPr>
          <w:instrText xml:space="preserve"> PAGEREF _Toc75630724 \h </w:instrText>
        </w:r>
        <w:r w:rsidR="000E52A7">
          <w:rPr>
            <w:noProof/>
            <w:webHidden/>
          </w:rPr>
        </w:r>
        <w:r w:rsidR="000E52A7">
          <w:rPr>
            <w:noProof/>
            <w:webHidden/>
          </w:rPr>
          <w:fldChar w:fldCharType="separate"/>
        </w:r>
        <w:r w:rsidR="006212C4">
          <w:rPr>
            <w:noProof/>
            <w:webHidden/>
          </w:rPr>
          <w:t>35</w:t>
        </w:r>
        <w:r w:rsidR="000E52A7">
          <w:rPr>
            <w:noProof/>
            <w:webHidden/>
          </w:rPr>
          <w:fldChar w:fldCharType="end"/>
        </w:r>
      </w:hyperlink>
    </w:p>
    <w:p w14:paraId="12E01239" w14:textId="0ACC4C94" w:rsidR="000E52A7" w:rsidRPr="0009623A" w:rsidRDefault="00000000">
      <w:pPr>
        <w:pStyle w:val="TDC1"/>
        <w:tabs>
          <w:tab w:val="left" w:pos="480"/>
          <w:tab w:val="right" w:leader="dot" w:pos="9628"/>
        </w:tabs>
        <w:rPr>
          <w:b w:val="0"/>
          <w:bCs w:val="0"/>
          <w:caps w:val="0"/>
          <w:noProof/>
          <w:sz w:val="22"/>
          <w:szCs w:val="22"/>
          <w:lang w:eastAsia="es-ES"/>
        </w:rPr>
      </w:pPr>
      <w:hyperlink w:anchor="_Toc75630725" w:history="1">
        <w:r w:rsidR="000E52A7" w:rsidRPr="000B00C7">
          <w:rPr>
            <w:rStyle w:val="Hipervnculo"/>
            <w:rFonts w:cs="Book Antiqua"/>
            <w:noProof/>
          </w:rPr>
          <w:t>11.</w:t>
        </w:r>
        <w:r w:rsidR="000E52A7" w:rsidRPr="0009623A">
          <w:rPr>
            <w:b w:val="0"/>
            <w:bCs w:val="0"/>
            <w:caps w:val="0"/>
            <w:noProof/>
            <w:sz w:val="22"/>
            <w:szCs w:val="22"/>
            <w:lang w:eastAsia="es-ES"/>
          </w:rPr>
          <w:tab/>
        </w:r>
        <w:r w:rsidR="000E52A7" w:rsidRPr="000B00C7">
          <w:rPr>
            <w:rStyle w:val="Hipervnculo"/>
            <w:rFonts w:cs="Book Antiqua"/>
            <w:noProof/>
          </w:rPr>
          <w:t>Aprobación</w:t>
        </w:r>
        <w:r w:rsidR="000E52A7">
          <w:rPr>
            <w:noProof/>
            <w:webHidden/>
          </w:rPr>
          <w:tab/>
        </w:r>
        <w:r w:rsidR="000E52A7">
          <w:rPr>
            <w:noProof/>
            <w:webHidden/>
          </w:rPr>
          <w:fldChar w:fldCharType="begin"/>
        </w:r>
        <w:r w:rsidR="000E52A7">
          <w:rPr>
            <w:noProof/>
            <w:webHidden/>
          </w:rPr>
          <w:instrText xml:space="preserve"> PAGEREF _Toc75630725 \h </w:instrText>
        </w:r>
        <w:r w:rsidR="000E52A7">
          <w:rPr>
            <w:noProof/>
            <w:webHidden/>
          </w:rPr>
        </w:r>
        <w:r w:rsidR="000E52A7">
          <w:rPr>
            <w:noProof/>
            <w:webHidden/>
          </w:rPr>
          <w:fldChar w:fldCharType="separate"/>
        </w:r>
        <w:r w:rsidR="006212C4">
          <w:rPr>
            <w:noProof/>
            <w:webHidden/>
          </w:rPr>
          <w:t>36</w:t>
        </w:r>
        <w:r w:rsidR="000E52A7">
          <w:rPr>
            <w:noProof/>
            <w:webHidden/>
          </w:rPr>
          <w:fldChar w:fldCharType="end"/>
        </w:r>
      </w:hyperlink>
    </w:p>
    <w:p w14:paraId="12E0123A" w14:textId="77777777" w:rsidR="007F1FAD" w:rsidRDefault="007F1FAD">
      <w:r>
        <w:rPr>
          <w:rFonts w:ascii="Calibri" w:hAnsi="Calibri"/>
          <w:b/>
          <w:bCs/>
          <w:caps/>
          <w:sz w:val="20"/>
          <w:szCs w:val="20"/>
        </w:rPr>
        <w:fldChar w:fldCharType="end"/>
      </w:r>
    </w:p>
    <w:p w14:paraId="12E0123B" w14:textId="77777777" w:rsidR="00547DD9" w:rsidRPr="00453783" w:rsidRDefault="00547DD9">
      <w:pPr>
        <w:rPr>
          <w:rFonts w:ascii="Calibri" w:hAnsi="Calibri" w:cs="Book Antiqua"/>
          <w:b/>
        </w:rPr>
      </w:pPr>
    </w:p>
    <w:p w14:paraId="12E0123C" w14:textId="77777777" w:rsidR="00547DD9" w:rsidRPr="00453783" w:rsidRDefault="00547DD9">
      <w:pPr>
        <w:pStyle w:val="Textoindependiente"/>
        <w:pageBreakBefore/>
        <w:rPr>
          <w:rFonts w:ascii="Calibri" w:hAnsi="Calibri"/>
        </w:rPr>
      </w:pPr>
    </w:p>
    <w:p w14:paraId="12E0123D" w14:textId="583CCF73" w:rsidR="00547DD9" w:rsidRPr="00453783" w:rsidRDefault="00547DD9" w:rsidP="001101B3">
      <w:pPr>
        <w:pStyle w:val="Ttulo1"/>
        <w:numPr>
          <w:ilvl w:val="0"/>
          <w:numId w:val="23"/>
        </w:numPr>
        <w:spacing w:before="0" w:after="0"/>
        <w:rPr>
          <w:rFonts w:ascii="Calibri" w:hAnsi="Calibri" w:cs="Book Antiqua"/>
          <w:sz w:val="24"/>
        </w:rPr>
      </w:pPr>
      <w:bookmarkStart w:id="0" w:name="_Toc384282994"/>
      <w:bookmarkStart w:id="1" w:name="_Toc75630696"/>
      <w:r w:rsidRPr="00453783">
        <w:rPr>
          <w:rFonts w:ascii="Calibri" w:hAnsi="Calibri" w:cs="Book Antiqua"/>
          <w:sz w:val="28"/>
        </w:rPr>
        <w:t>Introducción</w:t>
      </w:r>
      <w:bookmarkEnd w:id="0"/>
      <w:bookmarkEnd w:id="1"/>
      <w:r w:rsidRPr="00453783">
        <w:rPr>
          <w:rFonts w:ascii="Calibri" w:hAnsi="Calibri" w:cs="Book Antiqua"/>
          <w:sz w:val="28"/>
        </w:rPr>
        <w:t xml:space="preserve">  </w:t>
      </w:r>
    </w:p>
    <w:p w14:paraId="12E0123E" w14:textId="76F943E2" w:rsidR="00547DD9" w:rsidRDefault="002A615E" w:rsidP="001101B3">
      <w:pPr>
        <w:pStyle w:val="Ttulo2"/>
        <w:numPr>
          <w:ilvl w:val="1"/>
          <w:numId w:val="30"/>
        </w:numPr>
        <w:rPr>
          <w:rFonts w:ascii="Calibri" w:hAnsi="Calibri" w:cs="Book Antiqua"/>
          <w:i w:val="0"/>
          <w:sz w:val="24"/>
        </w:rPr>
      </w:pPr>
      <w:bookmarkStart w:id="2" w:name="_Toc75630697"/>
      <w:r>
        <w:rPr>
          <w:rFonts w:ascii="Calibri" w:hAnsi="Calibri" w:cs="Book Antiqua"/>
          <w:i w:val="0"/>
          <w:sz w:val="24"/>
        </w:rPr>
        <w:t>Propósito</w:t>
      </w:r>
      <w:bookmarkEnd w:id="2"/>
    </w:p>
    <w:p w14:paraId="12E01240" w14:textId="77777777" w:rsidR="00E41F22" w:rsidRPr="00E41F22" w:rsidRDefault="00E41F22" w:rsidP="00E41F22">
      <w:pPr>
        <w:ind w:left="720"/>
        <w:jc w:val="both"/>
        <w:rPr>
          <w:rFonts w:ascii="Calibri" w:hAnsi="Calibri" w:cs="Book Antiqua"/>
          <w:i/>
          <w:color w:val="0000FF"/>
        </w:rPr>
      </w:pPr>
    </w:p>
    <w:p w14:paraId="12E01241" w14:textId="177B2CF7" w:rsidR="00547DD9" w:rsidRPr="00F328E3" w:rsidRDefault="002A615E" w:rsidP="00E41F22">
      <w:pPr>
        <w:ind w:left="720"/>
        <w:jc w:val="both"/>
        <w:rPr>
          <w:rFonts w:ascii="Calibri" w:hAnsi="Calibri" w:cs="Book Antiqua"/>
          <w:color w:val="595959"/>
        </w:rPr>
      </w:pPr>
      <w:r w:rsidRPr="00F328E3">
        <w:rPr>
          <w:rFonts w:ascii="Calibri" w:hAnsi="Calibri" w:cs="Book Antiqua"/>
        </w:rPr>
        <w:t xml:space="preserve">El propósito de este documento es garantizar que los requerimientos y especificaciones funcionales definidas en el Proyecto </w:t>
      </w:r>
      <w:r w:rsidR="00430464" w:rsidRPr="00F328E3">
        <w:rPr>
          <w:rFonts w:ascii="Calibri" w:hAnsi="Calibri" w:cs="Book Antiqua"/>
        </w:rPr>
        <w:t>Administración de fincas</w:t>
      </w:r>
      <w:r w:rsidRPr="00F328E3">
        <w:rPr>
          <w:rFonts w:ascii="Calibri" w:hAnsi="Calibri" w:cs="Book Antiqua"/>
        </w:rPr>
        <w:t>, se encuentren desarrolladas y cumplan con la funcionalidad y estándares de calidad esperados, minimizando los incidentes al momento de realizar las pruebas de aceptación del usuario funcional.</w:t>
      </w:r>
      <w:r w:rsidR="00547DD9" w:rsidRPr="00F328E3">
        <w:rPr>
          <w:rFonts w:ascii="Calibri" w:hAnsi="Calibri" w:cs="Book Antiqua"/>
        </w:rPr>
        <w:t xml:space="preserve"> </w:t>
      </w:r>
      <w:r w:rsidR="00823A00" w:rsidRPr="00F328E3">
        <w:rPr>
          <w:rFonts w:ascii="Calibri" w:hAnsi="Calibri" w:cs="Book Antiqua"/>
        </w:rPr>
        <w:t xml:space="preserve">Nuestro documento de especificación de pruebas está estructurado por el </w:t>
      </w:r>
      <w:r w:rsidR="00F328E3" w:rsidRPr="00F328E3">
        <w:rPr>
          <w:rFonts w:ascii="Calibri" w:hAnsi="Calibri" w:cs="Book Antiqua"/>
        </w:rPr>
        <w:t>propósito</w:t>
      </w:r>
      <w:r w:rsidR="00823A00" w:rsidRPr="00F328E3">
        <w:rPr>
          <w:rFonts w:ascii="Calibri" w:hAnsi="Calibri" w:cs="Book Antiqua"/>
        </w:rPr>
        <w:t xml:space="preserve"> que se cumple al realizar las pruebas, el alcance que tendrán guiándonos con los documentos de referencia previos donde se plantearon los requerimientos desde un inicio, luego viene el detalle de las pruebas con su evidencia en capturas para constar el cumplimiento de ellas, seguido de un in</w:t>
      </w:r>
      <w:r w:rsidR="00F328E3" w:rsidRPr="00F328E3">
        <w:rPr>
          <w:rFonts w:ascii="Calibri" w:hAnsi="Calibri" w:cs="Book Antiqua"/>
        </w:rPr>
        <w:t>forma de las pruebas realizadas, para terminar se detalla los requerimientos enfocados al hardware y así finalmente se muestran los riesgos, suposiciones y restricciones del proyecto.</w:t>
      </w:r>
    </w:p>
    <w:p w14:paraId="12E01243" w14:textId="669DA4AB" w:rsidR="002A615E" w:rsidRPr="00CF062C" w:rsidRDefault="002A615E" w:rsidP="001101B3">
      <w:pPr>
        <w:pStyle w:val="Ttulo2"/>
        <w:numPr>
          <w:ilvl w:val="1"/>
          <w:numId w:val="30"/>
        </w:numPr>
        <w:rPr>
          <w:rFonts w:ascii="Calibri" w:hAnsi="Calibri" w:cs="Book Antiqua"/>
          <w:i w:val="0"/>
          <w:sz w:val="24"/>
        </w:rPr>
      </w:pPr>
      <w:bookmarkStart w:id="3" w:name="_Toc75630698"/>
      <w:r>
        <w:rPr>
          <w:rFonts w:ascii="Calibri" w:hAnsi="Calibri" w:cs="Book Antiqua"/>
          <w:i w:val="0"/>
          <w:sz w:val="24"/>
        </w:rPr>
        <w:t>Objetivos</w:t>
      </w:r>
      <w:bookmarkEnd w:id="3"/>
      <w:r w:rsidRPr="00CF062C">
        <w:rPr>
          <w:rFonts w:ascii="Calibri" w:hAnsi="Calibri" w:cs="Book Antiqua"/>
          <w:color w:val="0000FF"/>
        </w:rPr>
        <w:t xml:space="preserve"> </w:t>
      </w:r>
    </w:p>
    <w:p w14:paraId="12E01244" w14:textId="77777777" w:rsidR="002A615E" w:rsidRDefault="002A615E" w:rsidP="001905F6">
      <w:pPr>
        <w:ind w:left="720"/>
        <w:jc w:val="both"/>
        <w:rPr>
          <w:rFonts w:ascii="Calibri" w:hAnsi="Calibri" w:cs="Book Antiqua"/>
          <w:i/>
          <w:color w:val="0000FF"/>
        </w:rPr>
      </w:pPr>
    </w:p>
    <w:p w14:paraId="12E01245" w14:textId="7EFE47B1" w:rsidR="002A615E" w:rsidRPr="00CF062C" w:rsidRDefault="002A615E" w:rsidP="0009623A">
      <w:pPr>
        <w:pStyle w:val="Prrafodelista"/>
        <w:numPr>
          <w:ilvl w:val="0"/>
          <w:numId w:val="24"/>
        </w:numPr>
        <w:spacing w:line="276" w:lineRule="auto"/>
        <w:ind w:left="1134"/>
        <w:jc w:val="both"/>
        <w:rPr>
          <w:rFonts w:ascii="Calibri" w:hAnsi="Calibri" w:cs="Calibri"/>
        </w:rPr>
      </w:pPr>
      <w:r w:rsidRPr="00CF062C">
        <w:rPr>
          <w:rFonts w:ascii="Calibri" w:hAnsi="Calibri" w:cs="Calibri"/>
        </w:rPr>
        <w:t>Establecer casos y condiciones de prueba basados en las especificaciones funcionales, que al ejecutarse si</w:t>
      </w:r>
      <w:r w:rsidR="00CF062C" w:rsidRPr="00CF062C">
        <w:rPr>
          <w:rFonts w:ascii="Calibri" w:hAnsi="Calibri" w:cs="Calibri"/>
        </w:rPr>
        <w:t>mulen un ambiente de producción basado en el proyecto.</w:t>
      </w:r>
    </w:p>
    <w:p w14:paraId="12E01246" w14:textId="645BE5F0" w:rsidR="002A615E" w:rsidRPr="00CF062C" w:rsidRDefault="002A615E" w:rsidP="0009623A">
      <w:pPr>
        <w:pStyle w:val="Prrafodelista"/>
        <w:numPr>
          <w:ilvl w:val="0"/>
          <w:numId w:val="24"/>
        </w:numPr>
        <w:spacing w:line="276" w:lineRule="auto"/>
        <w:ind w:left="1134"/>
        <w:jc w:val="both"/>
        <w:rPr>
          <w:rFonts w:ascii="Calibri" w:hAnsi="Calibri" w:cs="Calibri"/>
        </w:rPr>
      </w:pPr>
      <w:r w:rsidRPr="00CF062C">
        <w:rPr>
          <w:rFonts w:ascii="Calibri" w:hAnsi="Calibri" w:cs="Calibri"/>
        </w:rPr>
        <w:t>Identificar errores o problemas al ejecutar los distintos casos de prueba</w:t>
      </w:r>
      <w:r w:rsidR="00CF062C" w:rsidRPr="00CF062C">
        <w:rPr>
          <w:rFonts w:ascii="Calibri" w:hAnsi="Calibri" w:cs="Calibri"/>
        </w:rPr>
        <w:t xml:space="preserve"> del proyecto</w:t>
      </w:r>
      <w:r w:rsidRPr="00CF062C">
        <w:rPr>
          <w:rFonts w:ascii="Calibri" w:hAnsi="Calibri" w:cs="Calibri"/>
        </w:rPr>
        <w:t>.</w:t>
      </w:r>
    </w:p>
    <w:p w14:paraId="12E01247" w14:textId="77777777" w:rsidR="002A615E" w:rsidRPr="00CF062C" w:rsidRDefault="002A615E" w:rsidP="0009623A">
      <w:pPr>
        <w:pStyle w:val="Prrafodelista"/>
        <w:numPr>
          <w:ilvl w:val="0"/>
          <w:numId w:val="24"/>
        </w:numPr>
        <w:spacing w:line="276" w:lineRule="auto"/>
        <w:ind w:left="1134"/>
        <w:jc w:val="both"/>
        <w:rPr>
          <w:rFonts w:ascii="Calibri" w:hAnsi="Calibri" w:cs="Calibri"/>
        </w:rPr>
      </w:pPr>
      <w:r w:rsidRPr="00CF062C">
        <w:rPr>
          <w:rFonts w:ascii="Calibri" w:hAnsi="Calibri" w:cs="Calibri"/>
        </w:rPr>
        <w:t>Dar un seguimiento oportuno a la corrección de incidentes reportados, minimizando el tiempo de reprueba.</w:t>
      </w:r>
    </w:p>
    <w:p w14:paraId="12E01248" w14:textId="77777777" w:rsidR="002A615E" w:rsidRPr="00CF062C" w:rsidRDefault="002A615E" w:rsidP="0009623A">
      <w:pPr>
        <w:pStyle w:val="Prrafodelista"/>
        <w:numPr>
          <w:ilvl w:val="0"/>
          <w:numId w:val="24"/>
        </w:numPr>
        <w:spacing w:line="276" w:lineRule="auto"/>
        <w:ind w:left="1134"/>
        <w:jc w:val="both"/>
        <w:rPr>
          <w:rFonts w:ascii="Calibri" w:hAnsi="Calibri" w:cs="Calibri"/>
        </w:rPr>
      </w:pPr>
      <w:r w:rsidRPr="00CF062C">
        <w:rPr>
          <w:rFonts w:ascii="Calibri" w:hAnsi="Calibri" w:cs="Calibri"/>
        </w:rPr>
        <w:t>Determinar las diferencias existentes entre las especificaciones funcionales o requerimientos y el desarrollo del producto.</w:t>
      </w:r>
    </w:p>
    <w:p w14:paraId="12E01249" w14:textId="77777777" w:rsidR="002A615E" w:rsidRPr="00CF062C" w:rsidRDefault="002A615E" w:rsidP="0009623A">
      <w:pPr>
        <w:pStyle w:val="Prrafodelista"/>
        <w:numPr>
          <w:ilvl w:val="0"/>
          <w:numId w:val="24"/>
        </w:numPr>
        <w:spacing w:line="276" w:lineRule="auto"/>
        <w:ind w:left="1134"/>
        <w:jc w:val="both"/>
        <w:rPr>
          <w:rFonts w:ascii="Calibri" w:hAnsi="Calibri" w:cs="Calibri"/>
        </w:rPr>
      </w:pPr>
      <w:r w:rsidRPr="00CF062C">
        <w:rPr>
          <w:rFonts w:ascii="Calibri" w:hAnsi="Calibri" w:cs="Calibri"/>
        </w:rPr>
        <w:t>Validar y comprobar la calidad del producto a ser entregado, con base a los estándares definidos.</w:t>
      </w:r>
    </w:p>
    <w:p w14:paraId="12E0124A" w14:textId="77777777" w:rsidR="00A15912" w:rsidRPr="0009623A" w:rsidRDefault="00A15912" w:rsidP="00A15912">
      <w:pPr>
        <w:pStyle w:val="Prrafodelista"/>
        <w:spacing w:line="276" w:lineRule="auto"/>
        <w:jc w:val="both"/>
        <w:rPr>
          <w:rFonts w:ascii="Calibri Light" w:hAnsi="Calibri Light" w:cs="Calibri Light"/>
          <w:i/>
          <w:color w:val="0000FF"/>
        </w:rPr>
      </w:pPr>
    </w:p>
    <w:p w14:paraId="12E0124B" w14:textId="77777777" w:rsidR="00A15912" w:rsidRPr="00453783" w:rsidRDefault="00A15912" w:rsidP="001101B3">
      <w:pPr>
        <w:pStyle w:val="Ttulo1"/>
        <w:numPr>
          <w:ilvl w:val="0"/>
          <w:numId w:val="30"/>
        </w:numPr>
        <w:spacing w:before="0" w:after="0"/>
        <w:rPr>
          <w:rFonts w:ascii="Calibri" w:hAnsi="Calibri" w:cs="Book Antiqua"/>
          <w:sz w:val="28"/>
        </w:rPr>
      </w:pPr>
      <w:bookmarkStart w:id="4" w:name="_Toc75630699"/>
      <w:r>
        <w:rPr>
          <w:rFonts w:ascii="Calibri" w:hAnsi="Calibri" w:cs="Book Antiqua"/>
          <w:sz w:val="28"/>
        </w:rPr>
        <w:t>Alcance</w:t>
      </w:r>
      <w:bookmarkEnd w:id="4"/>
      <w:r w:rsidRPr="00453783">
        <w:rPr>
          <w:rFonts w:ascii="Calibri" w:hAnsi="Calibri" w:cs="Book Antiqua"/>
          <w:sz w:val="28"/>
        </w:rPr>
        <w:t xml:space="preserve"> </w:t>
      </w:r>
    </w:p>
    <w:p w14:paraId="12E0124C" w14:textId="77777777" w:rsidR="00547DD9" w:rsidRDefault="7D3115AA" w:rsidP="001101B3">
      <w:pPr>
        <w:pStyle w:val="Ttulo2"/>
        <w:numPr>
          <w:ilvl w:val="1"/>
          <w:numId w:val="30"/>
        </w:numPr>
        <w:ind w:left="1418"/>
        <w:rPr>
          <w:rFonts w:ascii="Calibri" w:hAnsi="Calibri" w:cs="Book Antiqua"/>
          <w:i w:val="0"/>
          <w:sz w:val="24"/>
        </w:rPr>
      </w:pPr>
      <w:bookmarkStart w:id="5" w:name="_Toc75630700"/>
      <w:r w:rsidRPr="7D3115AA">
        <w:rPr>
          <w:rFonts w:ascii="Calibri" w:hAnsi="Calibri" w:cs="Book Antiqua"/>
          <w:i w:val="0"/>
          <w:iCs w:val="0"/>
          <w:sz w:val="24"/>
          <w:szCs w:val="24"/>
        </w:rPr>
        <w:t>Alcance de pruebas</w:t>
      </w:r>
      <w:bookmarkEnd w:id="5"/>
    </w:p>
    <w:p w14:paraId="12E01250" w14:textId="6E6586A2" w:rsidR="002A615E" w:rsidRDefault="1CECE2E3" w:rsidP="1CECE2E3">
      <w:pPr>
        <w:ind w:left="720"/>
        <w:jc w:val="both"/>
        <w:rPr>
          <w:rFonts w:asciiTheme="minorHAnsi" w:eastAsiaTheme="minorEastAsia" w:hAnsiTheme="minorHAnsi" w:cstheme="minorBidi"/>
        </w:rPr>
      </w:pPr>
      <w:r w:rsidRPr="1CECE2E3">
        <w:rPr>
          <w:rFonts w:asciiTheme="minorHAnsi" w:eastAsiaTheme="minorEastAsia" w:hAnsiTheme="minorHAnsi" w:cstheme="minorBidi"/>
        </w:rPr>
        <w:t>Las pruebas que se realizaran en el software (Administración de fincas) están contemplados en la siguiente tabla.</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7"/>
        <w:gridCol w:w="3140"/>
      </w:tblGrid>
      <w:tr w:rsidR="002A615E" w:rsidRPr="00BF7A4D" w14:paraId="12E01253" w14:textId="77777777" w:rsidTr="7D3115AA">
        <w:tc>
          <w:tcPr>
            <w:tcW w:w="5538" w:type="dxa"/>
            <w:shd w:val="clear" w:color="auto" w:fill="BFBFBF" w:themeFill="background1" w:themeFillShade="BF"/>
          </w:tcPr>
          <w:p w14:paraId="12E01251" w14:textId="77777777" w:rsidR="002A615E" w:rsidRPr="0009623A" w:rsidRDefault="002A615E" w:rsidP="0009623A">
            <w:pPr>
              <w:ind w:left="142"/>
              <w:jc w:val="both"/>
              <w:rPr>
                <w:rFonts w:ascii="Calibri" w:hAnsi="Calibri" w:cs="Book Antiqua"/>
                <w:b/>
                <w:bCs/>
                <w:color w:val="000000"/>
              </w:rPr>
            </w:pPr>
            <w:r w:rsidRPr="0009623A">
              <w:rPr>
                <w:rFonts w:ascii="Calibri" w:hAnsi="Calibri" w:cs="Book Antiqua"/>
                <w:b/>
                <w:bCs/>
                <w:color w:val="000000"/>
              </w:rPr>
              <w:t>Tipo de pruebas</w:t>
            </w:r>
          </w:p>
        </w:tc>
        <w:tc>
          <w:tcPr>
            <w:tcW w:w="3215" w:type="dxa"/>
            <w:shd w:val="clear" w:color="auto" w:fill="BFBFBF" w:themeFill="background1" w:themeFillShade="BF"/>
          </w:tcPr>
          <w:p w14:paraId="12E01252" w14:textId="77777777" w:rsidR="002A615E" w:rsidRPr="0009623A" w:rsidRDefault="002A615E" w:rsidP="0009623A">
            <w:pPr>
              <w:ind w:left="142"/>
              <w:jc w:val="both"/>
              <w:rPr>
                <w:rFonts w:ascii="Calibri" w:hAnsi="Calibri" w:cs="Book Antiqua"/>
                <w:b/>
                <w:bCs/>
                <w:color w:val="000000"/>
              </w:rPr>
            </w:pPr>
            <w:r w:rsidRPr="0009623A">
              <w:rPr>
                <w:rFonts w:ascii="Calibri" w:hAnsi="Calibri" w:cs="Book Antiqua"/>
                <w:b/>
                <w:bCs/>
                <w:color w:val="000000"/>
              </w:rPr>
              <w:t>Aplica según el proyecto (si / no)</w:t>
            </w:r>
          </w:p>
        </w:tc>
      </w:tr>
      <w:tr w:rsidR="002A615E" w:rsidRPr="00BF7A4D" w14:paraId="12E01256" w14:textId="77777777" w:rsidTr="7D3115AA">
        <w:tc>
          <w:tcPr>
            <w:tcW w:w="5538" w:type="dxa"/>
            <w:shd w:val="clear" w:color="auto" w:fill="auto"/>
          </w:tcPr>
          <w:p w14:paraId="12E01254" w14:textId="77777777" w:rsidR="002A615E" w:rsidRPr="0009623A" w:rsidRDefault="000B1470" w:rsidP="0009623A">
            <w:pPr>
              <w:ind w:left="142"/>
              <w:jc w:val="both"/>
              <w:rPr>
                <w:rFonts w:ascii="Calibri" w:hAnsi="Calibri" w:cs="Book Antiqua"/>
                <w:bCs/>
                <w:color w:val="000000"/>
              </w:rPr>
            </w:pPr>
            <w:r>
              <w:rPr>
                <w:rFonts w:ascii="Calibri" w:hAnsi="Calibri" w:cs="Book Antiqua"/>
                <w:bCs/>
                <w:color w:val="000000"/>
              </w:rPr>
              <w:t>Pruebas unitarias</w:t>
            </w:r>
          </w:p>
        </w:tc>
        <w:tc>
          <w:tcPr>
            <w:tcW w:w="3215" w:type="dxa"/>
            <w:shd w:val="clear" w:color="auto" w:fill="auto"/>
          </w:tcPr>
          <w:p w14:paraId="12E01255" w14:textId="77777777"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Si</w:t>
            </w:r>
          </w:p>
        </w:tc>
      </w:tr>
      <w:tr w:rsidR="002A615E" w:rsidRPr="00BF7A4D" w14:paraId="12E01259" w14:textId="77777777" w:rsidTr="7D3115AA">
        <w:tc>
          <w:tcPr>
            <w:tcW w:w="5538" w:type="dxa"/>
            <w:shd w:val="clear" w:color="auto" w:fill="auto"/>
          </w:tcPr>
          <w:p w14:paraId="12E01257"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regresión</w:t>
            </w:r>
          </w:p>
        </w:tc>
        <w:tc>
          <w:tcPr>
            <w:tcW w:w="3215" w:type="dxa"/>
            <w:shd w:val="clear" w:color="auto" w:fill="auto"/>
          </w:tcPr>
          <w:p w14:paraId="12E01258" w14:textId="77777777"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Si</w:t>
            </w:r>
          </w:p>
        </w:tc>
      </w:tr>
      <w:tr w:rsidR="002A615E" w:rsidRPr="00BF7A4D" w14:paraId="12E0125C" w14:textId="77777777" w:rsidTr="7D3115AA">
        <w:tc>
          <w:tcPr>
            <w:tcW w:w="5538" w:type="dxa"/>
            <w:shd w:val="clear" w:color="auto" w:fill="auto"/>
          </w:tcPr>
          <w:p w14:paraId="12E0125A"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interfaz de usuario</w:t>
            </w:r>
          </w:p>
        </w:tc>
        <w:tc>
          <w:tcPr>
            <w:tcW w:w="3215" w:type="dxa"/>
            <w:shd w:val="clear" w:color="auto" w:fill="auto"/>
          </w:tcPr>
          <w:p w14:paraId="12E0125B" w14:textId="7B0BBE40"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SI</w:t>
            </w:r>
          </w:p>
        </w:tc>
      </w:tr>
      <w:tr w:rsidR="002A615E" w:rsidRPr="00BF7A4D" w14:paraId="12E0125F" w14:textId="77777777" w:rsidTr="7D3115AA">
        <w:tc>
          <w:tcPr>
            <w:tcW w:w="5538" w:type="dxa"/>
            <w:shd w:val="clear" w:color="auto" w:fill="auto"/>
          </w:tcPr>
          <w:p w14:paraId="12E0125D"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 de rendimiento</w:t>
            </w:r>
          </w:p>
        </w:tc>
        <w:tc>
          <w:tcPr>
            <w:tcW w:w="3215" w:type="dxa"/>
            <w:shd w:val="clear" w:color="auto" w:fill="auto"/>
          </w:tcPr>
          <w:p w14:paraId="12E0125E" w14:textId="78E37A43"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No</w:t>
            </w:r>
          </w:p>
        </w:tc>
      </w:tr>
      <w:tr w:rsidR="002A615E" w:rsidRPr="00BF7A4D" w14:paraId="12E01262" w14:textId="77777777" w:rsidTr="7D3115AA">
        <w:tc>
          <w:tcPr>
            <w:tcW w:w="5538" w:type="dxa"/>
            <w:shd w:val="clear" w:color="auto" w:fill="auto"/>
          </w:tcPr>
          <w:p w14:paraId="12E01260"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carga</w:t>
            </w:r>
          </w:p>
        </w:tc>
        <w:tc>
          <w:tcPr>
            <w:tcW w:w="3215" w:type="dxa"/>
            <w:shd w:val="clear" w:color="auto" w:fill="auto"/>
          </w:tcPr>
          <w:p w14:paraId="12E01261" w14:textId="77777777"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No</w:t>
            </w:r>
          </w:p>
        </w:tc>
      </w:tr>
      <w:tr w:rsidR="002A615E" w:rsidRPr="00BF7A4D" w14:paraId="12E01265" w14:textId="77777777" w:rsidTr="7D3115AA">
        <w:tc>
          <w:tcPr>
            <w:tcW w:w="5538" w:type="dxa"/>
            <w:shd w:val="clear" w:color="auto" w:fill="auto"/>
          </w:tcPr>
          <w:p w14:paraId="12E01263"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seguridad y control de acceso</w:t>
            </w:r>
          </w:p>
        </w:tc>
        <w:tc>
          <w:tcPr>
            <w:tcW w:w="3215" w:type="dxa"/>
            <w:shd w:val="clear" w:color="auto" w:fill="auto"/>
          </w:tcPr>
          <w:p w14:paraId="12E01264" w14:textId="77777777"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Si</w:t>
            </w:r>
          </w:p>
        </w:tc>
      </w:tr>
      <w:tr w:rsidR="002A615E" w:rsidRPr="00BF7A4D" w14:paraId="12E01268" w14:textId="77777777" w:rsidTr="7D3115AA">
        <w:tc>
          <w:tcPr>
            <w:tcW w:w="5538" w:type="dxa"/>
            <w:shd w:val="clear" w:color="auto" w:fill="auto"/>
          </w:tcPr>
          <w:p w14:paraId="12E01266"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instalación</w:t>
            </w:r>
          </w:p>
        </w:tc>
        <w:tc>
          <w:tcPr>
            <w:tcW w:w="3215" w:type="dxa"/>
            <w:shd w:val="clear" w:color="auto" w:fill="auto"/>
          </w:tcPr>
          <w:p w14:paraId="12E01267" w14:textId="77777777"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Si</w:t>
            </w:r>
          </w:p>
        </w:tc>
      </w:tr>
      <w:tr w:rsidR="002A615E" w:rsidRPr="00BF7A4D" w14:paraId="12E0126B" w14:textId="77777777" w:rsidTr="7D3115AA">
        <w:tc>
          <w:tcPr>
            <w:tcW w:w="5538" w:type="dxa"/>
            <w:shd w:val="clear" w:color="auto" w:fill="auto"/>
          </w:tcPr>
          <w:p w14:paraId="12E01269"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lastRenderedPageBreak/>
              <w:t>Pruebas de integración</w:t>
            </w:r>
          </w:p>
        </w:tc>
        <w:tc>
          <w:tcPr>
            <w:tcW w:w="3215" w:type="dxa"/>
            <w:shd w:val="clear" w:color="auto" w:fill="auto"/>
          </w:tcPr>
          <w:p w14:paraId="12E0126A" w14:textId="06FDF6C1"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Si</w:t>
            </w:r>
          </w:p>
        </w:tc>
      </w:tr>
      <w:tr w:rsidR="002A615E" w:rsidRPr="00BF7A4D" w14:paraId="12E0126E" w14:textId="77777777" w:rsidTr="7D3115AA">
        <w:tc>
          <w:tcPr>
            <w:tcW w:w="5538" w:type="dxa"/>
            <w:shd w:val="clear" w:color="auto" w:fill="auto"/>
          </w:tcPr>
          <w:p w14:paraId="12E0126C"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caja blanca</w:t>
            </w:r>
          </w:p>
        </w:tc>
        <w:tc>
          <w:tcPr>
            <w:tcW w:w="3215" w:type="dxa"/>
            <w:shd w:val="clear" w:color="auto" w:fill="auto"/>
          </w:tcPr>
          <w:p w14:paraId="12E0126D" w14:textId="77777777"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No</w:t>
            </w:r>
          </w:p>
        </w:tc>
      </w:tr>
      <w:tr w:rsidR="002A615E" w:rsidRPr="00BF7A4D" w14:paraId="12E01271" w14:textId="77777777" w:rsidTr="7D3115AA">
        <w:tc>
          <w:tcPr>
            <w:tcW w:w="5538" w:type="dxa"/>
            <w:shd w:val="clear" w:color="auto" w:fill="auto"/>
          </w:tcPr>
          <w:p w14:paraId="12E0126F"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control de bitácoras</w:t>
            </w:r>
          </w:p>
        </w:tc>
        <w:tc>
          <w:tcPr>
            <w:tcW w:w="3215" w:type="dxa"/>
            <w:shd w:val="clear" w:color="auto" w:fill="auto"/>
          </w:tcPr>
          <w:p w14:paraId="12E01270" w14:textId="77777777"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No</w:t>
            </w:r>
          </w:p>
        </w:tc>
      </w:tr>
    </w:tbl>
    <w:p w14:paraId="12E01274" w14:textId="7FAA86E1" w:rsidR="002A615E" w:rsidRPr="0009623A" w:rsidRDefault="002A615E" w:rsidP="7D3115AA">
      <w:pPr>
        <w:spacing w:line="276" w:lineRule="auto"/>
        <w:ind w:left="720"/>
        <w:jc w:val="both"/>
        <w:rPr>
          <w:rFonts w:ascii="Calibri" w:hAnsi="Calibri" w:cs="Book Antiqua"/>
          <w:i/>
          <w:iCs/>
          <w:color w:val="0000FF"/>
        </w:rPr>
      </w:pPr>
    </w:p>
    <w:p w14:paraId="28CCEA43" w14:textId="17671A8F" w:rsidR="7D3115AA" w:rsidRDefault="1CECE2E3" w:rsidP="1CECE2E3">
      <w:pPr>
        <w:pStyle w:val="Prrafodelista"/>
        <w:numPr>
          <w:ilvl w:val="0"/>
          <w:numId w:val="25"/>
        </w:numPr>
        <w:rPr>
          <w:rFonts w:asciiTheme="minorHAnsi" w:eastAsiaTheme="minorEastAsia" w:hAnsiTheme="minorHAnsi" w:cstheme="minorBidi"/>
          <w:color w:val="000000" w:themeColor="text1"/>
        </w:rPr>
      </w:pPr>
      <w:r w:rsidRPr="1CECE2E3">
        <w:rPr>
          <w:rFonts w:asciiTheme="minorHAnsi" w:eastAsiaTheme="minorEastAsia" w:hAnsiTheme="minorHAnsi" w:cstheme="minorBidi"/>
          <w:color w:val="000000" w:themeColor="text1"/>
        </w:rPr>
        <w:t xml:space="preserve">Módulo de </w:t>
      </w:r>
      <w:r w:rsidR="00130C10">
        <w:rPr>
          <w:rFonts w:asciiTheme="minorHAnsi" w:eastAsiaTheme="minorEastAsia" w:hAnsiTheme="minorHAnsi" w:cstheme="minorBidi"/>
          <w:color w:val="000000" w:themeColor="text1"/>
        </w:rPr>
        <w:t>inicio de sesión</w:t>
      </w:r>
      <w:r w:rsidRPr="1CECE2E3">
        <w:rPr>
          <w:rFonts w:asciiTheme="minorHAnsi" w:eastAsiaTheme="minorEastAsia" w:hAnsiTheme="minorHAnsi" w:cstheme="minorBidi"/>
          <w:color w:val="000000" w:themeColor="text1"/>
        </w:rPr>
        <w:t>.</w:t>
      </w:r>
    </w:p>
    <w:p w14:paraId="4B5882DF" w14:textId="0368F5B2" w:rsidR="7D3115AA" w:rsidRDefault="1CECE2E3" w:rsidP="1CECE2E3">
      <w:pPr>
        <w:numPr>
          <w:ilvl w:val="0"/>
          <w:numId w:val="25"/>
        </w:numPr>
        <w:spacing w:line="259" w:lineRule="auto"/>
        <w:jc w:val="both"/>
        <w:rPr>
          <w:rFonts w:asciiTheme="minorHAnsi" w:eastAsiaTheme="minorEastAsia" w:hAnsiTheme="minorHAnsi" w:cstheme="minorBidi"/>
          <w:color w:val="000000" w:themeColor="text1"/>
        </w:rPr>
      </w:pPr>
      <w:r w:rsidRPr="1CECE2E3">
        <w:rPr>
          <w:rFonts w:asciiTheme="minorHAnsi" w:eastAsiaTheme="minorEastAsia" w:hAnsiTheme="minorHAnsi" w:cstheme="minorBidi"/>
          <w:color w:val="000000" w:themeColor="text1"/>
        </w:rPr>
        <w:t xml:space="preserve">Módulo de registro </w:t>
      </w:r>
      <w:r w:rsidR="00130C10">
        <w:rPr>
          <w:rFonts w:asciiTheme="minorHAnsi" w:eastAsiaTheme="minorEastAsia" w:hAnsiTheme="minorHAnsi" w:cstheme="minorBidi"/>
          <w:color w:val="000000" w:themeColor="text1"/>
        </w:rPr>
        <w:t>de ambulancia</w:t>
      </w:r>
      <w:r w:rsidRPr="1CECE2E3">
        <w:rPr>
          <w:rFonts w:asciiTheme="minorHAnsi" w:eastAsiaTheme="minorEastAsia" w:hAnsiTheme="minorHAnsi" w:cstheme="minorBidi"/>
          <w:color w:val="000000" w:themeColor="text1"/>
        </w:rPr>
        <w:t>.</w:t>
      </w:r>
    </w:p>
    <w:p w14:paraId="6AB8C191" w14:textId="3E0AAEAB" w:rsidR="7D3115AA" w:rsidRDefault="1CECE2E3" w:rsidP="1CECE2E3">
      <w:pPr>
        <w:numPr>
          <w:ilvl w:val="0"/>
          <w:numId w:val="25"/>
        </w:numPr>
        <w:spacing w:line="259" w:lineRule="auto"/>
        <w:jc w:val="both"/>
        <w:rPr>
          <w:rFonts w:asciiTheme="minorHAnsi" w:eastAsiaTheme="minorEastAsia" w:hAnsiTheme="minorHAnsi" w:cstheme="minorBidi"/>
          <w:color w:val="000000" w:themeColor="text1"/>
        </w:rPr>
      </w:pPr>
      <w:r w:rsidRPr="1CECE2E3">
        <w:rPr>
          <w:rFonts w:asciiTheme="minorHAnsi" w:eastAsiaTheme="minorEastAsia" w:hAnsiTheme="minorHAnsi" w:cstheme="minorBidi"/>
          <w:color w:val="000000" w:themeColor="text1"/>
        </w:rPr>
        <w:t xml:space="preserve">Módulo registro de </w:t>
      </w:r>
      <w:r w:rsidR="00130C10">
        <w:rPr>
          <w:rFonts w:asciiTheme="minorHAnsi" w:eastAsiaTheme="minorEastAsia" w:hAnsiTheme="minorHAnsi" w:cstheme="minorBidi"/>
          <w:color w:val="000000" w:themeColor="text1"/>
        </w:rPr>
        <w:t>cliente</w:t>
      </w:r>
      <w:r w:rsidRPr="1CECE2E3">
        <w:rPr>
          <w:rFonts w:asciiTheme="minorHAnsi" w:eastAsiaTheme="minorEastAsia" w:hAnsiTheme="minorHAnsi" w:cstheme="minorBidi"/>
          <w:color w:val="000000" w:themeColor="text1"/>
        </w:rPr>
        <w:t>.</w:t>
      </w:r>
    </w:p>
    <w:p w14:paraId="32885452" w14:textId="402D3102" w:rsidR="7D3115AA" w:rsidRDefault="1CECE2E3" w:rsidP="1CECE2E3">
      <w:pPr>
        <w:numPr>
          <w:ilvl w:val="0"/>
          <w:numId w:val="25"/>
        </w:numPr>
        <w:spacing w:line="259" w:lineRule="auto"/>
        <w:jc w:val="both"/>
        <w:rPr>
          <w:rFonts w:asciiTheme="minorHAnsi" w:eastAsiaTheme="minorEastAsia" w:hAnsiTheme="minorHAnsi" w:cstheme="minorBidi"/>
          <w:color w:val="000000" w:themeColor="text1"/>
        </w:rPr>
      </w:pPr>
      <w:r w:rsidRPr="1CECE2E3">
        <w:rPr>
          <w:rFonts w:asciiTheme="minorHAnsi" w:eastAsiaTheme="minorEastAsia" w:hAnsiTheme="minorHAnsi" w:cstheme="minorBidi"/>
          <w:color w:val="000000" w:themeColor="text1"/>
        </w:rPr>
        <w:t xml:space="preserve">Módulo registro de </w:t>
      </w:r>
      <w:r w:rsidR="00130C10">
        <w:rPr>
          <w:rFonts w:asciiTheme="minorHAnsi" w:eastAsiaTheme="minorEastAsia" w:hAnsiTheme="minorHAnsi" w:cstheme="minorBidi"/>
          <w:color w:val="000000" w:themeColor="text1"/>
        </w:rPr>
        <w:t>conductor.</w:t>
      </w:r>
    </w:p>
    <w:p w14:paraId="144741B5" w14:textId="690A034B" w:rsidR="7D3115AA" w:rsidRDefault="1CECE2E3" w:rsidP="1CECE2E3">
      <w:pPr>
        <w:numPr>
          <w:ilvl w:val="0"/>
          <w:numId w:val="25"/>
        </w:numPr>
        <w:spacing w:line="259" w:lineRule="auto"/>
        <w:jc w:val="both"/>
        <w:rPr>
          <w:rFonts w:asciiTheme="minorHAnsi" w:eastAsiaTheme="minorEastAsia" w:hAnsiTheme="minorHAnsi" w:cstheme="minorBidi"/>
          <w:color w:val="000000" w:themeColor="text1"/>
        </w:rPr>
      </w:pPr>
      <w:r w:rsidRPr="1CECE2E3">
        <w:rPr>
          <w:rFonts w:asciiTheme="minorHAnsi" w:eastAsiaTheme="minorEastAsia" w:hAnsiTheme="minorHAnsi" w:cstheme="minorBidi"/>
          <w:color w:val="000000" w:themeColor="text1"/>
        </w:rPr>
        <w:t xml:space="preserve">Módulo registro de </w:t>
      </w:r>
      <w:r w:rsidR="00130C10">
        <w:rPr>
          <w:rFonts w:asciiTheme="minorHAnsi" w:eastAsiaTheme="minorEastAsia" w:hAnsiTheme="minorHAnsi" w:cstheme="minorBidi"/>
          <w:color w:val="000000" w:themeColor="text1"/>
        </w:rPr>
        <w:t>paramédico.</w:t>
      </w:r>
    </w:p>
    <w:p w14:paraId="51F9A059" w14:textId="0F451A2E" w:rsidR="7D3115AA" w:rsidRDefault="1CECE2E3" w:rsidP="1CECE2E3">
      <w:pPr>
        <w:numPr>
          <w:ilvl w:val="0"/>
          <w:numId w:val="25"/>
        </w:numPr>
        <w:spacing w:line="259" w:lineRule="auto"/>
        <w:jc w:val="both"/>
        <w:rPr>
          <w:rFonts w:asciiTheme="minorHAnsi" w:eastAsiaTheme="minorEastAsia" w:hAnsiTheme="minorHAnsi" w:cstheme="minorBidi"/>
          <w:color w:val="000000" w:themeColor="text1"/>
        </w:rPr>
      </w:pPr>
      <w:r w:rsidRPr="1CECE2E3">
        <w:rPr>
          <w:rFonts w:asciiTheme="minorHAnsi" w:eastAsiaTheme="minorEastAsia" w:hAnsiTheme="minorHAnsi" w:cstheme="minorBidi"/>
          <w:color w:val="000000" w:themeColor="text1"/>
        </w:rPr>
        <w:t xml:space="preserve">Módulo </w:t>
      </w:r>
      <w:r w:rsidR="00130C10">
        <w:rPr>
          <w:rFonts w:asciiTheme="minorHAnsi" w:eastAsiaTheme="minorEastAsia" w:hAnsiTheme="minorHAnsi" w:cstheme="minorBidi"/>
          <w:color w:val="000000" w:themeColor="text1"/>
        </w:rPr>
        <w:t>modificación/eliminación de cliente.</w:t>
      </w:r>
    </w:p>
    <w:p w14:paraId="1DB82DB5" w14:textId="0CBED02E" w:rsidR="7D3115AA" w:rsidRDefault="1CECE2E3" w:rsidP="1CECE2E3">
      <w:pPr>
        <w:numPr>
          <w:ilvl w:val="0"/>
          <w:numId w:val="25"/>
        </w:numPr>
        <w:spacing w:line="259" w:lineRule="auto"/>
        <w:jc w:val="both"/>
        <w:rPr>
          <w:rFonts w:asciiTheme="minorHAnsi" w:eastAsiaTheme="minorEastAsia" w:hAnsiTheme="minorHAnsi" w:cstheme="minorBidi"/>
          <w:color w:val="000000" w:themeColor="text1"/>
        </w:rPr>
      </w:pPr>
      <w:r w:rsidRPr="1CECE2E3">
        <w:rPr>
          <w:rFonts w:asciiTheme="minorHAnsi" w:eastAsiaTheme="minorEastAsia" w:hAnsiTheme="minorHAnsi" w:cstheme="minorBidi"/>
          <w:color w:val="000000" w:themeColor="text1"/>
        </w:rPr>
        <w:t xml:space="preserve">Módulo </w:t>
      </w:r>
      <w:r w:rsidR="00130C10">
        <w:rPr>
          <w:rFonts w:asciiTheme="minorHAnsi" w:eastAsiaTheme="minorEastAsia" w:hAnsiTheme="minorHAnsi" w:cstheme="minorBidi"/>
          <w:color w:val="000000" w:themeColor="text1"/>
        </w:rPr>
        <w:t xml:space="preserve">modificación/eliminación de </w:t>
      </w:r>
      <w:r w:rsidR="00130C10">
        <w:rPr>
          <w:rFonts w:asciiTheme="minorHAnsi" w:eastAsiaTheme="minorEastAsia" w:hAnsiTheme="minorHAnsi" w:cstheme="minorBidi"/>
          <w:color w:val="000000" w:themeColor="text1"/>
        </w:rPr>
        <w:t>ambulancia.</w:t>
      </w:r>
    </w:p>
    <w:p w14:paraId="77ACD7E2" w14:textId="1DC7957E" w:rsidR="7D3115AA" w:rsidRDefault="1CECE2E3" w:rsidP="1CECE2E3">
      <w:pPr>
        <w:numPr>
          <w:ilvl w:val="0"/>
          <w:numId w:val="25"/>
        </w:numPr>
        <w:jc w:val="both"/>
        <w:rPr>
          <w:rFonts w:asciiTheme="minorHAnsi" w:eastAsiaTheme="minorEastAsia" w:hAnsiTheme="minorHAnsi" w:cstheme="minorBidi"/>
          <w:color w:val="000000" w:themeColor="text1"/>
        </w:rPr>
      </w:pPr>
      <w:r w:rsidRPr="1CECE2E3">
        <w:rPr>
          <w:rFonts w:asciiTheme="minorHAnsi" w:eastAsiaTheme="minorEastAsia" w:hAnsiTheme="minorHAnsi" w:cstheme="minorBidi"/>
          <w:color w:val="000000" w:themeColor="text1"/>
        </w:rPr>
        <w:t xml:space="preserve">Módulo </w:t>
      </w:r>
      <w:r w:rsidR="00130C10">
        <w:rPr>
          <w:rFonts w:asciiTheme="minorHAnsi" w:eastAsiaTheme="minorEastAsia" w:hAnsiTheme="minorHAnsi" w:cstheme="minorBidi"/>
          <w:color w:val="000000" w:themeColor="text1"/>
        </w:rPr>
        <w:t xml:space="preserve">modificación/eliminación de </w:t>
      </w:r>
      <w:r w:rsidR="00130C10">
        <w:rPr>
          <w:rFonts w:asciiTheme="minorHAnsi" w:eastAsiaTheme="minorEastAsia" w:hAnsiTheme="minorHAnsi" w:cstheme="minorBidi"/>
          <w:color w:val="000000" w:themeColor="text1"/>
        </w:rPr>
        <w:t>conductor.</w:t>
      </w:r>
    </w:p>
    <w:p w14:paraId="58051D97" w14:textId="0F251C9E" w:rsidR="00130C10" w:rsidRDefault="00130C10" w:rsidP="1CECE2E3">
      <w:pPr>
        <w:numPr>
          <w:ilvl w:val="0"/>
          <w:numId w:val="25"/>
        </w:numPr>
        <w:jc w:val="both"/>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M</w:t>
      </w:r>
      <w:r>
        <w:rPr>
          <w:rFonts w:asciiTheme="minorHAnsi" w:eastAsiaTheme="minorEastAsia" w:hAnsiTheme="minorHAnsi" w:cstheme="minorBidi"/>
          <w:color w:val="000000" w:themeColor="text1"/>
        </w:rPr>
        <w:t xml:space="preserve">odificación/eliminación de </w:t>
      </w:r>
      <w:r>
        <w:rPr>
          <w:rFonts w:asciiTheme="minorHAnsi" w:eastAsiaTheme="minorEastAsia" w:hAnsiTheme="minorHAnsi" w:cstheme="minorBidi"/>
          <w:color w:val="000000" w:themeColor="text1"/>
        </w:rPr>
        <w:t>paramédico.</w:t>
      </w:r>
    </w:p>
    <w:p w14:paraId="79722337" w14:textId="4174655D" w:rsidR="7D3115AA" w:rsidRDefault="00130C10" w:rsidP="1CECE2E3">
      <w:pPr>
        <w:numPr>
          <w:ilvl w:val="0"/>
          <w:numId w:val="25"/>
        </w:numPr>
        <w:jc w:val="both"/>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Módulo de búsqueda.</w:t>
      </w:r>
    </w:p>
    <w:p w14:paraId="12E0127C" w14:textId="6AC93446" w:rsidR="00806C7C" w:rsidRDefault="7D3115AA" w:rsidP="001101B3">
      <w:pPr>
        <w:pStyle w:val="Ttulo2"/>
        <w:numPr>
          <w:ilvl w:val="1"/>
          <w:numId w:val="30"/>
        </w:numPr>
        <w:spacing w:before="0" w:after="0"/>
        <w:ind w:left="1418"/>
        <w:rPr>
          <w:rFonts w:ascii="Calibri" w:hAnsi="Calibri" w:cs="Book Antiqua"/>
          <w:i w:val="0"/>
          <w:iCs w:val="0"/>
          <w:sz w:val="24"/>
          <w:szCs w:val="24"/>
        </w:rPr>
      </w:pPr>
      <w:bookmarkStart w:id="6" w:name="_Toc75630701"/>
      <w:r w:rsidRPr="7D3115AA">
        <w:rPr>
          <w:rFonts w:ascii="Calibri" w:hAnsi="Calibri" w:cs="Book Antiqua"/>
          <w:i w:val="0"/>
          <w:iCs w:val="0"/>
          <w:sz w:val="24"/>
          <w:szCs w:val="24"/>
        </w:rPr>
        <w:t>Limitaciones</w:t>
      </w:r>
      <w:bookmarkStart w:id="7" w:name="_Toc384282999"/>
      <w:bookmarkEnd w:id="6"/>
    </w:p>
    <w:p w14:paraId="12E0127D" w14:textId="77777777" w:rsidR="007E2BE3" w:rsidRPr="007E2BE3" w:rsidRDefault="7D3115AA" w:rsidP="7D3115AA">
      <w:pPr>
        <w:numPr>
          <w:ilvl w:val="0"/>
          <w:numId w:val="25"/>
        </w:numPr>
        <w:jc w:val="both"/>
        <w:rPr>
          <w:rFonts w:ascii="Calibri" w:hAnsi="Calibri" w:cs="Book Antiqua"/>
        </w:rPr>
      </w:pPr>
      <w:r w:rsidRPr="7D3115AA">
        <w:rPr>
          <w:rFonts w:ascii="Calibri" w:hAnsi="Calibri" w:cs="Book Antiqua"/>
        </w:rPr>
        <w:t>No se realizarán pruebas de interoperabilidad.</w:t>
      </w:r>
    </w:p>
    <w:p w14:paraId="12E0127E" w14:textId="04F92D46" w:rsidR="007E2BE3" w:rsidRPr="007E2BE3" w:rsidRDefault="7D3115AA" w:rsidP="7D3115AA">
      <w:pPr>
        <w:numPr>
          <w:ilvl w:val="0"/>
          <w:numId w:val="25"/>
        </w:numPr>
        <w:jc w:val="both"/>
        <w:rPr>
          <w:rFonts w:ascii="Calibri" w:hAnsi="Calibri" w:cs="Book Antiqua"/>
        </w:rPr>
      </w:pPr>
      <w:r w:rsidRPr="7D3115AA">
        <w:rPr>
          <w:rFonts w:ascii="Calibri" w:hAnsi="Calibri" w:cs="Book Antiqua"/>
        </w:rPr>
        <w:t>Este plan de pruebas no contempla pruebas de cargas</w:t>
      </w:r>
    </w:p>
    <w:p w14:paraId="12E0127F" w14:textId="77777777" w:rsidR="00857C2C" w:rsidRPr="00A008C8" w:rsidRDefault="00857C2C" w:rsidP="00857C2C">
      <w:pPr>
        <w:rPr>
          <w:rFonts w:ascii="Calibri" w:hAnsi="Calibri"/>
        </w:rPr>
      </w:pPr>
    </w:p>
    <w:p w14:paraId="12E01280" w14:textId="77777777" w:rsidR="00857C2C" w:rsidRDefault="00A15912" w:rsidP="001101B3">
      <w:pPr>
        <w:pStyle w:val="Ttulo1"/>
        <w:numPr>
          <w:ilvl w:val="0"/>
          <w:numId w:val="30"/>
        </w:numPr>
        <w:spacing w:before="0" w:after="0"/>
        <w:rPr>
          <w:rFonts w:ascii="Calibri" w:hAnsi="Calibri" w:cs="Book Antiqua"/>
          <w:sz w:val="28"/>
        </w:rPr>
      </w:pPr>
      <w:bookmarkStart w:id="8" w:name="_Toc75630702"/>
      <w:r w:rsidRPr="00A15912">
        <w:rPr>
          <w:rFonts w:ascii="Calibri" w:hAnsi="Calibri" w:cs="Book Antiqua"/>
          <w:sz w:val="28"/>
        </w:rPr>
        <w:t>Definiciones, siglas, y abreviaturas</w:t>
      </w:r>
      <w:bookmarkEnd w:id="8"/>
      <w:r w:rsidR="00857C2C" w:rsidRPr="00453783">
        <w:rPr>
          <w:rFonts w:ascii="Calibri" w:hAnsi="Calibri" w:cs="Book Antiqua"/>
          <w:sz w:val="28"/>
        </w:rPr>
        <w:t xml:space="preserve"> </w:t>
      </w:r>
    </w:p>
    <w:p w14:paraId="12E01283" w14:textId="6A160213" w:rsidR="00A15912" w:rsidRPr="00BF7A4D" w:rsidRDefault="00A15912" w:rsidP="7D3115AA">
      <w:pPr>
        <w:spacing w:after="240" w:line="276" w:lineRule="auto"/>
      </w:pPr>
    </w:p>
    <w:tbl>
      <w:tblPr>
        <w:tblW w:w="9048"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7338"/>
      </w:tblGrid>
      <w:tr w:rsidR="00A15912" w:rsidRPr="00BF7A4D" w14:paraId="12E01286" w14:textId="77777777" w:rsidTr="1CECE2E3">
        <w:trPr>
          <w:trHeight w:val="267"/>
        </w:trPr>
        <w:tc>
          <w:tcPr>
            <w:tcW w:w="1710" w:type="dxa"/>
            <w:shd w:val="clear" w:color="auto" w:fill="BFBFBF" w:themeFill="background1" w:themeFillShade="BF"/>
          </w:tcPr>
          <w:p w14:paraId="12E01284" w14:textId="77777777" w:rsidR="00A15912" w:rsidRPr="0009623A" w:rsidRDefault="00A15912" w:rsidP="00A15912">
            <w:pPr>
              <w:spacing w:line="276" w:lineRule="auto"/>
              <w:jc w:val="center"/>
              <w:rPr>
                <w:rFonts w:ascii="Calibri Light" w:hAnsi="Calibri Light" w:cs="Calibri Light"/>
                <w:b/>
                <w:sz w:val="22"/>
                <w:szCs w:val="22"/>
                <w:lang w:val="es-ES_tradnl"/>
              </w:rPr>
            </w:pPr>
            <w:r w:rsidRPr="0009623A">
              <w:rPr>
                <w:rFonts w:ascii="Calibri Light" w:hAnsi="Calibri Light" w:cs="Calibri Light"/>
                <w:b/>
                <w:sz w:val="22"/>
                <w:szCs w:val="22"/>
                <w:lang w:val="es-ES_tradnl"/>
              </w:rPr>
              <w:t>Siglas</w:t>
            </w:r>
          </w:p>
        </w:tc>
        <w:tc>
          <w:tcPr>
            <w:tcW w:w="7338" w:type="dxa"/>
            <w:shd w:val="clear" w:color="auto" w:fill="BFBFBF" w:themeFill="background1" w:themeFillShade="BF"/>
          </w:tcPr>
          <w:p w14:paraId="12E01285" w14:textId="77777777" w:rsidR="00A15912" w:rsidRPr="0009623A" w:rsidRDefault="00A15912" w:rsidP="00A15912">
            <w:pPr>
              <w:spacing w:line="276" w:lineRule="auto"/>
              <w:jc w:val="center"/>
              <w:rPr>
                <w:rFonts w:ascii="Calibri Light" w:hAnsi="Calibri Light" w:cs="Calibri Light"/>
                <w:b/>
                <w:sz w:val="22"/>
                <w:szCs w:val="22"/>
                <w:lang w:val="es-ES_tradnl"/>
              </w:rPr>
            </w:pPr>
            <w:r w:rsidRPr="0009623A">
              <w:rPr>
                <w:rFonts w:ascii="Calibri Light" w:hAnsi="Calibri Light" w:cs="Calibri Light"/>
                <w:b/>
                <w:sz w:val="22"/>
                <w:szCs w:val="22"/>
                <w:lang w:val="es-ES_tradnl"/>
              </w:rPr>
              <w:t>Definición</w:t>
            </w:r>
          </w:p>
        </w:tc>
      </w:tr>
      <w:tr w:rsidR="00A15912" w:rsidRPr="00BF7A4D" w14:paraId="12E01289" w14:textId="77777777" w:rsidTr="1CECE2E3">
        <w:trPr>
          <w:trHeight w:val="245"/>
        </w:trPr>
        <w:tc>
          <w:tcPr>
            <w:tcW w:w="1710" w:type="dxa"/>
          </w:tcPr>
          <w:p w14:paraId="12E01287" w14:textId="789755FA" w:rsidR="00A15912" w:rsidRPr="00BF7A4D"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CP</w:t>
            </w:r>
          </w:p>
        </w:tc>
        <w:tc>
          <w:tcPr>
            <w:tcW w:w="7338" w:type="dxa"/>
          </w:tcPr>
          <w:p w14:paraId="12E01288" w14:textId="6707B3AC" w:rsidR="00A15912" w:rsidRPr="00BF7A4D"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 xml:space="preserve">Caso </w:t>
            </w:r>
            <w:r w:rsidR="00C260AC" w:rsidRPr="1CECE2E3">
              <w:rPr>
                <w:rFonts w:asciiTheme="minorHAnsi" w:eastAsiaTheme="minorEastAsia" w:hAnsiTheme="minorHAnsi" w:cstheme="minorBidi"/>
              </w:rPr>
              <w:t>De Prueba</w:t>
            </w:r>
          </w:p>
        </w:tc>
      </w:tr>
      <w:tr w:rsidR="00A15912" w:rsidRPr="00BF7A4D" w14:paraId="12E0128C" w14:textId="77777777" w:rsidTr="1CECE2E3">
        <w:trPr>
          <w:trHeight w:val="267"/>
        </w:trPr>
        <w:tc>
          <w:tcPr>
            <w:tcW w:w="1710" w:type="dxa"/>
          </w:tcPr>
          <w:p w14:paraId="12E0128A" w14:textId="57F1B49B" w:rsidR="00A15912" w:rsidRPr="00BF7A4D"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 xml:space="preserve">Pruebas </w:t>
            </w:r>
            <w:r w:rsidR="00130C10" w:rsidRPr="1CECE2E3">
              <w:rPr>
                <w:rFonts w:asciiTheme="minorHAnsi" w:eastAsiaTheme="minorEastAsia" w:hAnsiTheme="minorHAnsi" w:cstheme="minorBidi"/>
              </w:rPr>
              <w:t>De Software</w:t>
            </w:r>
          </w:p>
        </w:tc>
        <w:tc>
          <w:tcPr>
            <w:tcW w:w="7338" w:type="dxa"/>
          </w:tcPr>
          <w:p w14:paraId="12E0128B" w14:textId="28243E6B" w:rsidR="00A15912" w:rsidRPr="00BF7A4D" w:rsidRDefault="00C260AC"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color w:val="161616"/>
              </w:rPr>
              <w:t xml:space="preserve">Proceso De Evaluar Y Verificar Que Un Producto O Aplicación De Software Hace Lo Que Se Supone Que Debe Hacer. </w:t>
            </w:r>
            <w:r w:rsidRPr="1CECE2E3">
              <w:rPr>
                <w:rFonts w:asciiTheme="minorHAnsi" w:eastAsiaTheme="minorEastAsia" w:hAnsiTheme="minorHAnsi" w:cstheme="minorBidi"/>
              </w:rPr>
              <w:t xml:space="preserve"> </w:t>
            </w:r>
          </w:p>
        </w:tc>
      </w:tr>
      <w:tr w:rsidR="00A15912" w:rsidRPr="00BF7A4D" w14:paraId="12E0128F" w14:textId="77777777" w:rsidTr="1CECE2E3">
        <w:trPr>
          <w:trHeight w:val="245"/>
        </w:trPr>
        <w:tc>
          <w:tcPr>
            <w:tcW w:w="1710" w:type="dxa"/>
          </w:tcPr>
          <w:p w14:paraId="12E0128D" w14:textId="201775B7" w:rsidR="00A15912" w:rsidRPr="00BF7A4D" w:rsidRDefault="00130C10"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Requerimiento</w:t>
            </w:r>
          </w:p>
        </w:tc>
        <w:tc>
          <w:tcPr>
            <w:tcW w:w="7338" w:type="dxa"/>
          </w:tcPr>
          <w:p w14:paraId="12E0128E" w14:textId="3602F517" w:rsidR="00A15912" w:rsidRPr="00BF7A4D" w:rsidRDefault="00C260AC" w:rsidP="1CECE2E3">
            <w:pPr>
              <w:spacing w:line="276" w:lineRule="auto"/>
              <w:jc w:val="both"/>
              <w:rPr>
                <w:rFonts w:asciiTheme="minorHAnsi" w:eastAsiaTheme="minorEastAsia" w:hAnsiTheme="minorHAnsi" w:cstheme="minorBidi"/>
                <w:color w:val="161616"/>
              </w:rPr>
            </w:pPr>
            <w:r w:rsidRPr="1CECE2E3">
              <w:rPr>
                <w:rFonts w:asciiTheme="minorHAnsi" w:eastAsiaTheme="minorEastAsia" w:hAnsiTheme="minorHAnsi" w:cstheme="minorBidi"/>
                <w:color w:val="161616"/>
              </w:rPr>
              <w:t xml:space="preserve">Necesidades De Los </w:t>
            </w:r>
            <w:proofErr w:type="spellStart"/>
            <w:r w:rsidR="1CECE2E3" w:rsidRPr="1CECE2E3">
              <w:rPr>
                <w:rFonts w:asciiTheme="minorHAnsi" w:eastAsiaTheme="minorEastAsia" w:hAnsiTheme="minorHAnsi" w:cstheme="minorBidi"/>
                <w:color w:val="161616"/>
              </w:rPr>
              <w:t>Stakeholders</w:t>
            </w:r>
            <w:proofErr w:type="spellEnd"/>
            <w:r w:rsidR="1CECE2E3" w:rsidRPr="1CECE2E3">
              <w:rPr>
                <w:rFonts w:asciiTheme="minorHAnsi" w:eastAsiaTheme="minorEastAsia" w:hAnsiTheme="minorHAnsi" w:cstheme="minorBidi"/>
                <w:color w:val="161616"/>
              </w:rPr>
              <w:t xml:space="preserve"> </w:t>
            </w:r>
            <w:r w:rsidRPr="1CECE2E3">
              <w:rPr>
                <w:rFonts w:asciiTheme="minorHAnsi" w:eastAsiaTheme="minorEastAsia" w:hAnsiTheme="minorHAnsi" w:cstheme="minorBidi"/>
                <w:color w:val="161616"/>
              </w:rPr>
              <w:t xml:space="preserve">Que Requiere Que El </w:t>
            </w:r>
            <w:r w:rsidR="1CECE2E3" w:rsidRPr="1CECE2E3">
              <w:rPr>
                <w:rFonts w:asciiTheme="minorHAnsi" w:eastAsiaTheme="minorEastAsia" w:hAnsiTheme="minorHAnsi" w:cstheme="minorBidi"/>
                <w:color w:val="161616"/>
              </w:rPr>
              <w:t xml:space="preserve">Sistema </w:t>
            </w:r>
            <w:r w:rsidRPr="1CECE2E3">
              <w:rPr>
                <w:rFonts w:asciiTheme="minorHAnsi" w:eastAsiaTheme="minorEastAsia" w:hAnsiTheme="minorHAnsi" w:cstheme="minorBidi"/>
                <w:color w:val="161616"/>
              </w:rPr>
              <w:t xml:space="preserve">Deba De Cumplir De Manera </w:t>
            </w:r>
            <w:r w:rsidR="1CECE2E3" w:rsidRPr="1CECE2E3">
              <w:rPr>
                <w:rFonts w:asciiTheme="minorHAnsi" w:eastAsiaTheme="minorEastAsia" w:hAnsiTheme="minorHAnsi" w:cstheme="minorBidi"/>
                <w:color w:val="161616"/>
              </w:rPr>
              <w:t>Satisfactoria</w:t>
            </w:r>
            <w:r w:rsidRPr="1CECE2E3">
              <w:rPr>
                <w:rFonts w:asciiTheme="minorHAnsi" w:eastAsiaTheme="minorEastAsia" w:hAnsiTheme="minorHAnsi" w:cstheme="minorBidi"/>
                <w:color w:val="161616"/>
              </w:rPr>
              <w:t>.</w:t>
            </w:r>
          </w:p>
        </w:tc>
      </w:tr>
    </w:tbl>
    <w:p w14:paraId="12E01290" w14:textId="77777777" w:rsidR="00A15912" w:rsidRDefault="00A15912" w:rsidP="00A15912"/>
    <w:p w14:paraId="12E01291" w14:textId="77777777" w:rsidR="00A15912" w:rsidRPr="00A15912" w:rsidRDefault="00A15912" w:rsidP="001101B3">
      <w:pPr>
        <w:pStyle w:val="Ttulo1"/>
        <w:numPr>
          <w:ilvl w:val="0"/>
          <w:numId w:val="30"/>
        </w:numPr>
        <w:spacing w:before="0" w:after="0"/>
        <w:rPr>
          <w:rFonts w:ascii="Calibri" w:hAnsi="Calibri" w:cs="Book Antiqua"/>
          <w:sz w:val="28"/>
        </w:rPr>
      </w:pPr>
      <w:bookmarkStart w:id="9" w:name="_Toc461691018"/>
      <w:bookmarkStart w:id="10" w:name="_Toc75630703"/>
      <w:r w:rsidRPr="00A15912">
        <w:rPr>
          <w:rFonts w:ascii="Calibri" w:hAnsi="Calibri" w:cs="Book Antiqua"/>
          <w:sz w:val="28"/>
        </w:rPr>
        <w:t>Documentos de referencia</w:t>
      </w:r>
      <w:bookmarkEnd w:id="9"/>
      <w:bookmarkEnd w:id="10"/>
    </w:p>
    <w:p w14:paraId="12E01292" w14:textId="77777777" w:rsidR="00A15912" w:rsidRDefault="00A15912" w:rsidP="00A15912"/>
    <w:tbl>
      <w:tblPr>
        <w:tblW w:w="285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94"/>
      </w:tblGrid>
      <w:tr w:rsidR="00A15912" w:rsidRPr="00BF7A4D" w14:paraId="12E01294" w14:textId="77777777" w:rsidTr="00A15912">
        <w:trPr>
          <w:trHeight w:val="267"/>
          <w:jc w:val="center"/>
        </w:trPr>
        <w:tc>
          <w:tcPr>
            <w:tcW w:w="5000" w:type="pct"/>
            <w:shd w:val="clear" w:color="auto" w:fill="D5DCE4"/>
          </w:tcPr>
          <w:p w14:paraId="12E01293" w14:textId="77777777" w:rsidR="00A15912" w:rsidRPr="00BF7A4D" w:rsidRDefault="00A15912" w:rsidP="00A15912">
            <w:pPr>
              <w:spacing w:line="276" w:lineRule="auto"/>
              <w:jc w:val="center"/>
              <w:rPr>
                <w:rFonts w:ascii="Arial" w:hAnsi="Arial" w:cs="Arial"/>
                <w:b/>
                <w:sz w:val="22"/>
                <w:szCs w:val="22"/>
                <w:lang w:val="es-ES_tradnl"/>
              </w:rPr>
            </w:pPr>
            <w:r w:rsidRPr="0009623A">
              <w:rPr>
                <w:rFonts w:ascii="Calibri Light" w:hAnsi="Calibri Light" w:cs="Calibri Light"/>
                <w:b/>
                <w:sz w:val="22"/>
                <w:szCs w:val="22"/>
                <w:lang w:val="es-ES_tradnl"/>
              </w:rPr>
              <w:t>DOCUMENTO VERSIÓN</w:t>
            </w:r>
          </w:p>
        </w:tc>
      </w:tr>
      <w:tr w:rsidR="00A15912" w:rsidRPr="00BF7A4D" w14:paraId="12E01296" w14:textId="77777777" w:rsidTr="00A15912">
        <w:trPr>
          <w:trHeight w:val="245"/>
          <w:jc w:val="center"/>
        </w:trPr>
        <w:tc>
          <w:tcPr>
            <w:tcW w:w="5000" w:type="pct"/>
          </w:tcPr>
          <w:p w14:paraId="12E01295" w14:textId="4CD67337" w:rsidR="00A15912" w:rsidRPr="000C1849" w:rsidRDefault="00A15912" w:rsidP="00A15912">
            <w:pPr>
              <w:spacing w:line="276" w:lineRule="auto"/>
              <w:jc w:val="both"/>
              <w:rPr>
                <w:rFonts w:ascii="Calibri" w:hAnsi="Calibri" w:cs="Calibri"/>
                <w:szCs w:val="22"/>
              </w:rPr>
            </w:pPr>
            <w:r w:rsidRPr="000C1849">
              <w:rPr>
                <w:rFonts w:ascii="Calibri" w:hAnsi="Calibri" w:cs="Calibri"/>
                <w:szCs w:val="22"/>
              </w:rPr>
              <w:t>Documentos de caso de uso</w:t>
            </w:r>
            <w:r w:rsidR="000C1849" w:rsidRPr="000C1849">
              <w:rPr>
                <w:rFonts w:ascii="Calibri" w:hAnsi="Calibri" w:cs="Calibri"/>
                <w:szCs w:val="22"/>
              </w:rPr>
              <w:t xml:space="preserve"> versión final</w:t>
            </w:r>
          </w:p>
        </w:tc>
      </w:tr>
      <w:tr w:rsidR="00A15912" w:rsidRPr="00BF7A4D" w14:paraId="12E01298" w14:textId="77777777" w:rsidTr="00A15912">
        <w:trPr>
          <w:trHeight w:val="267"/>
          <w:jc w:val="center"/>
        </w:trPr>
        <w:tc>
          <w:tcPr>
            <w:tcW w:w="5000" w:type="pct"/>
          </w:tcPr>
          <w:p w14:paraId="12E01297" w14:textId="064C8D8F" w:rsidR="00A15912" w:rsidRPr="000C1849" w:rsidRDefault="00A15912" w:rsidP="00A15912">
            <w:pPr>
              <w:spacing w:line="276" w:lineRule="auto"/>
              <w:jc w:val="both"/>
              <w:rPr>
                <w:rFonts w:ascii="Calibri" w:hAnsi="Calibri" w:cs="Calibri"/>
                <w:szCs w:val="22"/>
              </w:rPr>
            </w:pPr>
            <w:r w:rsidRPr="000C1849">
              <w:rPr>
                <w:rFonts w:ascii="Calibri" w:hAnsi="Calibri" w:cs="Calibri"/>
                <w:szCs w:val="22"/>
              </w:rPr>
              <w:t>Especificación de requisitos</w:t>
            </w:r>
            <w:r w:rsidR="000C1849" w:rsidRPr="000C1849">
              <w:rPr>
                <w:rFonts w:ascii="Calibri" w:hAnsi="Calibri" w:cs="Calibri"/>
                <w:szCs w:val="22"/>
              </w:rPr>
              <w:t xml:space="preserve"> versión final</w:t>
            </w:r>
          </w:p>
        </w:tc>
      </w:tr>
      <w:tr w:rsidR="00A15912" w:rsidRPr="00BF7A4D" w14:paraId="12E0129A" w14:textId="77777777" w:rsidTr="00A15912">
        <w:trPr>
          <w:trHeight w:val="245"/>
          <w:jc w:val="center"/>
        </w:trPr>
        <w:tc>
          <w:tcPr>
            <w:tcW w:w="5000" w:type="pct"/>
          </w:tcPr>
          <w:p w14:paraId="12E01299" w14:textId="0ACBA195" w:rsidR="00A15912" w:rsidRPr="000C1849" w:rsidRDefault="000C1849" w:rsidP="00A15912">
            <w:pPr>
              <w:spacing w:line="276" w:lineRule="auto"/>
              <w:jc w:val="both"/>
              <w:rPr>
                <w:rFonts w:ascii="Calibri" w:hAnsi="Calibri" w:cs="Calibri"/>
                <w:szCs w:val="22"/>
              </w:rPr>
            </w:pPr>
            <w:r w:rsidRPr="000C1849">
              <w:rPr>
                <w:rFonts w:ascii="Calibri" w:hAnsi="Calibri" w:cs="Calibri"/>
                <w:szCs w:val="22"/>
              </w:rPr>
              <w:t>Diagramas del proyecto versión final</w:t>
            </w:r>
          </w:p>
        </w:tc>
      </w:tr>
      <w:tr w:rsidR="00A15912" w:rsidRPr="00BF7A4D" w14:paraId="12E0129C" w14:textId="77777777" w:rsidTr="00A15912">
        <w:trPr>
          <w:trHeight w:val="245"/>
          <w:jc w:val="center"/>
        </w:trPr>
        <w:tc>
          <w:tcPr>
            <w:tcW w:w="5000" w:type="pct"/>
          </w:tcPr>
          <w:p w14:paraId="12E0129B" w14:textId="177FFCA7" w:rsidR="00A15912" w:rsidRPr="000C1849" w:rsidRDefault="00EF5C91" w:rsidP="00A15912">
            <w:pPr>
              <w:spacing w:line="276" w:lineRule="auto"/>
              <w:jc w:val="both"/>
              <w:rPr>
                <w:rFonts w:ascii="Calibri" w:hAnsi="Calibri" w:cs="Calibri"/>
                <w:szCs w:val="22"/>
              </w:rPr>
            </w:pPr>
            <w:r>
              <w:rPr>
                <w:rFonts w:ascii="Calibri" w:hAnsi="Calibri" w:cs="Calibri"/>
                <w:szCs w:val="22"/>
              </w:rPr>
              <w:t xml:space="preserve">Prototipos versión final </w:t>
            </w:r>
          </w:p>
        </w:tc>
      </w:tr>
    </w:tbl>
    <w:p w14:paraId="12E0129D" w14:textId="77777777" w:rsidR="00A15912" w:rsidRDefault="00A15912" w:rsidP="00A15912"/>
    <w:p w14:paraId="12E0129E" w14:textId="77777777" w:rsidR="00A15912" w:rsidRDefault="00A15912" w:rsidP="00A15912">
      <w:r>
        <w:br w:type="page"/>
      </w:r>
    </w:p>
    <w:p w14:paraId="12E0129F" w14:textId="77777777" w:rsidR="00A15912" w:rsidRDefault="1CECE2E3" w:rsidP="001101B3">
      <w:pPr>
        <w:pStyle w:val="Ttulo1"/>
        <w:numPr>
          <w:ilvl w:val="0"/>
          <w:numId w:val="30"/>
        </w:numPr>
        <w:spacing w:before="0" w:after="0"/>
        <w:rPr>
          <w:rFonts w:ascii="Calibri" w:hAnsi="Calibri" w:cs="Book Antiqua"/>
          <w:sz w:val="28"/>
        </w:rPr>
      </w:pPr>
      <w:bookmarkStart w:id="11" w:name="_Toc461691020"/>
      <w:bookmarkStart w:id="12" w:name="_Toc75630704"/>
      <w:r w:rsidRPr="1CECE2E3">
        <w:rPr>
          <w:rFonts w:ascii="Calibri" w:hAnsi="Calibri" w:cs="Book Antiqua"/>
          <w:sz w:val="28"/>
          <w:szCs w:val="28"/>
        </w:rPr>
        <w:lastRenderedPageBreak/>
        <w:t>Estrategia de pruebas</w:t>
      </w:r>
      <w:bookmarkEnd w:id="11"/>
      <w:bookmarkEnd w:id="12"/>
    </w:p>
    <w:p w14:paraId="12E012A1" w14:textId="77777777" w:rsidR="00A15912" w:rsidRPr="00A15912" w:rsidRDefault="1CECE2E3" w:rsidP="001101B3">
      <w:pPr>
        <w:pStyle w:val="Ttulo2"/>
        <w:numPr>
          <w:ilvl w:val="1"/>
          <w:numId w:val="30"/>
        </w:numPr>
        <w:ind w:left="1418"/>
        <w:rPr>
          <w:rFonts w:ascii="Calibri" w:hAnsi="Calibri" w:cs="Book Antiqua"/>
          <w:i w:val="0"/>
          <w:sz w:val="24"/>
        </w:rPr>
      </w:pPr>
      <w:bookmarkStart w:id="13" w:name="_Toc461691021"/>
      <w:bookmarkStart w:id="14" w:name="_Toc75630705"/>
      <w:r w:rsidRPr="1CECE2E3">
        <w:rPr>
          <w:rFonts w:ascii="Calibri" w:hAnsi="Calibri" w:cs="Book Antiqua"/>
          <w:i w:val="0"/>
          <w:iCs w:val="0"/>
          <w:sz w:val="24"/>
          <w:szCs w:val="24"/>
        </w:rPr>
        <w:t xml:space="preserve">Pruebas </w:t>
      </w:r>
      <w:bookmarkEnd w:id="13"/>
      <w:bookmarkEnd w:id="14"/>
      <w:r w:rsidRPr="1CECE2E3">
        <w:rPr>
          <w:rFonts w:ascii="Calibri" w:hAnsi="Calibri" w:cs="Book Antiqua"/>
          <w:i w:val="0"/>
          <w:iCs w:val="0"/>
          <w:sz w:val="24"/>
          <w:szCs w:val="24"/>
        </w:rPr>
        <w:t>unitarias</w:t>
      </w:r>
    </w:p>
    <w:p w14:paraId="12E012A5" w14:textId="77777777" w:rsidR="00C329B0" w:rsidRPr="000A5845" w:rsidRDefault="00C329B0" w:rsidP="00A15912">
      <w:pPr>
        <w:spacing w:line="276" w:lineRule="auto"/>
        <w:ind w:left="709"/>
        <w:jc w:val="both"/>
        <w:rPr>
          <w:color w:val="0000FF"/>
        </w:rPr>
      </w:pPr>
    </w:p>
    <w:tbl>
      <w:tblPr>
        <w:tblW w:w="8928" w:type="dxa"/>
        <w:tblInd w:w="712" w:type="dxa"/>
        <w:tblCellMar>
          <w:left w:w="0" w:type="dxa"/>
          <w:right w:w="0" w:type="dxa"/>
        </w:tblCellMar>
        <w:tblLook w:val="04A0" w:firstRow="1" w:lastRow="0" w:firstColumn="1" w:lastColumn="0" w:noHBand="0" w:noVBand="1"/>
      </w:tblPr>
      <w:tblGrid>
        <w:gridCol w:w="2212"/>
        <w:gridCol w:w="6716"/>
      </w:tblGrid>
      <w:tr w:rsidR="00CE2473" w:rsidRPr="007A3321" w14:paraId="2B9B5BCD"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3B1D617"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Código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086F2998"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CP-001</w:t>
            </w:r>
          </w:p>
        </w:tc>
      </w:tr>
      <w:tr w:rsidR="00CE2473" w:rsidRPr="007A3321" w14:paraId="1F2EDF8A"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021D8811"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Caso de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41F99751"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Prueba de inicio de sesión</w:t>
            </w:r>
          </w:p>
        </w:tc>
      </w:tr>
      <w:tr w:rsidR="00CE2473" w:rsidRPr="007A3321" w14:paraId="7973F507" w14:textId="77777777" w:rsidTr="1CECE2E3">
        <w:trPr>
          <w:trHeight w:val="447"/>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644264D5"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Responsable</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622325F4"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Desarrolladores</w:t>
            </w:r>
          </w:p>
        </w:tc>
      </w:tr>
      <w:tr w:rsidR="00CE2473" w:rsidRPr="007A3321" w14:paraId="5263F746" w14:textId="77777777" w:rsidTr="1CECE2E3">
        <w:trPr>
          <w:trHeight w:val="1436"/>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08C0341"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Descripción de la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4665BC3D" w14:textId="77777777" w:rsidR="00CE2473" w:rsidRDefault="1CECE2E3" w:rsidP="1CECE2E3">
            <w:pPr>
              <w:numPr>
                <w:ilvl w:val="0"/>
                <w:numId w:val="26"/>
              </w:numPr>
              <w:suppressAutoHyphens w:val="0"/>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Se ingresan los siguientes parámetros:</w:t>
            </w:r>
          </w:p>
          <w:tbl>
            <w:tblPr>
              <w:tblStyle w:val="Tablaconcuadrcula"/>
              <w:tblW w:w="5860" w:type="dxa"/>
              <w:tblInd w:w="584" w:type="dxa"/>
              <w:tblLook w:val="04A0" w:firstRow="1" w:lastRow="0" w:firstColumn="1" w:lastColumn="0" w:noHBand="0" w:noVBand="1"/>
            </w:tblPr>
            <w:tblGrid>
              <w:gridCol w:w="1474"/>
              <w:gridCol w:w="1597"/>
              <w:gridCol w:w="2789"/>
            </w:tblGrid>
            <w:tr w:rsidR="00CE2473" w14:paraId="31EF8380" w14:textId="77777777" w:rsidTr="1CECE2E3">
              <w:trPr>
                <w:trHeight w:val="546"/>
              </w:trPr>
              <w:tc>
                <w:tcPr>
                  <w:tcW w:w="1474" w:type="dxa"/>
                </w:tcPr>
                <w:p w14:paraId="47F35217" w14:textId="77777777" w:rsidR="00CE2473"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Tipo de dato </w:t>
                  </w:r>
                </w:p>
              </w:tc>
              <w:tc>
                <w:tcPr>
                  <w:tcW w:w="1597" w:type="dxa"/>
                </w:tcPr>
                <w:p w14:paraId="5CA125B4" w14:textId="77777777" w:rsidR="00CE2473"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Nombre del parámetro</w:t>
                  </w:r>
                </w:p>
              </w:tc>
              <w:tc>
                <w:tcPr>
                  <w:tcW w:w="2789" w:type="dxa"/>
                </w:tcPr>
                <w:p w14:paraId="2D305311" w14:textId="77777777" w:rsidR="00CE2473"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Valor parámetro</w:t>
                  </w:r>
                </w:p>
              </w:tc>
            </w:tr>
            <w:tr w:rsidR="00CE2473" w14:paraId="7F58332C" w14:textId="77777777" w:rsidTr="1CECE2E3">
              <w:trPr>
                <w:trHeight w:val="281"/>
              </w:trPr>
              <w:tc>
                <w:tcPr>
                  <w:tcW w:w="1474" w:type="dxa"/>
                </w:tcPr>
                <w:p w14:paraId="4C94948D" w14:textId="77777777" w:rsidR="00CE2473" w:rsidRDefault="1CECE2E3" w:rsidP="1CECE2E3">
                  <w:pP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97" w:type="dxa"/>
                </w:tcPr>
                <w:p w14:paraId="7B13B0E6" w14:textId="4D3F38FF" w:rsidR="00CE2473" w:rsidRDefault="00C260AC" w:rsidP="1CECE2E3">
                  <w:pPr>
                    <w:rPr>
                      <w:rFonts w:asciiTheme="minorHAnsi" w:eastAsiaTheme="minorEastAsia" w:hAnsiTheme="minorHAnsi" w:cstheme="minorBidi"/>
                    </w:rPr>
                  </w:pPr>
                  <w:r>
                    <w:rPr>
                      <w:rFonts w:asciiTheme="minorHAnsi" w:eastAsiaTheme="minorEastAsia" w:hAnsiTheme="minorHAnsi" w:cstheme="minorBidi"/>
                    </w:rPr>
                    <w:t>Usuario</w:t>
                  </w:r>
                </w:p>
              </w:tc>
              <w:tc>
                <w:tcPr>
                  <w:tcW w:w="2789" w:type="dxa"/>
                </w:tcPr>
                <w:p w14:paraId="3D7652ED" w14:textId="07D3754E" w:rsidR="00CE2473" w:rsidRDefault="00C260AC" w:rsidP="1CECE2E3">
                  <w:pPr>
                    <w:rPr>
                      <w:rFonts w:asciiTheme="minorHAnsi" w:eastAsiaTheme="minorEastAsia" w:hAnsiTheme="minorHAnsi" w:cstheme="minorBidi"/>
                    </w:rPr>
                  </w:pPr>
                  <w:r>
                    <w:rPr>
                      <w:rFonts w:asciiTheme="minorHAnsi" w:eastAsiaTheme="minorEastAsia" w:hAnsiTheme="minorHAnsi" w:cstheme="minorBidi"/>
                    </w:rPr>
                    <w:t>KRCB</w:t>
                  </w:r>
                </w:p>
              </w:tc>
            </w:tr>
            <w:tr w:rsidR="00CE2473" w14:paraId="679F8ADB" w14:textId="77777777" w:rsidTr="1CECE2E3">
              <w:trPr>
                <w:trHeight w:val="265"/>
              </w:trPr>
              <w:tc>
                <w:tcPr>
                  <w:tcW w:w="1474" w:type="dxa"/>
                </w:tcPr>
                <w:p w14:paraId="75B02075" w14:textId="77777777" w:rsidR="00CE2473" w:rsidRDefault="1CECE2E3" w:rsidP="1CECE2E3">
                  <w:pP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97" w:type="dxa"/>
                </w:tcPr>
                <w:p w14:paraId="00DA23EA" w14:textId="77777777" w:rsidR="00CE2473"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Contraseña</w:t>
                  </w:r>
                </w:p>
              </w:tc>
              <w:tc>
                <w:tcPr>
                  <w:tcW w:w="2789" w:type="dxa"/>
                </w:tcPr>
                <w:p w14:paraId="4BA081C7" w14:textId="15BB803A" w:rsidR="00CE2473" w:rsidRDefault="00C260AC" w:rsidP="1CECE2E3">
                  <w:pPr>
                    <w:rPr>
                      <w:rFonts w:asciiTheme="minorHAnsi" w:eastAsiaTheme="minorEastAsia" w:hAnsiTheme="minorHAnsi" w:cstheme="minorBidi"/>
                    </w:rPr>
                  </w:pPr>
                  <w:r>
                    <w:rPr>
                      <w:rFonts w:asciiTheme="minorHAnsi" w:eastAsiaTheme="minorEastAsia" w:hAnsiTheme="minorHAnsi" w:cstheme="minorBidi"/>
                    </w:rPr>
                    <w:t>1234</w:t>
                  </w:r>
                </w:p>
              </w:tc>
            </w:tr>
          </w:tbl>
          <w:p w14:paraId="6E9ED783" w14:textId="77777777" w:rsidR="00CE2473" w:rsidRPr="007A3321" w:rsidRDefault="00CE2473" w:rsidP="1CECE2E3">
            <w:pPr>
              <w:rPr>
                <w:rFonts w:asciiTheme="minorHAnsi" w:eastAsiaTheme="minorEastAsia" w:hAnsiTheme="minorHAnsi" w:cstheme="minorBidi"/>
              </w:rPr>
            </w:pPr>
          </w:p>
          <w:p w14:paraId="5EBEA244" w14:textId="3D830969" w:rsidR="00CE2473" w:rsidRPr="007A3321" w:rsidRDefault="1CECE2E3" w:rsidP="1CECE2E3">
            <w:pPr>
              <w:numPr>
                <w:ilvl w:val="0"/>
                <w:numId w:val="27"/>
              </w:numPr>
              <w:suppressAutoHyphens w:val="0"/>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 xml:space="preserve">Hacer clic en el botón </w:t>
            </w:r>
            <w:r w:rsidR="00C260AC">
              <w:rPr>
                <w:rFonts w:asciiTheme="minorHAnsi" w:eastAsiaTheme="minorEastAsia" w:hAnsiTheme="minorHAnsi" w:cstheme="minorBidi"/>
              </w:rPr>
              <w:t>Ingresar</w:t>
            </w:r>
            <w:r w:rsidRPr="1CECE2E3">
              <w:rPr>
                <w:rFonts w:asciiTheme="minorHAnsi" w:eastAsiaTheme="minorEastAsia" w:hAnsiTheme="minorHAnsi" w:cstheme="minorBidi"/>
              </w:rPr>
              <w:t>.</w:t>
            </w:r>
          </w:p>
        </w:tc>
      </w:tr>
      <w:tr w:rsidR="00CE2473" w:rsidRPr="007A3321" w14:paraId="17C49D02"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601219D6"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Requisito previo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317605AD"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El usuario debe ingresado correctamente al sistema </w:t>
            </w:r>
          </w:p>
        </w:tc>
      </w:tr>
      <w:tr w:rsidR="00CE2473" w:rsidRPr="007A3321" w14:paraId="13BFF070" w14:textId="77777777" w:rsidTr="1CECE2E3">
        <w:trPr>
          <w:trHeight w:val="34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6CC8236D"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esperado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5503F44C"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El usuario estará online en la aplicación </w:t>
            </w:r>
          </w:p>
        </w:tc>
      </w:tr>
      <w:tr w:rsidR="00CE2473" w:rsidRPr="007A3321" w14:paraId="6A762366" w14:textId="77777777" w:rsidTr="1CECE2E3">
        <w:trPr>
          <w:trHeight w:val="38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4577B096"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obtenido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1BBE314D"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Ha ingresado correctamente el usuario.</w:t>
            </w:r>
          </w:p>
        </w:tc>
      </w:tr>
      <w:tr w:rsidR="00CE2473" w:rsidRPr="007A3321" w14:paraId="6DB29B5D" w14:textId="77777777" w:rsidTr="1CECE2E3">
        <w:trPr>
          <w:trHeight w:val="393"/>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5138E462"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Estado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0E9E65C3"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Exitoso</w:t>
            </w:r>
          </w:p>
        </w:tc>
      </w:tr>
      <w:tr w:rsidR="00CE2473" w:rsidRPr="007A3321" w14:paraId="259470FD" w14:textId="77777777" w:rsidTr="1CECE2E3">
        <w:trPr>
          <w:trHeight w:val="25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7FF4175"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Observaciones</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167F1D51"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 Una vez iniciada sesión podrá administrar los submenús </w:t>
            </w:r>
          </w:p>
        </w:tc>
      </w:tr>
    </w:tbl>
    <w:p w14:paraId="12E012C5" w14:textId="11B9DD09" w:rsidR="00C329B0" w:rsidRDefault="00C329B0" w:rsidP="00A15912">
      <w:pPr>
        <w:spacing w:line="276" w:lineRule="auto"/>
        <w:ind w:left="709"/>
        <w:jc w:val="both"/>
        <w:rPr>
          <w:rFonts w:ascii="Calibri" w:hAnsi="Calibri" w:cs="Calibri"/>
          <w:color w:val="0000FF"/>
        </w:rPr>
      </w:pPr>
    </w:p>
    <w:p w14:paraId="22615346" w14:textId="77777777" w:rsidR="003D4534" w:rsidRPr="00A80275" w:rsidRDefault="003D4534" w:rsidP="00A15912">
      <w:pPr>
        <w:spacing w:line="276" w:lineRule="auto"/>
        <w:ind w:left="709"/>
        <w:jc w:val="both"/>
        <w:rPr>
          <w:rFonts w:ascii="Calibri" w:hAnsi="Calibri" w:cs="Calibri"/>
          <w:color w:val="0000FF"/>
        </w:rPr>
      </w:pPr>
    </w:p>
    <w:tbl>
      <w:tblPr>
        <w:tblW w:w="0" w:type="auto"/>
        <w:tblInd w:w="712" w:type="dxa"/>
        <w:tblLook w:val="04A0" w:firstRow="1" w:lastRow="0" w:firstColumn="1" w:lastColumn="0" w:noHBand="0" w:noVBand="1"/>
      </w:tblPr>
      <w:tblGrid>
        <w:gridCol w:w="2208"/>
        <w:gridCol w:w="6698"/>
      </w:tblGrid>
      <w:tr w:rsidR="7A001883" w14:paraId="78B7D6B3"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870F86D"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Código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73785110" w14:textId="23B6A24C"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CP-002</w:t>
            </w:r>
          </w:p>
        </w:tc>
      </w:tr>
      <w:tr w:rsidR="7A001883" w14:paraId="2316942A"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DA43270"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Caso de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5C3DFA4D" w14:textId="2318645E"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Prueba de registro de </w:t>
            </w:r>
            <w:r w:rsidR="00C260AC">
              <w:rPr>
                <w:rFonts w:asciiTheme="minorHAnsi" w:eastAsiaTheme="minorEastAsia" w:hAnsiTheme="minorHAnsi" w:cstheme="minorBidi"/>
              </w:rPr>
              <w:t>cliente</w:t>
            </w:r>
            <w:r w:rsidRPr="1CECE2E3">
              <w:rPr>
                <w:rFonts w:asciiTheme="minorHAnsi" w:eastAsiaTheme="minorEastAsia" w:hAnsiTheme="minorHAnsi" w:cstheme="minorBidi"/>
              </w:rPr>
              <w:t xml:space="preserve"> </w:t>
            </w:r>
          </w:p>
        </w:tc>
      </w:tr>
      <w:tr w:rsidR="7A001883" w14:paraId="471E5839" w14:textId="77777777" w:rsidTr="1CECE2E3">
        <w:trPr>
          <w:trHeight w:val="447"/>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E316B9A"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Responsable</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55A67566"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Desarrolladores</w:t>
            </w:r>
          </w:p>
        </w:tc>
      </w:tr>
      <w:tr w:rsidR="7A001883" w14:paraId="4BFE444F" w14:textId="77777777" w:rsidTr="1CECE2E3">
        <w:trPr>
          <w:trHeight w:val="1436"/>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C22DD21"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Descripción de la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1AE081AE" w14:textId="77777777" w:rsidR="6997A4C4" w:rsidRDefault="1CECE2E3" w:rsidP="1CECE2E3">
            <w:pPr>
              <w:numPr>
                <w:ilvl w:val="0"/>
                <w:numId w:val="26"/>
              </w:numPr>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Se ingresan los siguientes parámetros:</w:t>
            </w:r>
          </w:p>
          <w:tbl>
            <w:tblPr>
              <w:tblStyle w:val="Tablaconcuadrcula"/>
              <w:tblW w:w="0" w:type="auto"/>
              <w:tblInd w:w="584" w:type="dxa"/>
              <w:tblLook w:val="04A0" w:firstRow="1" w:lastRow="0" w:firstColumn="1" w:lastColumn="0" w:noHBand="0" w:noVBand="1"/>
            </w:tblPr>
            <w:tblGrid>
              <w:gridCol w:w="1316"/>
              <w:gridCol w:w="1536"/>
              <w:gridCol w:w="2990"/>
            </w:tblGrid>
            <w:tr w:rsidR="7A001883" w14:paraId="49B7DC2E" w14:textId="77777777" w:rsidTr="1CECE2E3">
              <w:trPr>
                <w:trHeight w:val="546"/>
              </w:trPr>
              <w:tc>
                <w:tcPr>
                  <w:tcW w:w="1320" w:type="dxa"/>
                </w:tcPr>
                <w:p w14:paraId="65DEC7DE"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Tipo de dato </w:t>
                  </w:r>
                </w:p>
              </w:tc>
              <w:tc>
                <w:tcPr>
                  <w:tcW w:w="1537" w:type="dxa"/>
                </w:tcPr>
                <w:p w14:paraId="473A5A03"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Nombre del parámetro</w:t>
                  </w:r>
                </w:p>
              </w:tc>
              <w:tc>
                <w:tcPr>
                  <w:tcW w:w="3003" w:type="dxa"/>
                </w:tcPr>
                <w:p w14:paraId="4061F317"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Valor parámetro</w:t>
                  </w:r>
                </w:p>
              </w:tc>
            </w:tr>
            <w:tr w:rsidR="7A001883" w14:paraId="5D221A4F" w14:textId="77777777" w:rsidTr="1CECE2E3">
              <w:trPr>
                <w:trHeight w:val="281"/>
              </w:trPr>
              <w:tc>
                <w:tcPr>
                  <w:tcW w:w="1320" w:type="dxa"/>
                </w:tcPr>
                <w:p w14:paraId="5B1418FA" w14:textId="77777777" w:rsidR="6997A4C4" w:rsidRDefault="1CECE2E3" w:rsidP="00C260AC">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23FA8B22" w14:textId="121AE214" w:rsidR="7A001883" w:rsidRDefault="00C260AC" w:rsidP="00C260AC">
                  <w:pPr>
                    <w:spacing w:line="259" w:lineRule="auto"/>
                    <w:jc w:val="center"/>
                    <w:rPr>
                      <w:rFonts w:asciiTheme="minorHAnsi" w:eastAsiaTheme="minorEastAsia" w:hAnsiTheme="minorHAnsi" w:cstheme="minorBidi"/>
                    </w:rPr>
                  </w:pPr>
                  <w:r>
                    <w:rPr>
                      <w:rFonts w:asciiTheme="minorHAnsi" w:eastAsiaTheme="minorEastAsia" w:hAnsiTheme="minorHAnsi" w:cstheme="minorBidi"/>
                    </w:rPr>
                    <w:t>nombres</w:t>
                  </w:r>
                </w:p>
              </w:tc>
              <w:tc>
                <w:tcPr>
                  <w:tcW w:w="3003" w:type="dxa"/>
                </w:tcPr>
                <w:p w14:paraId="696CB4A0" w14:textId="22BB3752" w:rsidR="7A001883" w:rsidRDefault="00C260AC" w:rsidP="00C260AC">
                  <w:pPr>
                    <w:jc w:val="center"/>
                    <w:rPr>
                      <w:rFonts w:asciiTheme="minorHAnsi" w:eastAsiaTheme="minorEastAsia" w:hAnsiTheme="minorHAnsi" w:cstheme="minorBidi"/>
                    </w:rPr>
                  </w:pPr>
                  <w:r>
                    <w:rPr>
                      <w:rFonts w:asciiTheme="minorHAnsi" w:eastAsiaTheme="minorEastAsia" w:hAnsiTheme="minorHAnsi" w:cstheme="minorBidi"/>
                    </w:rPr>
                    <w:t>Kenny Caicedo</w:t>
                  </w:r>
                </w:p>
              </w:tc>
            </w:tr>
            <w:tr w:rsidR="7A001883" w14:paraId="3B10F046" w14:textId="77777777" w:rsidTr="1CECE2E3">
              <w:trPr>
                <w:trHeight w:val="265"/>
              </w:trPr>
              <w:tc>
                <w:tcPr>
                  <w:tcW w:w="1320" w:type="dxa"/>
                </w:tcPr>
                <w:p w14:paraId="60733D04" w14:textId="65B943DB" w:rsidR="7A001883" w:rsidRDefault="00C260AC" w:rsidP="00C260AC">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5ECCB863" w14:textId="3906989F" w:rsidR="7A001883" w:rsidRDefault="00C260AC" w:rsidP="00C260AC">
                  <w:pPr>
                    <w:jc w:val="center"/>
                    <w:rPr>
                      <w:rFonts w:asciiTheme="minorHAnsi" w:eastAsiaTheme="minorEastAsia" w:hAnsiTheme="minorHAnsi" w:cstheme="minorBidi"/>
                    </w:rPr>
                  </w:pPr>
                  <w:r>
                    <w:rPr>
                      <w:rFonts w:asciiTheme="minorHAnsi" w:eastAsiaTheme="minorEastAsia" w:hAnsiTheme="minorHAnsi" w:cstheme="minorBidi"/>
                    </w:rPr>
                    <w:t>cedula</w:t>
                  </w:r>
                </w:p>
              </w:tc>
              <w:tc>
                <w:tcPr>
                  <w:tcW w:w="3003" w:type="dxa"/>
                </w:tcPr>
                <w:p w14:paraId="66B0D717" w14:textId="73EBD2E5" w:rsidR="7A001883" w:rsidRDefault="00C260AC" w:rsidP="00C260AC">
                  <w:pPr>
                    <w:jc w:val="center"/>
                    <w:rPr>
                      <w:rFonts w:asciiTheme="minorHAnsi" w:eastAsiaTheme="minorEastAsia" w:hAnsiTheme="minorHAnsi" w:cstheme="minorBidi"/>
                    </w:rPr>
                  </w:pPr>
                  <w:r>
                    <w:rPr>
                      <w:rFonts w:asciiTheme="minorHAnsi" w:eastAsiaTheme="minorEastAsia" w:hAnsiTheme="minorHAnsi" w:cstheme="minorBidi"/>
                    </w:rPr>
                    <w:t>0921124848</w:t>
                  </w:r>
                </w:p>
              </w:tc>
            </w:tr>
            <w:tr w:rsidR="7A001883" w14:paraId="414A6BF2" w14:textId="77777777" w:rsidTr="1CECE2E3">
              <w:trPr>
                <w:trHeight w:val="265"/>
              </w:trPr>
              <w:tc>
                <w:tcPr>
                  <w:tcW w:w="1320" w:type="dxa"/>
                </w:tcPr>
                <w:p w14:paraId="00AEC94C" w14:textId="4D19E84C" w:rsidR="7A001883" w:rsidRDefault="1CECE2E3" w:rsidP="00C260AC">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4DF7415B" w14:textId="75F191F5" w:rsidR="7A001883" w:rsidRDefault="00C260AC" w:rsidP="00C260AC">
                  <w:pPr>
                    <w:spacing w:line="259" w:lineRule="auto"/>
                    <w:jc w:val="center"/>
                    <w:rPr>
                      <w:rFonts w:asciiTheme="minorHAnsi" w:eastAsiaTheme="minorEastAsia" w:hAnsiTheme="minorHAnsi" w:cstheme="minorBidi"/>
                    </w:rPr>
                  </w:pPr>
                  <w:r>
                    <w:rPr>
                      <w:rFonts w:asciiTheme="minorHAnsi" w:eastAsiaTheme="minorEastAsia" w:hAnsiTheme="minorHAnsi" w:cstheme="minorBidi"/>
                    </w:rPr>
                    <w:t>telefono</w:t>
                  </w:r>
                </w:p>
              </w:tc>
              <w:tc>
                <w:tcPr>
                  <w:tcW w:w="3003" w:type="dxa"/>
                </w:tcPr>
                <w:p w14:paraId="7705A511" w14:textId="65D5471D" w:rsidR="7A001883" w:rsidRDefault="1CECE2E3" w:rsidP="00C260AC">
                  <w:pPr>
                    <w:jc w:val="center"/>
                    <w:rPr>
                      <w:rFonts w:asciiTheme="minorHAnsi" w:eastAsiaTheme="minorEastAsia" w:hAnsiTheme="minorHAnsi" w:cstheme="minorBidi"/>
                    </w:rPr>
                  </w:pPr>
                  <w:r w:rsidRPr="1CECE2E3">
                    <w:rPr>
                      <w:rFonts w:asciiTheme="minorHAnsi" w:eastAsiaTheme="minorEastAsia" w:hAnsiTheme="minorHAnsi" w:cstheme="minorBidi"/>
                    </w:rPr>
                    <w:t>0957893641</w:t>
                  </w:r>
                </w:p>
              </w:tc>
            </w:tr>
            <w:tr w:rsidR="7A001883" w14:paraId="65583233" w14:textId="77777777" w:rsidTr="1CECE2E3">
              <w:trPr>
                <w:trHeight w:val="265"/>
              </w:trPr>
              <w:tc>
                <w:tcPr>
                  <w:tcW w:w="1320" w:type="dxa"/>
                </w:tcPr>
                <w:p w14:paraId="36B2E6DC" w14:textId="4F7968DA" w:rsidR="7A001883" w:rsidRDefault="1CECE2E3" w:rsidP="00C260AC">
                  <w:pPr>
                    <w:spacing w:line="259" w:lineRule="auto"/>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1C66D750" w14:textId="7FB84EFB" w:rsidR="7A001883" w:rsidRDefault="00C260AC" w:rsidP="00C260AC">
                  <w:pPr>
                    <w:spacing w:line="259" w:lineRule="auto"/>
                    <w:jc w:val="center"/>
                    <w:rPr>
                      <w:rFonts w:asciiTheme="minorHAnsi" w:eastAsiaTheme="minorEastAsia" w:hAnsiTheme="minorHAnsi" w:cstheme="minorBidi"/>
                    </w:rPr>
                  </w:pPr>
                  <w:proofErr w:type="spellStart"/>
                  <w:r>
                    <w:rPr>
                      <w:rFonts w:asciiTheme="minorHAnsi" w:eastAsiaTheme="minorEastAsia" w:hAnsiTheme="minorHAnsi" w:cstheme="minorBidi"/>
                    </w:rPr>
                    <w:t>cbancaria</w:t>
                  </w:r>
                  <w:proofErr w:type="spellEnd"/>
                </w:p>
              </w:tc>
              <w:tc>
                <w:tcPr>
                  <w:tcW w:w="3003" w:type="dxa"/>
                </w:tcPr>
                <w:p w14:paraId="6F7C3633" w14:textId="61931584" w:rsidR="7A001883" w:rsidRDefault="00C260AC" w:rsidP="00C260AC">
                  <w:pPr>
                    <w:spacing w:line="259" w:lineRule="auto"/>
                    <w:jc w:val="center"/>
                    <w:rPr>
                      <w:rFonts w:asciiTheme="minorHAnsi" w:eastAsiaTheme="minorEastAsia" w:hAnsiTheme="minorHAnsi" w:cstheme="minorBidi"/>
                    </w:rPr>
                  </w:pPr>
                  <w:r w:rsidRPr="00C260AC">
                    <w:rPr>
                      <w:rFonts w:asciiTheme="minorHAnsi" w:eastAsiaTheme="minorEastAsia" w:hAnsiTheme="minorHAnsi" w:cstheme="minorBidi"/>
                    </w:rPr>
                    <w:t>3645537000</w:t>
                  </w:r>
                </w:p>
              </w:tc>
            </w:tr>
            <w:tr w:rsidR="7A001883" w14:paraId="53A66C81" w14:textId="77777777" w:rsidTr="1CECE2E3">
              <w:trPr>
                <w:trHeight w:val="265"/>
              </w:trPr>
              <w:tc>
                <w:tcPr>
                  <w:tcW w:w="1320" w:type="dxa"/>
                </w:tcPr>
                <w:p w14:paraId="7DFC8DE5" w14:textId="5CBAE094" w:rsidR="7A001883" w:rsidRDefault="1CECE2E3" w:rsidP="00C260AC">
                  <w:pPr>
                    <w:spacing w:line="259" w:lineRule="auto"/>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3925A212" w14:textId="08466F1A" w:rsidR="7A001883" w:rsidRDefault="00C260AC" w:rsidP="00C260AC">
                  <w:pPr>
                    <w:spacing w:line="259" w:lineRule="auto"/>
                    <w:jc w:val="center"/>
                    <w:rPr>
                      <w:rFonts w:asciiTheme="minorHAnsi" w:eastAsiaTheme="minorEastAsia" w:hAnsiTheme="minorHAnsi" w:cstheme="minorBidi"/>
                    </w:rPr>
                  </w:pPr>
                  <w:proofErr w:type="spellStart"/>
                  <w:r>
                    <w:rPr>
                      <w:rFonts w:asciiTheme="minorHAnsi" w:eastAsiaTheme="minorEastAsia" w:hAnsiTheme="minorHAnsi" w:cstheme="minorBidi"/>
                    </w:rPr>
                    <w:t>fnacimiento</w:t>
                  </w:r>
                  <w:proofErr w:type="spellEnd"/>
                </w:p>
              </w:tc>
              <w:tc>
                <w:tcPr>
                  <w:tcW w:w="3003" w:type="dxa"/>
                </w:tcPr>
                <w:p w14:paraId="2FA7AA61" w14:textId="098872F6" w:rsidR="7A001883" w:rsidRDefault="00C260AC" w:rsidP="00C260AC">
                  <w:pPr>
                    <w:spacing w:line="259" w:lineRule="auto"/>
                    <w:jc w:val="center"/>
                    <w:rPr>
                      <w:rFonts w:asciiTheme="minorHAnsi" w:eastAsiaTheme="minorEastAsia" w:hAnsiTheme="minorHAnsi" w:cstheme="minorBidi"/>
                    </w:rPr>
                  </w:pPr>
                  <w:r>
                    <w:rPr>
                      <w:rFonts w:asciiTheme="minorHAnsi" w:eastAsiaTheme="minorEastAsia" w:hAnsiTheme="minorHAnsi" w:cstheme="minorBidi"/>
                    </w:rPr>
                    <w:t>18/06/2001</w:t>
                  </w:r>
                </w:p>
              </w:tc>
            </w:tr>
            <w:tr w:rsidR="7A001883" w14:paraId="3101546A" w14:textId="77777777" w:rsidTr="1CECE2E3">
              <w:trPr>
                <w:trHeight w:val="265"/>
              </w:trPr>
              <w:tc>
                <w:tcPr>
                  <w:tcW w:w="1320" w:type="dxa"/>
                </w:tcPr>
                <w:p w14:paraId="5244BFCF" w14:textId="1120EA0D" w:rsidR="7A001883" w:rsidRDefault="1CECE2E3" w:rsidP="00C260AC">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39854832" w14:textId="36BFB1A4" w:rsidR="7A001883" w:rsidRDefault="00C260AC" w:rsidP="00C260AC">
                  <w:pPr>
                    <w:jc w:val="center"/>
                    <w:rPr>
                      <w:rFonts w:asciiTheme="minorHAnsi" w:eastAsiaTheme="minorEastAsia" w:hAnsiTheme="minorHAnsi" w:cstheme="minorBidi"/>
                    </w:rPr>
                  </w:pPr>
                  <w:proofErr w:type="spellStart"/>
                  <w:r>
                    <w:rPr>
                      <w:rFonts w:asciiTheme="minorHAnsi" w:eastAsiaTheme="minorEastAsia" w:hAnsiTheme="minorHAnsi" w:cstheme="minorBidi"/>
                    </w:rPr>
                    <w:t>direccion</w:t>
                  </w:r>
                  <w:proofErr w:type="spellEnd"/>
                </w:p>
              </w:tc>
              <w:tc>
                <w:tcPr>
                  <w:tcW w:w="3003" w:type="dxa"/>
                </w:tcPr>
                <w:p w14:paraId="3C2B4E56" w14:textId="72E61691" w:rsidR="7A001883" w:rsidRDefault="00C260AC" w:rsidP="00C260AC">
                  <w:pPr>
                    <w:jc w:val="center"/>
                    <w:rPr>
                      <w:rFonts w:asciiTheme="minorHAnsi" w:eastAsiaTheme="minorEastAsia" w:hAnsiTheme="minorHAnsi" w:cstheme="minorBidi"/>
                    </w:rPr>
                  </w:pPr>
                  <w:r>
                    <w:rPr>
                      <w:rFonts w:asciiTheme="minorHAnsi" w:eastAsiaTheme="minorEastAsia" w:hAnsiTheme="minorHAnsi" w:cstheme="minorBidi"/>
                    </w:rPr>
                    <w:t>Av. Rio Amazonas</w:t>
                  </w:r>
                </w:p>
              </w:tc>
            </w:tr>
            <w:tr w:rsidR="7A001883" w14:paraId="4E31DDB2" w14:textId="77777777" w:rsidTr="1CECE2E3">
              <w:trPr>
                <w:trHeight w:val="265"/>
              </w:trPr>
              <w:tc>
                <w:tcPr>
                  <w:tcW w:w="1320" w:type="dxa"/>
                </w:tcPr>
                <w:p w14:paraId="4C67CD5F" w14:textId="730EADE7" w:rsidR="7A001883" w:rsidRDefault="1CECE2E3" w:rsidP="00C260AC">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7B1407DE" w14:textId="77ADD49A" w:rsidR="7A001883" w:rsidRDefault="00C260AC" w:rsidP="00C260AC">
                  <w:pPr>
                    <w:jc w:val="center"/>
                    <w:rPr>
                      <w:rFonts w:asciiTheme="minorHAnsi" w:eastAsiaTheme="minorEastAsia" w:hAnsiTheme="minorHAnsi" w:cstheme="minorBidi"/>
                    </w:rPr>
                  </w:pPr>
                  <w:r>
                    <w:rPr>
                      <w:rFonts w:asciiTheme="minorHAnsi" w:eastAsiaTheme="minorEastAsia" w:hAnsiTheme="minorHAnsi" w:cstheme="minorBidi"/>
                    </w:rPr>
                    <w:t>estado</w:t>
                  </w:r>
                </w:p>
              </w:tc>
              <w:tc>
                <w:tcPr>
                  <w:tcW w:w="3003" w:type="dxa"/>
                </w:tcPr>
                <w:p w14:paraId="33E5333D" w14:textId="48EBD638" w:rsidR="7A001883" w:rsidRDefault="00C260AC" w:rsidP="00C260AC">
                  <w:pPr>
                    <w:jc w:val="center"/>
                    <w:rPr>
                      <w:rFonts w:asciiTheme="minorHAnsi" w:eastAsiaTheme="minorEastAsia" w:hAnsiTheme="minorHAnsi" w:cstheme="minorBidi"/>
                    </w:rPr>
                  </w:pPr>
                  <w:r>
                    <w:rPr>
                      <w:rFonts w:asciiTheme="minorHAnsi" w:eastAsiaTheme="minorEastAsia" w:hAnsiTheme="minorHAnsi" w:cstheme="minorBidi"/>
                    </w:rPr>
                    <w:t>Activo</w:t>
                  </w:r>
                </w:p>
              </w:tc>
            </w:tr>
            <w:tr w:rsidR="00C260AC" w14:paraId="7B582F35" w14:textId="77777777" w:rsidTr="1CECE2E3">
              <w:trPr>
                <w:trHeight w:val="265"/>
              </w:trPr>
              <w:tc>
                <w:tcPr>
                  <w:tcW w:w="1320" w:type="dxa"/>
                </w:tcPr>
                <w:p w14:paraId="0080A428" w14:textId="0117FFAA" w:rsidR="00C260AC" w:rsidRPr="1CECE2E3" w:rsidRDefault="00C260AC" w:rsidP="00C260AC">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622631ED" w14:textId="63752950" w:rsidR="00C260AC" w:rsidRDefault="00C260AC" w:rsidP="00C260AC">
                  <w:pPr>
                    <w:jc w:val="center"/>
                    <w:rPr>
                      <w:rFonts w:asciiTheme="minorHAnsi" w:eastAsiaTheme="minorEastAsia" w:hAnsiTheme="minorHAnsi" w:cstheme="minorBidi"/>
                    </w:rPr>
                  </w:pPr>
                  <w:r>
                    <w:rPr>
                      <w:rFonts w:asciiTheme="minorHAnsi" w:eastAsiaTheme="minorEastAsia" w:hAnsiTheme="minorHAnsi" w:cstheme="minorBidi"/>
                    </w:rPr>
                    <w:t>servicios</w:t>
                  </w:r>
                </w:p>
              </w:tc>
              <w:tc>
                <w:tcPr>
                  <w:tcW w:w="3003" w:type="dxa"/>
                </w:tcPr>
                <w:p w14:paraId="6E562F0E" w14:textId="019DBC1D" w:rsidR="00C260AC" w:rsidRPr="1CECE2E3" w:rsidRDefault="00592534" w:rsidP="00C260AC">
                  <w:pPr>
                    <w:jc w:val="center"/>
                    <w:rPr>
                      <w:rFonts w:asciiTheme="minorHAnsi" w:eastAsiaTheme="minorEastAsia" w:hAnsiTheme="minorHAnsi" w:cstheme="minorBidi"/>
                    </w:rPr>
                  </w:pPr>
                  <w:r>
                    <w:rPr>
                      <w:rFonts w:asciiTheme="minorHAnsi" w:eastAsiaTheme="minorEastAsia" w:hAnsiTheme="minorHAnsi" w:cstheme="minorBidi"/>
                    </w:rPr>
                    <w:t>Traslado de emergencia</w:t>
                  </w:r>
                </w:p>
              </w:tc>
            </w:tr>
          </w:tbl>
          <w:p w14:paraId="24646BB2" w14:textId="77777777" w:rsidR="7A001883" w:rsidRDefault="7A001883" w:rsidP="1CECE2E3">
            <w:pPr>
              <w:rPr>
                <w:rFonts w:asciiTheme="minorHAnsi" w:eastAsiaTheme="minorEastAsia" w:hAnsiTheme="minorHAnsi" w:cstheme="minorBidi"/>
              </w:rPr>
            </w:pPr>
          </w:p>
          <w:p w14:paraId="75391941" w14:textId="3ABAE99A" w:rsidR="6997A4C4" w:rsidRDefault="1CECE2E3" w:rsidP="1CECE2E3">
            <w:pPr>
              <w:numPr>
                <w:ilvl w:val="0"/>
                <w:numId w:val="27"/>
              </w:numPr>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 xml:space="preserve">Hacer clic en el botón </w:t>
            </w:r>
            <w:r w:rsidR="00C260AC">
              <w:rPr>
                <w:rFonts w:asciiTheme="minorHAnsi" w:eastAsiaTheme="minorEastAsia" w:hAnsiTheme="minorHAnsi" w:cstheme="minorBidi"/>
              </w:rPr>
              <w:t>Registrar</w:t>
            </w:r>
            <w:r w:rsidRPr="1CECE2E3">
              <w:rPr>
                <w:rFonts w:asciiTheme="minorHAnsi" w:eastAsiaTheme="minorEastAsia" w:hAnsiTheme="minorHAnsi" w:cstheme="minorBidi"/>
              </w:rPr>
              <w:t>.</w:t>
            </w:r>
          </w:p>
        </w:tc>
      </w:tr>
      <w:tr w:rsidR="7A001883" w14:paraId="27D6EA97"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6941ED3"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lastRenderedPageBreak/>
              <w:t>Requisito previo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0A8C5ADB" w14:textId="64868251" w:rsidR="7A001883" w:rsidRDefault="1CECE2E3" w:rsidP="1CECE2E3">
            <w:pPr>
              <w:spacing w:line="259" w:lineRule="auto"/>
              <w:rPr>
                <w:rFonts w:asciiTheme="minorHAnsi" w:eastAsiaTheme="minorEastAsia" w:hAnsiTheme="minorHAnsi" w:cstheme="minorBidi"/>
              </w:rPr>
            </w:pPr>
            <w:r w:rsidRPr="1CECE2E3">
              <w:rPr>
                <w:rFonts w:asciiTheme="minorHAnsi" w:eastAsiaTheme="minorEastAsia" w:hAnsiTheme="minorHAnsi" w:cstheme="minorBidi"/>
              </w:rPr>
              <w:t>Haber ingresado correctamente al sistema.</w:t>
            </w:r>
          </w:p>
        </w:tc>
      </w:tr>
      <w:tr w:rsidR="7A001883" w14:paraId="75C3FD87" w14:textId="77777777" w:rsidTr="1CECE2E3">
        <w:trPr>
          <w:trHeight w:val="340"/>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3A25B63"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esperado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00E9D925" w14:textId="57CE3879" w:rsidR="7A001883" w:rsidRDefault="1CECE2E3" w:rsidP="1CECE2E3">
            <w:pPr>
              <w:spacing w:line="259" w:lineRule="auto"/>
              <w:rPr>
                <w:rFonts w:asciiTheme="minorHAnsi" w:eastAsiaTheme="minorEastAsia" w:hAnsiTheme="minorHAnsi" w:cstheme="minorBidi"/>
              </w:rPr>
            </w:pPr>
            <w:r w:rsidRPr="1CECE2E3">
              <w:rPr>
                <w:rFonts w:asciiTheme="minorHAnsi" w:eastAsiaTheme="minorEastAsia" w:hAnsiTheme="minorHAnsi" w:cstheme="minorBidi"/>
              </w:rPr>
              <w:t xml:space="preserve">El </w:t>
            </w:r>
            <w:r w:rsidR="00592534">
              <w:rPr>
                <w:rFonts w:asciiTheme="minorHAnsi" w:eastAsiaTheme="minorEastAsia" w:hAnsiTheme="minorHAnsi" w:cstheme="minorBidi"/>
              </w:rPr>
              <w:t>cliente</w:t>
            </w:r>
            <w:r w:rsidRPr="1CECE2E3">
              <w:rPr>
                <w:rFonts w:asciiTheme="minorHAnsi" w:eastAsiaTheme="minorEastAsia" w:hAnsiTheme="minorHAnsi" w:cstheme="minorBidi"/>
              </w:rPr>
              <w:t xml:space="preserve"> será registrado en el sistema</w:t>
            </w:r>
          </w:p>
        </w:tc>
      </w:tr>
      <w:tr w:rsidR="7A001883" w14:paraId="6103067C" w14:textId="77777777" w:rsidTr="1CECE2E3">
        <w:trPr>
          <w:trHeight w:val="388"/>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03F158E"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obtenido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08960D59" w14:textId="5A76B3D1" w:rsidR="7A001883" w:rsidRDefault="1CECE2E3" w:rsidP="1CECE2E3">
            <w:pPr>
              <w:spacing w:line="259" w:lineRule="auto"/>
              <w:rPr>
                <w:rFonts w:asciiTheme="minorHAnsi" w:eastAsiaTheme="minorEastAsia" w:hAnsiTheme="minorHAnsi" w:cstheme="minorBidi"/>
              </w:rPr>
            </w:pPr>
            <w:r w:rsidRPr="1CECE2E3">
              <w:rPr>
                <w:rFonts w:asciiTheme="minorHAnsi" w:eastAsiaTheme="minorEastAsia" w:hAnsiTheme="minorHAnsi" w:cstheme="minorBidi"/>
              </w:rPr>
              <w:t xml:space="preserve">Se ha registrado correctamente el </w:t>
            </w:r>
            <w:r w:rsidR="00592534">
              <w:rPr>
                <w:rFonts w:asciiTheme="minorHAnsi" w:eastAsiaTheme="minorEastAsia" w:hAnsiTheme="minorHAnsi" w:cstheme="minorBidi"/>
              </w:rPr>
              <w:t>cliente</w:t>
            </w:r>
            <w:r w:rsidRPr="1CECE2E3">
              <w:rPr>
                <w:rFonts w:asciiTheme="minorHAnsi" w:eastAsiaTheme="minorEastAsia" w:hAnsiTheme="minorHAnsi" w:cstheme="minorBidi"/>
              </w:rPr>
              <w:t xml:space="preserve">. El sistema tendrá un modelo de ficha de ingreso para el </w:t>
            </w:r>
            <w:r w:rsidR="00592534">
              <w:rPr>
                <w:rFonts w:asciiTheme="minorHAnsi" w:eastAsiaTheme="minorEastAsia" w:hAnsiTheme="minorHAnsi" w:cstheme="minorBidi"/>
              </w:rPr>
              <w:t>cliente</w:t>
            </w:r>
          </w:p>
        </w:tc>
      </w:tr>
      <w:tr w:rsidR="7A001883" w14:paraId="1CD046CC" w14:textId="77777777" w:rsidTr="1CECE2E3">
        <w:trPr>
          <w:trHeight w:val="393"/>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42601E2"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Estado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2B6B4CDE"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Exitoso</w:t>
            </w:r>
          </w:p>
        </w:tc>
      </w:tr>
      <w:tr w:rsidR="7A001883" w14:paraId="38333286" w14:textId="77777777" w:rsidTr="1CECE2E3">
        <w:trPr>
          <w:trHeight w:val="258"/>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8B628A4"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Observaciones</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623E8825" w14:textId="11922EF4"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 El sistema gestionará los datos de l</w:t>
            </w:r>
            <w:r w:rsidR="00592534">
              <w:rPr>
                <w:rFonts w:asciiTheme="minorHAnsi" w:eastAsiaTheme="minorEastAsia" w:hAnsiTheme="minorHAnsi" w:cstheme="minorBidi"/>
              </w:rPr>
              <w:t>os clientes ordenando por Código.</w:t>
            </w:r>
          </w:p>
        </w:tc>
      </w:tr>
    </w:tbl>
    <w:p w14:paraId="1D652657" w14:textId="58C9C4BD" w:rsidR="7A001883" w:rsidRDefault="7A001883" w:rsidP="7A001883">
      <w:pPr>
        <w:spacing w:line="276" w:lineRule="auto"/>
        <w:jc w:val="both"/>
        <w:rPr>
          <w:rFonts w:ascii="Calibri" w:hAnsi="Calibri" w:cs="Calibri"/>
          <w:color w:val="0000FF"/>
        </w:rPr>
      </w:pPr>
      <w:r w:rsidRPr="7A001883">
        <w:rPr>
          <w:rFonts w:ascii="Calibri" w:hAnsi="Calibri" w:cs="Calibri"/>
          <w:color w:val="0000FF"/>
        </w:rPr>
        <w:t xml:space="preserve">                                         </w:t>
      </w:r>
    </w:p>
    <w:p w14:paraId="4F8D6B83" w14:textId="77777777" w:rsidR="003D4534" w:rsidRDefault="003D4534" w:rsidP="7A001883">
      <w:pPr>
        <w:spacing w:line="276" w:lineRule="auto"/>
        <w:jc w:val="both"/>
        <w:rPr>
          <w:rFonts w:ascii="Calibri" w:hAnsi="Calibri" w:cs="Calibri"/>
          <w:color w:val="0000FF"/>
        </w:rPr>
      </w:pPr>
    </w:p>
    <w:tbl>
      <w:tblPr>
        <w:tblW w:w="0" w:type="auto"/>
        <w:tblInd w:w="712" w:type="dxa"/>
        <w:tblLook w:val="04A0" w:firstRow="1" w:lastRow="0" w:firstColumn="1" w:lastColumn="0" w:noHBand="0" w:noVBand="1"/>
      </w:tblPr>
      <w:tblGrid>
        <w:gridCol w:w="2817"/>
        <w:gridCol w:w="6089"/>
      </w:tblGrid>
      <w:tr w:rsidR="7A001883" w14:paraId="4BB97934"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A1C2C64" w14:textId="77777777" w:rsidR="0FD2395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b/>
                <w:bCs/>
              </w:rPr>
              <w:t>Código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F78C767" w14:textId="16E5BEE5"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CP-003</w:t>
            </w:r>
          </w:p>
        </w:tc>
      </w:tr>
      <w:tr w:rsidR="7A001883" w14:paraId="04AB9207"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51CDA54" w14:textId="77777777" w:rsidR="0FD2395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b/>
                <w:bCs/>
              </w:rPr>
              <w:t>Caso de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E3B3822" w14:textId="6D657E45"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 xml:space="preserve">Prueba de Registro de </w:t>
            </w:r>
            <w:r w:rsidR="00592534">
              <w:rPr>
                <w:rFonts w:asciiTheme="minorHAnsi" w:eastAsiaTheme="minorEastAsia" w:hAnsiTheme="minorHAnsi" w:cstheme="minorBidi"/>
                <w:sz w:val="22"/>
                <w:szCs w:val="22"/>
                <w:lang w:val="es-419"/>
              </w:rPr>
              <w:t>Ambulancia</w:t>
            </w:r>
          </w:p>
        </w:tc>
      </w:tr>
      <w:tr w:rsidR="7A001883" w14:paraId="4B384FEC" w14:textId="77777777" w:rsidTr="1CECE2E3">
        <w:trPr>
          <w:trHeight w:val="447"/>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47A6780" w14:textId="77777777" w:rsidR="0FD2395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b/>
                <w:bCs/>
              </w:rPr>
              <w:t>Responsable</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29315508" w14:textId="10978899"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Desarrolladores</w:t>
            </w:r>
          </w:p>
        </w:tc>
      </w:tr>
      <w:tr w:rsidR="7A001883" w14:paraId="088C35C8" w14:textId="77777777" w:rsidTr="1CECE2E3">
        <w:trPr>
          <w:trHeight w:val="1436"/>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8EB988A" w14:textId="77777777" w:rsidR="0FD2395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b/>
                <w:bCs/>
              </w:rPr>
              <w:t>Descripción de la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4B1BE09D" w14:textId="3D7E0A93" w:rsidR="7A001883" w:rsidRDefault="1CECE2E3" w:rsidP="1CECE2E3">
            <w:pPr>
              <w:numPr>
                <w:ilvl w:val="0"/>
                <w:numId w:val="26"/>
              </w:numPr>
              <w:tabs>
                <w:tab w:val="clear" w:pos="720"/>
                <w:tab w:val="num" w:pos="372"/>
              </w:tabs>
              <w:spacing w:line="276" w:lineRule="auto"/>
              <w:ind w:left="709"/>
              <w:jc w:val="both"/>
              <w:rPr>
                <w:rFonts w:asciiTheme="minorHAnsi" w:eastAsiaTheme="minorEastAsia" w:hAnsiTheme="minorHAnsi" w:cstheme="minorBidi"/>
                <w:lang w:val="es-419"/>
              </w:rPr>
            </w:pPr>
            <w:r w:rsidRPr="1CECE2E3">
              <w:rPr>
                <w:rFonts w:asciiTheme="minorHAnsi" w:eastAsiaTheme="minorEastAsia" w:hAnsiTheme="minorHAnsi" w:cstheme="minorBidi"/>
                <w:lang w:val="es-419"/>
              </w:rPr>
              <w:t>Se ingresan los siguientes parámetros:</w:t>
            </w:r>
          </w:p>
          <w:tbl>
            <w:tblPr>
              <w:tblStyle w:val="Tablaconcuadrcula"/>
              <w:tblW w:w="0" w:type="auto"/>
              <w:tblInd w:w="705" w:type="dxa"/>
              <w:tblLook w:val="04A0" w:firstRow="1" w:lastRow="0" w:firstColumn="1" w:lastColumn="0" w:noHBand="0" w:noVBand="1"/>
            </w:tblPr>
            <w:tblGrid>
              <w:gridCol w:w="1465"/>
              <w:gridCol w:w="1840"/>
              <w:gridCol w:w="1797"/>
            </w:tblGrid>
            <w:tr w:rsidR="7A001883" w14:paraId="5AF2683D" w14:textId="77777777" w:rsidTr="00592534">
              <w:tc>
                <w:tcPr>
                  <w:tcW w:w="1466" w:type="dxa"/>
                  <w:tcBorders>
                    <w:top w:val="single" w:sz="8" w:space="0" w:color="auto"/>
                    <w:left w:val="single" w:sz="8" w:space="0" w:color="auto"/>
                    <w:bottom w:val="single" w:sz="8" w:space="0" w:color="auto"/>
                    <w:right w:val="single" w:sz="8" w:space="0" w:color="auto"/>
                  </w:tcBorders>
                </w:tcPr>
                <w:p w14:paraId="196CD3F2" w14:textId="1A809457"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Tipo de Dato</w:t>
                  </w:r>
                </w:p>
              </w:tc>
              <w:tc>
                <w:tcPr>
                  <w:tcW w:w="1840" w:type="dxa"/>
                  <w:tcBorders>
                    <w:top w:val="single" w:sz="8" w:space="0" w:color="auto"/>
                    <w:left w:val="single" w:sz="8" w:space="0" w:color="auto"/>
                    <w:bottom w:val="single" w:sz="8" w:space="0" w:color="auto"/>
                    <w:right w:val="single" w:sz="8" w:space="0" w:color="auto"/>
                  </w:tcBorders>
                </w:tcPr>
                <w:p w14:paraId="44218A9E" w14:textId="2089D225"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Nombre de parámetro</w:t>
                  </w:r>
                </w:p>
              </w:tc>
              <w:tc>
                <w:tcPr>
                  <w:tcW w:w="1797" w:type="dxa"/>
                  <w:tcBorders>
                    <w:top w:val="single" w:sz="8" w:space="0" w:color="auto"/>
                    <w:left w:val="single" w:sz="8" w:space="0" w:color="auto"/>
                    <w:bottom w:val="single" w:sz="8" w:space="0" w:color="auto"/>
                    <w:right w:val="single" w:sz="8" w:space="0" w:color="auto"/>
                  </w:tcBorders>
                </w:tcPr>
                <w:p w14:paraId="2F80A165" w14:textId="7C79B2BF"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Valor parámetro</w:t>
                  </w:r>
                </w:p>
              </w:tc>
            </w:tr>
            <w:tr w:rsidR="7A001883" w14:paraId="293E361D" w14:textId="77777777" w:rsidTr="00592534">
              <w:tc>
                <w:tcPr>
                  <w:tcW w:w="1466" w:type="dxa"/>
                  <w:tcBorders>
                    <w:top w:val="single" w:sz="8" w:space="0" w:color="auto"/>
                    <w:left w:val="single" w:sz="8" w:space="0" w:color="auto"/>
                    <w:bottom w:val="single" w:sz="8" w:space="0" w:color="auto"/>
                    <w:right w:val="single" w:sz="8" w:space="0" w:color="auto"/>
                  </w:tcBorders>
                </w:tcPr>
                <w:p w14:paraId="67A5A41E" w14:textId="74B1AF77" w:rsidR="7A001883" w:rsidRDefault="1CECE2E3" w:rsidP="1CECE2E3">
                  <w:pPr>
                    <w:spacing w:line="276" w:lineRule="auto"/>
                    <w:jc w:val="both"/>
                    <w:rPr>
                      <w:rFonts w:asciiTheme="minorHAnsi" w:eastAsiaTheme="minorEastAsia" w:hAnsiTheme="minorHAnsi" w:cstheme="minorBidi"/>
                      <w:sz w:val="22"/>
                      <w:szCs w:val="22"/>
                      <w:lang w:val="es-419"/>
                    </w:rPr>
                  </w:pPr>
                  <w:proofErr w:type="spellStart"/>
                  <w:r w:rsidRPr="1CECE2E3">
                    <w:rPr>
                      <w:rFonts w:asciiTheme="minorHAnsi" w:eastAsiaTheme="minorEastAsia" w:hAnsiTheme="minorHAnsi" w:cstheme="minorBidi"/>
                      <w:sz w:val="22"/>
                      <w:szCs w:val="22"/>
                      <w:lang w:val="es-419"/>
                    </w:rPr>
                    <w:t>String</w:t>
                  </w:r>
                  <w:proofErr w:type="spellEnd"/>
                </w:p>
              </w:tc>
              <w:tc>
                <w:tcPr>
                  <w:tcW w:w="1840" w:type="dxa"/>
                  <w:tcBorders>
                    <w:top w:val="single" w:sz="8" w:space="0" w:color="auto"/>
                    <w:left w:val="single" w:sz="8" w:space="0" w:color="auto"/>
                    <w:bottom w:val="single" w:sz="8" w:space="0" w:color="auto"/>
                    <w:right w:val="single" w:sz="8" w:space="0" w:color="auto"/>
                  </w:tcBorders>
                </w:tcPr>
                <w:p w14:paraId="33F4C494" w14:textId="43C686C6" w:rsidR="7A001883" w:rsidRDefault="00592534" w:rsidP="1CECE2E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Placa</w:t>
                  </w:r>
                </w:p>
              </w:tc>
              <w:tc>
                <w:tcPr>
                  <w:tcW w:w="1797" w:type="dxa"/>
                  <w:tcBorders>
                    <w:top w:val="single" w:sz="8" w:space="0" w:color="auto"/>
                    <w:left w:val="single" w:sz="8" w:space="0" w:color="auto"/>
                    <w:bottom w:val="single" w:sz="8" w:space="0" w:color="auto"/>
                    <w:right w:val="single" w:sz="8" w:space="0" w:color="auto"/>
                  </w:tcBorders>
                </w:tcPr>
                <w:p w14:paraId="703A4B34" w14:textId="69868E7E" w:rsidR="7A001883" w:rsidRDefault="00955663" w:rsidP="1CECE2E3">
                  <w:pPr>
                    <w:spacing w:line="276" w:lineRule="auto"/>
                    <w:jc w:val="both"/>
                    <w:rPr>
                      <w:rFonts w:asciiTheme="minorHAnsi" w:eastAsiaTheme="minorEastAsia" w:hAnsiTheme="minorHAnsi" w:cstheme="minorBidi"/>
                      <w:sz w:val="22"/>
                      <w:szCs w:val="22"/>
                      <w:lang w:val="es"/>
                    </w:rPr>
                  </w:pPr>
                  <w:r>
                    <w:rPr>
                      <w:rFonts w:asciiTheme="minorHAnsi" w:eastAsiaTheme="minorEastAsia" w:hAnsiTheme="minorHAnsi" w:cstheme="minorBidi"/>
                      <w:sz w:val="22"/>
                      <w:szCs w:val="22"/>
                      <w:lang w:val="es"/>
                    </w:rPr>
                    <w:t>HGS1548</w:t>
                  </w:r>
                </w:p>
              </w:tc>
            </w:tr>
            <w:tr w:rsidR="7A001883" w14:paraId="701BBF07" w14:textId="77777777" w:rsidTr="00592534">
              <w:tc>
                <w:tcPr>
                  <w:tcW w:w="1466" w:type="dxa"/>
                  <w:tcBorders>
                    <w:top w:val="single" w:sz="8" w:space="0" w:color="auto"/>
                    <w:left w:val="single" w:sz="8" w:space="0" w:color="auto"/>
                    <w:bottom w:val="single" w:sz="8" w:space="0" w:color="auto"/>
                    <w:right w:val="single" w:sz="8" w:space="0" w:color="auto"/>
                  </w:tcBorders>
                </w:tcPr>
                <w:p w14:paraId="0B6B3A95" w14:textId="297ADE6D" w:rsidR="7A001883" w:rsidRDefault="1CECE2E3" w:rsidP="1CECE2E3">
                  <w:pPr>
                    <w:spacing w:line="276" w:lineRule="auto"/>
                    <w:jc w:val="both"/>
                    <w:rPr>
                      <w:rFonts w:asciiTheme="minorHAnsi" w:eastAsiaTheme="minorEastAsia" w:hAnsiTheme="minorHAnsi" w:cstheme="minorBidi"/>
                      <w:sz w:val="22"/>
                      <w:szCs w:val="22"/>
                      <w:lang w:val="es-419"/>
                    </w:rPr>
                  </w:pPr>
                  <w:proofErr w:type="spellStart"/>
                  <w:r w:rsidRPr="1CECE2E3">
                    <w:rPr>
                      <w:rFonts w:asciiTheme="minorHAnsi" w:eastAsiaTheme="minorEastAsia" w:hAnsiTheme="minorHAnsi" w:cstheme="minorBidi"/>
                      <w:sz w:val="22"/>
                      <w:szCs w:val="22"/>
                      <w:lang w:val="es-419"/>
                    </w:rPr>
                    <w:t>String</w:t>
                  </w:r>
                  <w:proofErr w:type="spellEnd"/>
                </w:p>
              </w:tc>
              <w:tc>
                <w:tcPr>
                  <w:tcW w:w="1840" w:type="dxa"/>
                  <w:tcBorders>
                    <w:top w:val="single" w:sz="8" w:space="0" w:color="auto"/>
                    <w:left w:val="single" w:sz="8" w:space="0" w:color="auto"/>
                    <w:bottom w:val="single" w:sz="8" w:space="0" w:color="auto"/>
                    <w:right w:val="single" w:sz="8" w:space="0" w:color="auto"/>
                  </w:tcBorders>
                </w:tcPr>
                <w:p w14:paraId="4562BDAB" w14:textId="4252FE07" w:rsidR="7A001883" w:rsidRDefault="00592534" w:rsidP="1CECE2E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Fecha de revisión</w:t>
                  </w:r>
                </w:p>
              </w:tc>
              <w:tc>
                <w:tcPr>
                  <w:tcW w:w="1797" w:type="dxa"/>
                  <w:tcBorders>
                    <w:top w:val="single" w:sz="8" w:space="0" w:color="auto"/>
                    <w:left w:val="single" w:sz="8" w:space="0" w:color="auto"/>
                    <w:bottom w:val="single" w:sz="8" w:space="0" w:color="auto"/>
                    <w:right w:val="single" w:sz="8" w:space="0" w:color="auto"/>
                  </w:tcBorders>
                </w:tcPr>
                <w:p w14:paraId="44D29145" w14:textId="5373068F" w:rsidR="7A001883" w:rsidRDefault="00592534" w:rsidP="1CECE2E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23/05/2022</w:t>
                  </w:r>
                </w:p>
              </w:tc>
            </w:tr>
            <w:tr w:rsidR="7A001883" w14:paraId="1DD1138A" w14:textId="77777777" w:rsidTr="00592534">
              <w:tc>
                <w:tcPr>
                  <w:tcW w:w="1466" w:type="dxa"/>
                  <w:tcBorders>
                    <w:top w:val="single" w:sz="8" w:space="0" w:color="auto"/>
                    <w:left w:val="single" w:sz="8" w:space="0" w:color="auto"/>
                    <w:bottom w:val="single" w:sz="8" w:space="0" w:color="auto"/>
                    <w:right w:val="single" w:sz="8" w:space="0" w:color="auto"/>
                  </w:tcBorders>
                </w:tcPr>
                <w:p w14:paraId="1BC98B01" w14:textId="472810A3" w:rsidR="7A001883" w:rsidRDefault="00592534" w:rsidP="1CECE2E3">
                  <w:pPr>
                    <w:spacing w:line="276" w:lineRule="auto"/>
                    <w:jc w:val="both"/>
                    <w:rPr>
                      <w:rFonts w:asciiTheme="minorHAnsi" w:eastAsiaTheme="minorEastAsia" w:hAnsiTheme="minorHAnsi" w:cstheme="minorBidi"/>
                      <w:sz w:val="22"/>
                      <w:szCs w:val="22"/>
                      <w:lang w:val="es-419"/>
                    </w:rPr>
                  </w:pPr>
                  <w:proofErr w:type="spellStart"/>
                  <w:r w:rsidRPr="1CECE2E3">
                    <w:rPr>
                      <w:rFonts w:asciiTheme="minorHAnsi" w:eastAsiaTheme="minorEastAsia" w:hAnsiTheme="minorHAnsi" w:cstheme="minorBidi"/>
                      <w:sz w:val="22"/>
                      <w:szCs w:val="22"/>
                      <w:lang w:val="es-419"/>
                    </w:rPr>
                    <w:t>String</w:t>
                  </w:r>
                  <w:proofErr w:type="spellEnd"/>
                </w:p>
              </w:tc>
              <w:tc>
                <w:tcPr>
                  <w:tcW w:w="1840" w:type="dxa"/>
                  <w:tcBorders>
                    <w:top w:val="single" w:sz="8" w:space="0" w:color="auto"/>
                    <w:left w:val="single" w:sz="8" w:space="0" w:color="auto"/>
                    <w:bottom w:val="single" w:sz="8" w:space="0" w:color="auto"/>
                    <w:right w:val="single" w:sz="8" w:space="0" w:color="auto"/>
                  </w:tcBorders>
                </w:tcPr>
                <w:p w14:paraId="6265C430" w14:textId="40434C03" w:rsidR="7A001883" w:rsidRDefault="00592534" w:rsidP="1CECE2E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estado</w:t>
                  </w:r>
                </w:p>
              </w:tc>
              <w:tc>
                <w:tcPr>
                  <w:tcW w:w="1797" w:type="dxa"/>
                  <w:tcBorders>
                    <w:top w:val="single" w:sz="8" w:space="0" w:color="auto"/>
                    <w:left w:val="single" w:sz="8" w:space="0" w:color="auto"/>
                    <w:bottom w:val="single" w:sz="8" w:space="0" w:color="auto"/>
                    <w:right w:val="single" w:sz="8" w:space="0" w:color="auto"/>
                  </w:tcBorders>
                </w:tcPr>
                <w:p w14:paraId="757CD389" w14:textId="6E557B90" w:rsidR="7A001883" w:rsidRDefault="00592534" w:rsidP="1CECE2E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Ocupado</w:t>
                  </w:r>
                </w:p>
              </w:tc>
            </w:tr>
            <w:tr w:rsidR="7A001883" w14:paraId="07B3EDD5" w14:textId="77777777" w:rsidTr="00592534">
              <w:tc>
                <w:tcPr>
                  <w:tcW w:w="1466" w:type="dxa"/>
                  <w:tcBorders>
                    <w:top w:val="single" w:sz="8" w:space="0" w:color="auto"/>
                    <w:left w:val="single" w:sz="8" w:space="0" w:color="auto"/>
                    <w:bottom w:val="single" w:sz="8" w:space="0" w:color="auto"/>
                    <w:right w:val="single" w:sz="8" w:space="0" w:color="auto"/>
                  </w:tcBorders>
                </w:tcPr>
                <w:p w14:paraId="34A3A870" w14:textId="60DB979A" w:rsidR="7A001883" w:rsidRDefault="00592534" w:rsidP="1CECE2E3">
                  <w:pPr>
                    <w:spacing w:line="276" w:lineRule="auto"/>
                    <w:jc w:val="both"/>
                    <w:rPr>
                      <w:rFonts w:asciiTheme="minorHAnsi" w:eastAsiaTheme="minorEastAsia" w:hAnsiTheme="minorHAnsi" w:cstheme="minorBidi"/>
                      <w:sz w:val="22"/>
                      <w:szCs w:val="22"/>
                      <w:lang w:val="es-419"/>
                    </w:rPr>
                  </w:pPr>
                  <w:proofErr w:type="spellStart"/>
                  <w:r w:rsidRPr="1CECE2E3">
                    <w:rPr>
                      <w:rFonts w:asciiTheme="minorHAnsi" w:eastAsiaTheme="minorEastAsia" w:hAnsiTheme="minorHAnsi" w:cstheme="minorBidi"/>
                      <w:sz w:val="22"/>
                      <w:szCs w:val="22"/>
                      <w:lang w:val="es-419"/>
                    </w:rPr>
                    <w:t>String</w:t>
                  </w:r>
                  <w:proofErr w:type="spellEnd"/>
                </w:p>
              </w:tc>
              <w:tc>
                <w:tcPr>
                  <w:tcW w:w="1840" w:type="dxa"/>
                  <w:tcBorders>
                    <w:top w:val="single" w:sz="8" w:space="0" w:color="auto"/>
                    <w:left w:val="single" w:sz="8" w:space="0" w:color="auto"/>
                    <w:bottom w:val="single" w:sz="8" w:space="0" w:color="auto"/>
                    <w:right w:val="single" w:sz="8" w:space="0" w:color="auto"/>
                  </w:tcBorders>
                </w:tcPr>
                <w:p w14:paraId="4AB2BAF7" w14:textId="12895FAD" w:rsidR="7A001883" w:rsidRDefault="00592534" w:rsidP="1CECE2E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servicios</w:t>
                  </w:r>
                </w:p>
              </w:tc>
              <w:tc>
                <w:tcPr>
                  <w:tcW w:w="1797" w:type="dxa"/>
                  <w:tcBorders>
                    <w:top w:val="single" w:sz="8" w:space="0" w:color="auto"/>
                    <w:left w:val="single" w:sz="8" w:space="0" w:color="auto"/>
                    <w:bottom w:val="single" w:sz="8" w:space="0" w:color="auto"/>
                    <w:right w:val="single" w:sz="8" w:space="0" w:color="auto"/>
                  </w:tcBorders>
                </w:tcPr>
                <w:p w14:paraId="63EB444A" w14:textId="76B1F251" w:rsidR="7A001883" w:rsidRDefault="00592534" w:rsidP="1CECE2E3">
                  <w:pPr>
                    <w:spacing w:line="276" w:lineRule="auto"/>
                    <w:rPr>
                      <w:rFonts w:asciiTheme="minorHAnsi" w:eastAsiaTheme="minorEastAsia" w:hAnsiTheme="minorHAnsi" w:cstheme="minorBidi"/>
                      <w:sz w:val="22"/>
                      <w:szCs w:val="22"/>
                      <w:lang w:val="es"/>
                    </w:rPr>
                  </w:pPr>
                  <w:r>
                    <w:rPr>
                      <w:rFonts w:asciiTheme="minorHAnsi" w:eastAsiaTheme="minorEastAsia" w:hAnsiTheme="minorHAnsi" w:cstheme="minorBidi"/>
                      <w:sz w:val="22"/>
                      <w:szCs w:val="22"/>
                      <w:lang w:val="es"/>
                    </w:rPr>
                    <w:t>Traslado fuera de la ciudad</w:t>
                  </w:r>
                  <w:r w:rsidR="1CECE2E3" w:rsidRPr="1CECE2E3">
                    <w:rPr>
                      <w:rFonts w:asciiTheme="minorHAnsi" w:eastAsiaTheme="minorEastAsia" w:hAnsiTheme="minorHAnsi" w:cstheme="minorBidi"/>
                      <w:sz w:val="22"/>
                      <w:szCs w:val="22"/>
                      <w:lang w:val="es"/>
                    </w:rPr>
                    <w:t xml:space="preserve"> </w:t>
                  </w:r>
                </w:p>
              </w:tc>
            </w:tr>
          </w:tbl>
          <w:p w14:paraId="57A3F559" w14:textId="24346EBF" w:rsidR="7A001883" w:rsidRDefault="7A001883" w:rsidP="1CECE2E3">
            <w:pPr>
              <w:spacing w:line="276" w:lineRule="auto"/>
              <w:ind w:left="709"/>
              <w:jc w:val="both"/>
              <w:rPr>
                <w:rFonts w:asciiTheme="minorHAnsi" w:eastAsiaTheme="minorEastAsia" w:hAnsiTheme="minorHAnsi" w:cstheme="minorBidi"/>
                <w:color w:val="0000FF"/>
                <w:lang w:val="en-US"/>
              </w:rPr>
            </w:pPr>
          </w:p>
          <w:p w14:paraId="164AEE6C" w14:textId="4AA78B22" w:rsidR="7A001883" w:rsidRDefault="1CECE2E3" w:rsidP="1CECE2E3">
            <w:pPr>
              <w:numPr>
                <w:ilvl w:val="0"/>
                <w:numId w:val="27"/>
              </w:numPr>
              <w:spacing w:line="276" w:lineRule="auto"/>
              <w:ind w:left="709"/>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Hacer clic en el botón Registrar.</w:t>
            </w:r>
          </w:p>
        </w:tc>
      </w:tr>
      <w:tr w:rsidR="7A001883" w14:paraId="173C7631"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0725087" w14:textId="77777777" w:rsidR="0FD2395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b/>
                <w:bCs/>
              </w:rPr>
              <w:t>Requisito previo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BF3CE09" w14:textId="037D968F"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Haber ingresado correctamente al sistema.</w:t>
            </w:r>
          </w:p>
        </w:tc>
      </w:tr>
      <w:tr w:rsidR="7A001883" w14:paraId="6512EC36" w14:textId="77777777" w:rsidTr="1CECE2E3">
        <w:trPr>
          <w:trHeight w:val="34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368F0BD" w14:textId="77777777" w:rsidR="0FD2395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b/>
                <w:bCs/>
              </w:rPr>
              <w:t>Resultado esperado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3ACF7090" w14:textId="4B1AC7C2" w:rsidR="7A001883" w:rsidRDefault="00592534" w:rsidP="1CECE2E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 xml:space="preserve">La ambulancia </w:t>
            </w:r>
            <w:r w:rsidR="1CECE2E3" w:rsidRPr="1CECE2E3">
              <w:rPr>
                <w:rFonts w:asciiTheme="minorHAnsi" w:eastAsiaTheme="minorEastAsia" w:hAnsiTheme="minorHAnsi" w:cstheme="minorBidi"/>
                <w:sz w:val="22"/>
                <w:szCs w:val="22"/>
                <w:lang w:val="es-419"/>
              </w:rPr>
              <w:t xml:space="preserve">será </w:t>
            </w:r>
            <w:r w:rsidRPr="1CECE2E3">
              <w:rPr>
                <w:rFonts w:asciiTheme="minorHAnsi" w:eastAsiaTheme="minorEastAsia" w:hAnsiTheme="minorHAnsi" w:cstheme="minorBidi"/>
                <w:sz w:val="22"/>
                <w:szCs w:val="22"/>
                <w:lang w:val="es-419"/>
              </w:rPr>
              <w:t>registrada</w:t>
            </w:r>
            <w:r w:rsidR="1CECE2E3" w:rsidRPr="1CECE2E3">
              <w:rPr>
                <w:rFonts w:asciiTheme="minorHAnsi" w:eastAsiaTheme="minorEastAsia" w:hAnsiTheme="minorHAnsi" w:cstheme="minorBidi"/>
                <w:sz w:val="22"/>
                <w:szCs w:val="22"/>
                <w:lang w:val="es-419"/>
              </w:rPr>
              <w:t xml:space="preserve"> en la aplicación.</w:t>
            </w:r>
          </w:p>
        </w:tc>
      </w:tr>
      <w:tr w:rsidR="7A001883" w14:paraId="1823C1E8" w14:textId="77777777" w:rsidTr="1CECE2E3">
        <w:trPr>
          <w:trHeight w:val="38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A9AFFBD" w14:textId="77777777" w:rsidR="0FD2395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b/>
                <w:bCs/>
              </w:rPr>
              <w:t>Resultado obtenido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4CC0A8C" w14:textId="630F521E"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 xml:space="preserve">Se ha ingresado correctamente </w:t>
            </w:r>
            <w:r w:rsidR="00592534">
              <w:rPr>
                <w:rFonts w:asciiTheme="minorHAnsi" w:eastAsiaTheme="minorEastAsia" w:hAnsiTheme="minorHAnsi" w:cstheme="minorBidi"/>
                <w:sz w:val="22"/>
                <w:szCs w:val="22"/>
                <w:lang w:val="es-419"/>
              </w:rPr>
              <w:t>la ambulancia</w:t>
            </w:r>
            <w:r w:rsidRPr="1CECE2E3">
              <w:rPr>
                <w:rFonts w:asciiTheme="minorHAnsi" w:eastAsiaTheme="minorEastAsia" w:hAnsiTheme="minorHAnsi" w:cstheme="minorBidi"/>
                <w:sz w:val="22"/>
                <w:szCs w:val="22"/>
                <w:lang w:val="es-419"/>
              </w:rPr>
              <w:t xml:space="preserve">. El sistema tendrá un modelo de ficha de ingreso para </w:t>
            </w:r>
            <w:r w:rsidR="00592534">
              <w:rPr>
                <w:rFonts w:asciiTheme="minorHAnsi" w:eastAsiaTheme="minorEastAsia" w:hAnsiTheme="minorHAnsi" w:cstheme="minorBidi"/>
                <w:sz w:val="22"/>
                <w:szCs w:val="22"/>
                <w:lang w:val="es-419"/>
              </w:rPr>
              <w:t>la ambulancia</w:t>
            </w:r>
          </w:p>
        </w:tc>
      </w:tr>
      <w:tr w:rsidR="7A001883" w14:paraId="45223BE5" w14:textId="77777777" w:rsidTr="1CECE2E3">
        <w:trPr>
          <w:trHeight w:val="393"/>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6B01DAE" w14:textId="77777777" w:rsidR="0FD2395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b/>
                <w:bCs/>
              </w:rPr>
              <w:t>Estado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66CDBB4D" w14:textId="32D77B6B"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Exitoso</w:t>
            </w:r>
          </w:p>
        </w:tc>
      </w:tr>
      <w:tr w:rsidR="7A001883" w14:paraId="217A5B54" w14:textId="77777777" w:rsidTr="1CECE2E3">
        <w:trPr>
          <w:trHeight w:val="25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BACFFF6" w14:textId="77777777" w:rsidR="0FD2395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b/>
                <w:bCs/>
              </w:rPr>
              <w:t>Observaciones</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86F60E6" w14:textId="0A24DA0D" w:rsidR="7A001883" w:rsidRDefault="1CECE2E3" w:rsidP="1CECE2E3">
            <w:pPr>
              <w:spacing w:line="276" w:lineRule="auto"/>
              <w:jc w:val="both"/>
              <w:rPr>
                <w:rFonts w:asciiTheme="minorHAnsi" w:eastAsiaTheme="minorEastAsia" w:hAnsiTheme="minorHAnsi" w:cstheme="minorBidi"/>
                <w:sz w:val="22"/>
                <w:szCs w:val="22"/>
                <w:lang w:val="es"/>
              </w:rPr>
            </w:pPr>
            <w:r w:rsidRPr="1CECE2E3">
              <w:rPr>
                <w:rFonts w:asciiTheme="minorHAnsi" w:eastAsiaTheme="minorEastAsia" w:hAnsiTheme="minorHAnsi" w:cstheme="minorBidi"/>
                <w:sz w:val="22"/>
                <w:szCs w:val="22"/>
                <w:lang w:val="es"/>
              </w:rPr>
              <w:t xml:space="preserve">El sistema gestionará los datos de </w:t>
            </w:r>
            <w:r w:rsidR="00592534">
              <w:rPr>
                <w:rFonts w:asciiTheme="minorHAnsi" w:eastAsiaTheme="minorEastAsia" w:hAnsiTheme="minorHAnsi" w:cstheme="minorBidi"/>
                <w:sz w:val="22"/>
                <w:szCs w:val="22"/>
                <w:lang w:val="es"/>
              </w:rPr>
              <w:t>las ambulancias, de igual manera se ira ordenando por Código.</w:t>
            </w:r>
          </w:p>
        </w:tc>
      </w:tr>
    </w:tbl>
    <w:p w14:paraId="41146364" w14:textId="6E461222" w:rsidR="7A001883" w:rsidRDefault="7A001883" w:rsidP="7A001883">
      <w:pPr>
        <w:spacing w:line="276" w:lineRule="auto"/>
        <w:jc w:val="both"/>
        <w:rPr>
          <w:rFonts w:ascii="Calibri" w:hAnsi="Calibri" w:cs="Calibri"/>
          <w:color w:val="0000FF"/>
        </w:rPr>
      </w:pPr>
    </w:p>
    <w:p w14:paraId="174DC052" w14:textId="7874D410" w:rsidR="000A5845" w:rsidRPr="00A80275" w:rsidRDefault="000A5845" w:rsidP="00A15912">
      <w:pPr>
        <w:spacing w:line="276" w:lineRule="auto"/>
        <w:ind w:left="709"/>
        <w:jc w:val="both"/>
        <w:rPr>
          <w:rFonts w:ascii="Calibri" w:hAnsi="Calibri" w:cs="Calibri"/>
          <w:color w:val="0000FF"/>
        </w:rPr>
      </w:pPr>
    </w:p>
    <w:p w14:paraId="46A6833F" w14:textId="14A3339F" w:rsidR="000A5845" w:rsidRPr="00A80275" w:rsidRDefault="000A5845" w:rsidP="00A15912">
      <w:pPr>
        <w:spacing w:line="276" w:lineRule="auto"/>
        <w:ind w:left="709"/>
        <w:jc w:val="both"/>
        <w:rPr>
          <w:rFonts w:ascii="Calibri" w:hAnsi="Calibri" w:cs="Calibr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0A5845" w:rsidRPr="00A83D9D" w14:paraId="055BD5D8" w14:textId="77777777" w:rsidTr="00430464">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9F53BBD" w14:textId="77777777" w:rsidR="000A5845" w:rsidRPr="00A83D9D" w:rsidRDefault="000A5845" w:rsidP="00430464">
            <w:pPr>
              <w:spacing w:line="276" w:lineRule="auto"/>
              <w:jc w:val="both"/>
              <w:rPr>
                <w:rFonts w:ascii="Calibri" w:hAnsi="Calibri" w:cs="Calibri"/>
              </w:rPr>
            </w:pPr>
            <w:r w:rsidRPr="00A83D9D">
              <w:rPr>
                <w:rFonts w:ascii="Calibri" w:hAnsi="Calibri" w:cs="Calibri"/>
                <w:b/>
                <w:bCs/>
              </w:rPr>
              <w:lastRenderedPageBreak/>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0018518" w14:textId="2D612033" w:rsidR="000A5845" w:rsidRPr="00A83D9D" w:rsidRDefault="000A5845" w:rsidP="00430464">
            <w:pPr>
              <w:spacing w:line="276" w:lineRule="auto"/>
              <w:jc w:val="both"/>
              <w:rPr>
                <w:rFonts w:ascii="Calibri" w:hAnsi="Calibri" w:cs="Calibri"/>
              </w:rPr>
            </w:pPr>
            <w:r w:rsidRPr="00A83D9D">
              <w:rPr>
                <w:rFonts w:ascii="Calibri" w:hAnsi="Calibri" w:cs="Calibri"/>
              </w:rPr>
              <w:t>CP-004</w:t>
            </w:r>
          </w:p>
        </w:tc>
      </w:tr>
      <w:tr w:rsidR="000A5845" w:rsidRPr="00A83D9D" w14:paraId="179FA0C3" w14:textId="77777777" w:rsidTr="00430464">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F277724" w14:textId="77777777" w:rsidR="000A5845" w:rsidRPr="00A83D9D" w:rsidRDefault="000A5845" w:rsidP="00430464">
            <w:pPr>
              <w:spacing w:line="276" w:lineRule="auto"/>
              <w:jc w:val="both"/>
              <w:rPr>
                <w:rFonts w:ascii="Calibri" w:hAnsi="Calibri" w:cs="Calibri"/>
              </w:rPr>
            </w:pPr>
            <w:r w:rsidRPr="00A83D9D">
              <w:rPr>
                <w:rFonts w:ascii="Calibri" w:hAnsi="Calibri" w:cs="Calibri"/>
                <w:b/>
                <w:bCs/>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8127859" w14:textId="7B80130F" w:rsidR="000A5845" w:rsidRPr="00A83D9D" w:rsidRDefault="004F7255" w:rsidP="00430464">
            <w:pPr>
              <w:spacing w:line="276" w:lineRule="auto"/>
              <w:jc w:val="both"/>
              <w:rPr>
                <w:rFonts w:ascii="Calibri" w:hAnsi="Calibri" w:cs="Calibri"/>
              </w:rPr>
            </w:pPr>
            <w:r w:rsidRPr="00A83D9D">
              <w:rPr>
                <w:rFonts w:ascii="Calibri" w:hAnsi="Calibri" w:cs="Calibri"/>
              </w:rPr>
              <w:t xml:space="preserve">Registro de </w:t>
            </w:r>
            <w:r w:rsidR="00592534">
              <w:rPr>
                <w:rFonts w:ascii="Calibri" w:hAnsi="Calibri" w:cs="Calibri"/>
              </w:rPr>
              <w:t>Conductor</w:t>
            </w:r>
            <w:r w:rsidR="000A5845" w:rsidRPr="00A83D9D">
              <w:rPr>
                <w:rFonts w:ascii="Calibri" w:hAnsi="Calibri" w:cs="Calibri"/>
              </w:rPr>
              <w:t xml:space="preserve"> </w:t>
            </w:r>
          </w:p>
        </w:tc>
      </w:tr>
      <w:tr w:rsidR="000A5845" w:rsidRPr="00A83D9D" w14:paraId="6625B9CD" w14:textId="77777777" w:rsidTr="00430464">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1E715AE" w14:textId="77777777" w:rsidR="000A5845" w:rsidRPr="00A83D9D" w:rsidRDefault="000A5845" w:rsidP="00430464">
            <w:pPr>
              <w:spacing w:line="276" w:lineRule="auto"/>
              <w:jc w:val="both"/>
              <w:rPr>
                <w:rFonts w:ascii="Calibri" w:hAnsi="Calibri" w:cs="Calibri"/>
              </w:rPr>
            </w:pPr>
            <w:r w:rsidRPr="00A83D9D">
              <w:rPr>
                <w:rFonts w:ascii="Calibri" w:hAnsi="Calibri" w:cs="Calibri"/>
                <w:b/>
                <w:bCs/>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937A0EE" w14:textId="77777777" w:rsidR="000A5845" w:rsidRPr="00A83D9D" w:rsidRDefault="000A5845" w:rsidP="00430464">
            <w:pPr>
              <w:spacing w:line="276" w:lineRule="auto"/>
              <w:jc w:val="both"/>
              <w:rPr>
                <w:rFonts w:ascii="Calibri" w:hAnsi="Calibri" w:cs="Calibri"/>
              </w:rPr>
            </w:pPr>
            <w:r w:rsidRPr="00A83D9D">
              <w:rPr>
                <w:rFonts w:ascii="Calibri" w:hAnsi="Calibri" w:cs="Calibri"/>
              </w:rPr>
              <w:t>Desarrolladores</w:t>
            </w:r>
          </w:p>
        </w:tc>
      </w:tr>
      <w:tr w:rsidR="00A83D9D" w:rsidRPr="00A83D9D" w14:paraId="70F6C7F6" w14:textId="77777777" w:rsidTr="00430464">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055EAAD" w14:textId="77777777" w:rsidR="000A5845" w:rsidRPr="00A83D9D" w:rsidRDefault="000A5845" w:rsidP="00430464">
            <w:pPr>
              <w:spacing w:line="276" w:lineRule="auto"/>
              <w:jc w:val="both"/>
              <w:rPr>
                <w:rFonts w:ascii="Calibri" w:hAnsi="Calibri" w:cs="Calibri"/>
              </w:rPr>
            </w:pPr>
            <w:r w:rsidRPr="00A83D9D">
              <w:rPr>
                <w:rFonts w:ascii="Calibri" w:hAnsi="Calibri" w:cs="Calibri"/>
                <w:b/>
                <w:bCs/>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B18DCB2" w14:textId="77777777" w:rsidR="000A5845" w:rsidRPr="00A83D9D" w:rsidRDefault="000A5845" w:rsidP="000A5845">
            <w:pPr>
              <w:numPr>
                <w:ilvl w:val="0"/>
                <w:numId w:val="26"/>
              </w:numPr>
              <w:tabs>
                <w:tab w:val="clear" w:pos="720"/>
                <w:tab w:val="num" w:pos="372"/>
              </w:tabs>
              <w:spacing w:line="276" w:lineRule="auto"/>
              <w:ind w:left="709"/>
              <w:jc w:val="both"/>
              <w:rPr>
                <w:rFonts w:ascii="Calibri" w:hAnsi="Calibri" w:cs="Calibri"/>
              </w:rPr>
            </w:pPr>
            <w:r w:rsidRPr="00A83D9D">
              <w:rPr>
                <w:rFonts w:ascii="Calibri" w:hAnsi="Calibri" w:cs="Calibri"/>
              </w:rPr>
              <w:t>Se ingresan los siguientes parámetros:</w:t>
            </w:r>
          </w:p>
          <w:tbl>
            <w:tblPr>
              <w:tblStyle w:val="Tablaconcuadrcula"/>
              <w:tblW w:w="0" w:type="auto"/>
              <w:jc w:val="center"/>
              <w:tblLook w:val="04A0" w:firstRow="1" w:lastRow="0" w:firstColumn="1" w:lastColumn="0" w:noHBand="0" w:noVBand="1"/>
            </w:tblPr>
            <w:tblGrid>
              <w:gridCol w:w="1066"/>
              <w:gridCol w:w="1982"/>
              <w:gridCol w:w="2783"/>
            </w:tblGrid>
            <w:tr w:rsidR="00A83D9D" w:rsidRPr="00A83D9D" w14:paraId="271EDB19" w14:textId="77777777" w:rsidTr="00B35F81">
              <w:trPr>
                <w:trHeight w:val="327"/>
                <w:jc w:val="center"/>
              </w:trPr>
              <w:tc>
                <w:tcPr>
                  <w:tcW w:w="1066" w:type="dxa"/>
                  <w:vAlign w:val="center"/>
                </w:tcPr>
                <w:p w14:paraId="4CD58A2D" w14:textId="77777777" w:rsidR="00A83D9D" w:rsidRPr="00A83D9D" w:rsidRDefault="00A83D9D" w:rsidP="00A83D9D">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Tipo de dato</w:t>
                  </w:r>
                </w:p>
              </w:tc>
              <w:tc>
                <w:tcPr>
                  <w:tcW w:w="1982" w:type="dxa"/>
                  <w:vAlign w:val="center"/>
                </w:tcPr>
                <w:p w14:paraId="3722BDEF" w14:textId="77777777" w:rsidR="00A83D9D" w:rsidRPr="00A83D9D" w:rsidRDefault="00A83D9D" w:rsidP="00A83D9D">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Nombre de parámetro</w:t>
                  </w:r>
                </w:p>
              </w:tc>
              <w:tc>
                <w:tcPr>
                  <w:tcW w:w="2783" w:type="dxa"/>
                  <w:vAlign w:val="center"/>
                </w:tcPr>
                <w:p w14:paraId="4ADD4EA5" w14:textId="77777777" w:rsidR="00A83D9D" w:rsidRPr="00A83D9D" w:rsidRDefault="00A83D9D" w:rsidP="00A83D9D">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Valor Parámetro</w:t>
                  </w:r>
                </w:p>
              </w:tc>
            </w:tr>
            <w:tr w:rsidR="00A83D9D" w:rsidRPr="00A83D9D" w14:paraId="4A7BBEA8" w14:textId="77777777" w:rsidTr="00B35F81">
              <w:trPr>
                <w:trHeight w:val="309"/>
                <w:jc w:val="center"/>
              </w:trPr>
              <w:tc>
                <w:tcPr>
                  <w:tcW w:w="1066" w:type="dxa"/>
                  <w:vAlign w:val="center"/>
                </w:tcPr>
                <w:p w14:paraId="65C808AD" w14:textId="77777777" w:rsidR="00A83D9D" w:rsidRPr="00A83D9D" w:rsidRDefault="00A83D9D" w:rsidP="00A83D9D">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4601B056" w14:textId="7227FFF6"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nombres</w:t>
                  </w:r>
                </w:p>
              </w:tc>
              <w:tc>
                <w:tcPr>
                  <w:tcW w:w="2783" w:type="dxa"/>
                  <w:vAlign w:val="center"/>
                </w:tcPr>
                <w:p w14:paraId="3197400A" w14:textId="671CF033" w:rsidR="00E52E37" w:rsidRDefault="00E52E37" w:rsidP="00E52E37">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 xml:space="preserve">Eduardo Sánchez </w:t>
                  </w:r>
                </w:p>
                <w:p w14:paraId="49D6A4C4" w14:textId="4BCFBFB8" w:rsidR="00A83D9D" w:rsidRPr="00A83D9D" w:rsidRDefault="00A83D9D" w:rsidP="00A83D9D">
                  <w:pPr>
                    <w:spacing w:line="276" w:lineRule="auto"/>
                    <w:jc w:val="center"/>
                    <w:rPr>
                      <w:rFonts w:asciiTheme="minorHAnsi" w:hAnsiTheme="minorHAnsi" w:cstheme="minorHAnsi"/>
                      <w:sz w:val="22"/>
                      <w:szCs w:val="22"/>
                    </w:rPr>
                  </w:pPr>
                </w:p>
              </w:tc>
            </w:tr>
            <w:tr w:rsidR="00A83D9D" w:rsidRPr="00A83D9D" w14:paraId="75249AD4" w14:textId="77777777" w:rsidTr="00B35F81">
              <w:trPr>
                <w:trHeight w:val="310"/>
                <w:jc w:val="center"/>
              </w:trPr>
              <w:tc>
                <w:tcPr>
                  <w:tcW w:w="1066" w:type="dxa"/>
                  <w:vAlign w:val="center"/>
                </w:tcPr>
                <w:p w14:paraId="084E0981" w14:textId="77777777" w:rsidR="00A83D9D" w:rsidRPr="00A83D9D" w:rsidRDefault="00A83D9D" w:rsidP="00A83D9D">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34CF3E81" w14:textId="27627CCD"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cedula</w:t>
                  </w:r>
                </w:p>
              </w:tc>
              <w:tc>
                <w:tcPr>
                  <w:tcW w:w="2783" w:type="dxa"/>
                  <w:vAlign w:val="center"/>
                </w:tcPr>
                <w:p w14:paraId="0D9DADE3" w14:textId="33F82555" w:rsidR="00E52E37" w:rsidRPr="00A83D9D" w:rsidRDefault="00E52E37" w:rsidP="00A83D9D">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0973648267</w:t>
                  </w:r>
                </w:p>
              </w:tc>
            </w:tr>
            <w:tr w:rsidR="00A83D9D" w:rsidRPr="00A83D9D" w14:paraId="6F9B7AF0" w14:textId="77777777" w:rsidTr="00B35F81">
              <w:trPr>
                <w:trHeight w:val="309"/>
                <w:jc w:val="center"/>
              </w:trPr>
              <w:tc>
                <w:tcPr>
                  <w:tcW w:w="1066" w:type="dxa"/>
                  <w:vAlign w:val="center"/>
                </w:tcPr>
                <w:p w14:paraId="1854AE28" w14:textId="0ADD6FB1" w:rsidR="00A83D9D" w:rsidRPr="00A83D9D" w:rsidRDefault="00E52E37" w:rsidP="00A83D9D">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03A9E0D1" w14:textId="1ED0F68F"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telefono</w:t>
                  </w:r>
                </w:p>
              </w:tc>
              <w:tc>
                <w:tcPr>
                  <w:tcW w:w="2783" w:type="dxa"/>
                  <w:vAlign w:val="center"/>
                </w:tcPr>
                <w:p w14:paraId="272272D1" w14:textId="53F6D7D2"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0993311895</w:t>
                  </w:r>
                </w:p>
              </w:tc>
            </w:tr>
            <w:tr w:rsidR="00A83D9D" w:rsidRPr="00A83D9D" w14:paraId="0D2E419E" w14:textId="77777777" w:rsidTr="00B35F81">
              <w:trPr>
                <w:trHeight w:val="323"/>
                <w:jc w:val="center"/>
              </w:trPr>
              <w:tc>
                <w:tcPr>
                  <w:tcW w:w="1066" w:type="dxa"/>
                  <w:vAlign w:val="center"/>
                </w:tcPr>
                <w:p w14:paraId="3AC8402D" w14:textId="1C5F5A9C" w:rsidR="00A83D9D" w:rsidRPr="00A83D9D" w:rsidRDefault="00E52E37" w:rsidP="00A83D9D">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2F52C2E9" w14:textId="64B79B78" w:rsidR="00A83D9D" w:rsidRPr="00A83D9D" w:rsidRDefault="00E52E37" w:rsidP="00A83D9D">
                  <w:pPr>
                    <w:spacing w:line="276" w:lineRule="auto"/>
                    <w:jc w:val="center"/>
                    <w:rPr>
                      <w:rFonts w:asciiTheme="minorHAnsi" w:hAnsiTheme="minorHAnsi" w:cstheme="minorHAnsi"/>
                      <w:sz w:val="22"/>
                      <w:szCs w:val="22"/>
                    </w:rPr>
                  </w:pPr>
                  <w:proofErr w:type="spellStart"/>
                  <w:r>
                    <w:rPr>
                      <w:rFonts w:asciiTheme="minorHAnsi" w:hAnsiTheme="minorHAnsi" w:cstheme="minorHAnsi"/>
                      <w:sz w:val="22"/>
                      <w:szCs w:val="22"/>
                    </w:rPr>
                    <w:t>Diaslibrespormes</w:t>
                  </w:r>
                  <w:proofErr w:type="spellEnd"/>
                </w:p>
              </w:tc>
              <w:tc>
                <w:tcPr>
                  <w:tcW w:w="2783" w:type="dxa"/>
                  <w:vAlign w:val="center"/>
                </w:tcPr>
                <w:p w14:paraId="150C1FD7" w14:textId="5FD23DB2"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5</w:t>
                  </w:r>
                </w:p>
              </w:tc>
            </w:tr>
            <w:tr w:rsidR="00A83D9D" w:rsidRPr="00A83D9D" w14:paraId="207BF912" w14:textId="77777777" w:rsidTr="00B35F81">
              <w:trPr>
                <w:trHeight w:val="309"/>
                <w:jc w:val="center"/>
              </w:trPr>
              <w:tc>
                <w:tcPr>
                  <w:tcW w:w="1066" w:type="dxa"/>
                  <w:vAlign w:val="center"/>
                </w:tcPr>
                <w:p w14:paraId="4297FAF4" w14:textId="2521E9B8" w:rsidR="00A83D9D" w:rsidRPr="00A83D9D" w:rsidRDefault="00E52E37" w:rsidP="00A83D9D">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5B833117" w14:textId="15FC2FFF" w:rsidR="00A83D9D" w:rsidRPr="00A83D9D" w:rsidRDefault="00E52E37" w:rsidP="00A83D9D">
                  <w:pPr>
                    <w:spacing w:line="276" w:lineRule="auto"/>
                    <w:jc w:val="center"/>
                    <w:rPr>
                      <w:rFonts w:asciiTheme="minorHAnsi" w:hAnsiTheme="minorHAnsi" w:cstheme="minorHAnsi"/>
                      <w:sz w:val="22"/>
                      <w:szCs w:val="22"/>
                    </w:rPr>
                  </w:pPr>
                  <w:proofErr w:type="spellStart"/>
                  <w:r>
                    <w:rPr>
                      <w:rFonts w:asciiTheme="minorHAnsi" w:hAnsiTheme="minorHAnsi" w:cstheme="minorHAnsi"/>
                      <w:sz w:val="22"/>
                      <w:szCs w:val="22"/>
                    </w:rPr>
                    <w:t>fnacimiento</w:t>
                  </w:r>
                  <w:proofErr w:type="spellEnd"/>
                </w:p>
              </w:tc>
              <w:tc>
                <w:tcPr>
                  <w:tcW w:w="2783" w:type="dxa"/>
                  <w:vAlign w:val="center"/>
                </w:tcPr>
                <w:p w14:paraId="52FF2003" w14:textId="43DDB5B1"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24/07/1999</w:t>
                  </w:r>
                </w:p>
              </w:tc>
            </w:tr>
            <w:tr w:rsidR="00A83D9D" w:rsidRPr="00A83D9D" w14:paraId="185CC8C8" w14:textId="77777777" w:rsidTr="00B35F81">
              <w:trPr>
                <w:trHeight w:val="309"/>
                <w:jc w:val="center"/>
              </w:trPr>
              <w:tc>
                <w:tcPr>
                  <w:tcW w:w="1066" w:type="dxa"/>
                  <w:vAlign w:val="center"/>
                </w:tcPr>
                <w:p w14:paraId="4F0EE32E" w14:textId="77777777" w:rsidR="00A83D9D" w:rsidRPr="00A83D9D" w:rsidRDefault="00A83D9D" w:rsidP="00A83D9D">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092E4C08" w14:textId="50B02FDD"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dirección</w:t>
                  </w:r>
                </w:p>
              </w:tc>
              <w:tc>
                <w:tcPr>
                  <w:tcW w:w="2783" w:type="dxa"/>
                  <w:vAlign w:val="center"/>
                </w:tcPr>
                <w:p w14:paraId="50278D19" w14:textId="0B58A79F"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 xml:space="preserve">Av. 11 de </w:t>
                  </w:r>
                  <w:proofErr w:type="gramStart"/>
                  <w:r>
                    <w:rPr>
                      <w:rFonts w:asciiTheme="minorHAnsi" w:hAnsiTheme="minorHAnsi" w:cstheme="minorHAnsi"/>
                      <w:sz w:val="22"/>
                      <w:szCs w:val="22"/>
                    </w:rPr>
                    <w:t>Octubre</w:t>
                  </w:r>
                  <w:proofErr w:type="gramEnd"/>
                </w:p>
              </w:tc>
            </w:tr>
            <w:tr w:rsidR="00A83D9D" w:rsidRPr="00A83D9D" w14:paraId="076B015B" w14:textId="77777777" w:rsidTr="00B35F81">
              <w:trPr>
                <w:trHeight w:val="309"/>
                <w:jc w:val="center"/>
              </w:trPr>
              <w:tc>
                <w:tcPr>
                  <w:tcW w:w="1066" w:type="dxa"/>
                  <w:vAlign w:val="center"/>
                </w:tcPr>
                <w:p w14:paraId="3A8F6C2F" w14:textId="77777777" w:rsidR="00A83D9D" w:rsidRPr="00A83D9D" w:rsidRDefault="00A83D9D" w:rsidP="00A83D9D">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2B362483" w14:textId="2FB01166"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estado</w:t>
                  </w:r>
                </w:p>
              </w:tc>
              <w:tc>
                <w:tcPr>
                  <w:tcW w:w="2783" w:type="dxa"/>
                  <w:vAlign w:val="center"/>
                </w:tcPr>
                <w:p w14:paraId="57237C79" w14:textId="6EA55143"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Disponible</w:t>
                  </w:r>
                </w:p>
              </w:tc>
            </w:tr>
            <w:tr w:rsidR="00A83D9D" w:rsidRPr="00A83D9D" w14:paraId="045066AA" w14:textId="77777777" w:rsidTr="00B35F81">
              <w:trPr>
                <w:trHeight w:val="309"/>
                <w:jc w:val="center"/>
              </w:trPr>
              <w:tc>
                <w:tcPr>
                  <w:tcW w:w="1066" w:type="dxa"/>
                  <w:vAlign w:val="center"/>
                </w:tcPr>
                <w:p w14:paraId="2F1FB9E8" w14:textId="77777777" w:rsidR="00A83D9D" w:rsidRPr="00A83D9D" w:rsidRDefault="00A83D9D" w:rsidP="00A83D9D">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6F2BB572" w14:textId="0A595121"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servicios</w:t>
                  </w:r>
                </w:p>
              </w:tc>
              <w:tc>
                <w:tcPr>
                  <w:tcW w:w="2783" w:type="dxa"/>
                  <w:vAlign w:val="center"/>
                </w:tcPr>
                <w:p w14:paraId="7ADCD125" w14:textId="6E825C3A"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Traslados dentro de la ciudad</w:t>
                  </w:r>
                </w:p>
              </w:tc>
            </w:tr>
          </w:tbl>
          <w:p w14:paraId="000F95E9" w14:textId="057F9237" w:rsidR="000A5845" w:rsidRPr="00A83D9D" w:rsidRDefault="000A5845" w:rsidP="004F7255">
            <w:pPr>
              <w:numPr>
                <w:ilvl w:val="0"/>
                <w:numId w:val="27"/>
              </w:numPr>
              <w:spacing w:line="276" w:lineRule="auto"/>
              <w:ind w:left="709"/>
              <w:jc w:val="both"/>
              <w:rPr>
                <w:rFonts w:ascii="Calibri" w:hAnsi="Calibri" w:cs="Calibri"/>
              </w:rPr>
            </w:pPr>
            <w:r w:rsidRPr="00A83D9D">
              <w:rPr>
                <w:rFonts w:ascii="Calibri" w:hAnsi="Calibri" w:cs="Calibri"/>
              </w:rPr>
              <w:t xml:space="preserve">Hacer clic en el botón </w:t>
            </w:r>
            <w:r w:rsidR="004F7255" w:rsidRPr="00A83D9D">
              <w:rPr>
                <w:rFonts w:ascii="Calibri" w:hAnsi="Calibri" w:cs="Calibri"/>
              </w:rPr>
              <w:t>registrar</w:t>
            </w:r>
            <w:r w:rsidRPr="00A83D9D">
              <w:rPr>
                <w:rFonts w:ascii="Calibri" w:hAnsi="Calibri" w:cs="Calibri"/>
              </w:rPr>
              <w:t>.</w:t>
            </w:r>
          </w:p>
        </w:tc>
      </w:tr>
      <w:tr w:rsidR="000A5845" w:rsidRPr="00A83D9D" w14:paraId="521A0F56" w14:textId="77777777" w:rsidTr="00430464">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6620AAD" w14:textId="77777777" w:rsidR="000A5845" w:rsidRPr="00A83D9D" w:rsidRDefault="000A5845" w:rsidP="00430464">
            <w:pPr>
              <w:spacing w:line="276" w:lineRule="auto"/>
              <w:jc w:val="both"/>
              <w:rPr>
                <w:rFonts w:ascii="Calibri" w:hAnsi="Calibri" w:cs="Calibri"/>
              </w:rPr>
            </w:pPr>
            <w:r w:rsidRPr="00A83D9D">
              <w:rPr>
                <w:rFonts w:ascii="Calibri" w:hAnsi="Calibri" w:cs="Calibri"/>
                <w:b/>
                <w:bCs/>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A405C19" w14:textId="77777777" w:rsidR="000A5845" w:rsidRPr="00A83D9D" w:rsidRDefault="000A5845" w:rsidP="00430464">
            <w:pPr>
              <w:spacing w:line="276" w:lineRule="auto"/>
              <w:jc w:val="both"/>
              <w:rPr>
                <w:rFonts w:ascii="Calibri" w:hAnsi="Calibri" w:cs="Calibri"/>
              </w:rPr>
            </w:pPr>
            <w:r w:rsidRPr="00A83D9D">
              <w:rPr>
                <w:rFonts w:ascii="Calibri" w:hAnsi="Calibri" w:cs="Calibri"/>
              </w:rPr>
              <w:t>Haber ingresado correctamente al sistema.</w:t>
            </w:r>
          </w:p>
        </w:tc>
      </w:tr>
      <w:tr w:rsidR="00A83D9D" w:rsidRPr="00A83D9D" w14:paraId="2D7B4065" w14:textId="77777777" w:rsidTr="00430464">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CCB316E" w14:textId="77777777" w:rsidR="000A5845" w:rsidRPr="00A83D9D" w:rsidRDefault="000A5845" w:rsidP="00430464">
            <w:pPr>
              <w:spacing w:line="276" w:lineRule="auto"/>
              <w:jc w:val="both"/>
              <w:rPr>
                <w:rFonts w:ascii="Calibri" w:hAnsi="Calibri" w:cs="Calibri"/>
              </w:rPr>
            </w:pPr>
            <w:r w:rsidRPr="00A83D9D">
              <w:rPr>
                <w:rFonts w:ascii="Calibri" w:hAnsi="Calibri" w:cs="Calibri"/>
                <w:b/>
                <w:bCs/>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A3424F9" w14:textId="764977A4" w:rsidR="000A5845" w:rsidRPr="00A83D9D" w:rsidRDefault="000A5845" w:rsidP="004F7255">
            <w:pPr>
              <w:spacing w:line="276" w:lineRule="auto"/>
              <w:jc w:val="both"/>
              <w:rPr>
                <w:rFonts w:ascii="Calibri" w:hAnsi="Calibri" w:cs="Calibri"/>
              </w:rPr>
            </w:pPr>
            <w:r w:rsidRPr="00A83D9D">
              <w:rPr>
                <w:rFonts w:ascii="Calibri" w:hAnsi="Calibri" w:cs="Calibri"/>
              </w:rPr>
              <w:t xml:space="preserve">El </w:t>
            </w:r>
            <w:r w:rsidR="00E52E37">
              <w:rPr>
                <w:rFonts w:ascii="Calibri" w:hAnsi="Calibri" w:cs="Calibri"/>
              </w:rPr>
              <w:t>conductor</w:t>
            </w:r>
            <w:r w:rsidRPr="00A83D9D">
              <w:rPr>
                <w:rFonts w:ascii="Calibri" w:hAnsi="Calibri" w:cs="Calibri"/>
              </w:rPr>
              <w:t xml:space="preserve"> será registrado </w:t>
            </w:r>
            <w:r w:rsidR="004F7255" w:rsidRPr="00A83D9D">
              <w:rPr>
                <w:rFonts w:ascii="Calibri" w:hAnsi="Calibri" w:cs="Calibri"/>
              </w:rPr>
              <w:t>correctamente en el sistema</w:t>
            </w:r>
            <w:r w:rsidRPr="00A83D9D">
              <w:rPr>
                <w:rFonts w:ascii="Calibri" w:hAnsi="Calibri" w:cs="Calibri"/>
              </w:rPr>
              <w:t xml:space="preserve">. </w:t>
            </w:r>
          </w:p>
        </w:tc>
      </w:tr>
      <w:tr w:rsidR="00A83D9D" w:rsidRPr="00A83D9D" w14:paraId="473D98D6" w14:textId="77777777" w:rsidTr="00430464">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C6237A8" w14:textId="77777777" w:rsidR="000A5845" w:rsidRPr="00A83D9D" w:rsidRDefault="000A5845" w:rsidP="00430464">
            <w:pPr>
              <w:spacing w:line="276" w:lineRule="auto"/>
              <w:jc w:val="both"/>
              <w:rPr>
                <w:rFonts w:ascii="Calibri" w:hAnsi="Calibri" w:cs="Calibri"/>
              </w:rPr>
            </w:pPr>
            <w:r w:rsidRPr="00A83D9D">
              <w:rPr>
                <w:rFonts w:ascii="Calibri" w:hAnsi="Calibri" w:cs="Calibri"/>
                <w:b/>
                <w:bCs/>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EFE277D" w14:textId="778AA5CB" w:rsidR="000A5845" w:rsidRPr="00A83D9D" w:rsidRDefault="000A5845" w:rsidP="004F7255">
            <w:pPr>
              <w:spacing w:line="276" w:lineRule="auto"/>
              <w:jc w:val="both"/>
              <w:rPr>
                <w:rFonts w:ascii="Calibri" w:hAnsi="Calibri" w:cs="Calibri"/>
              </w:rPr>
            </w:pPr>
            <w:r w:rsidRPr="00A83D9D">
              <w:rPr>
                <w:rFonts w:ascii="Calibri" w:hAnsi="Calibri" w:cs="Calibri"/>
              </w:rPr>
              <w:t xml:space="preserve">Se ha ingresado correctamente el </w:t>
            </w:r>
            <w:r w:rsidR="00E52E37">
              <w:rPr>
                <w:rFonts w:ascii="Calibri" w:hAnsi="Calibri" w:cs="Calibri"/>
              </w:rPr>
              <w:t>conductor</w:t>
            </w:r>
            <w:r w:rsidRPr="00A83D9D">
              <w:rPr>
                <w:rFonts w:ascii="Calibri" w:hAnsi="Calibri" w:cs="Calibri"/>
              </w:rPr>
              <w:t>.</w:t>
            </w:r>
            <w:r w:rsidR="004F7255" w:rsidRPr="00A83D9D">
              <w:rPr>
                <w:rFonts w:ascii="Calibri" w:hAnsi="Calibri" w:cs="Calibri"/>
              </w:rPr>
              <w:t xml:space="preserve"> El sistema tendrá un modelo de ficha de ingreso.</w:t>
            </w:r>
          </w:p>
        </w:tc>
      </w:tr>
      <w:tr w:rsidR="000A5845" w:rsidRPr="00A83D9D" w14:paraId="26873232" w14:textId="77777777" w:rsidTr="00430464">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11D2CF3" w14:textId="77777777" w:rsidR="000A5845" w:rsidRPr="00A83D9D" w:rsidRDefault="000A5845" w:rsidP="00430464">
            <w:pPr>
              <w:spacing w:line="276" w:lineRule="auto"/>
              <w:jc w:val="both"/>
              <w:rPr>
                <w:rFonts w:ascii="Calibri" w:hAnsi="Calibri" w:cs="Calibri"/>
              </w:rPr>
            </w:pPr>
            <w:r w:rsidRPr="00A83D9D">
              <w:rPr>
                <w:rFonts w:ascii="Calibri" w:hAnsi="Calibri" w:cs="Calibri"/>
                <w:b/>
                <w:bCs/>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7522CA2" w14:textId="77777777" w:rsidR="000A5845" w:rsidRPr="00A83D9D" w:rsidRDefault="000A5845" w:rsidP="00430464">
            <w:pPr>
              <w:spacing w:line="276" w:lineRule="auto"/>
              <w:jc w:val="both"/>
              <w:rPr>
                <w:rFonts w:ascii="Calibri" w:hAnsi="Calibri" w:cs="Calibri"/>
              </w:rPr>
            </w:pPr>
            <w:r w:rsidRPr="00A83D9D">
              <w:rPr>
                <w:rFonts w:ascii="Calibri" w:hAnsi="Calibri" w:cs="Calibri"/>
              </w:rPr>
              <w:t>Exitoso</w:t>
            </w:r>
          </w:p>
        </w:tc>
      </w:tr>
      <w:tr w:rsidR="000A5845" w:rsidRPr="00A83D9D" w14:paraId="2638D109" w14:textId="77777777" w:rsidTr="00430464">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B9D7F02" w14:textId="77777777" w:rsidR="000A5845" w:rsidRPr="00A83D9D" w:rsidRDefault="000A5845" w:rsidP="00430464">
            <w:pPr>
              <w:spacing w:line="276" w:lineRule="auto"/>
              <w:jc w:val="both"/>
              <w:rPr>
                <w:rFonts w:ascii="Calibri" w:hAnsi="Calibri" w:cs="Calibri"/>
              </w:rPr>
            </w:pPr>
            <w:r w:rsidRPr="00A83D9D">
              <w:rPr>
                <w:rFonts w:ascii="Calibri" w:hAnsi="Calibri" w:cs="Calibri"/>
                <w:b/>
                <w:bCs/>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41E3735" w14:textId="3E2EEC2F" w:rsidR="000A5845" w:rsidRPr="00A83D9D" w:rsidRDefault="000A5845" w:rsidP="00430464">
            <w:pPr>
              <w:spacing w:line="276" w:lineRule="auto"/>
              <w:jc w:val="both"/>
              <w:rPr>
                <w:rFonts w:ascii="Calibri" w:hAnsi="Calibri" w:cs="Calibri"/>
              </w:rPr>
            </w:pPr>
            <w:r w:rsidRPr="00A83D9D">
              <w:rPr>
                <w:rFonts w:ascii="Calibri" w:hAnsi="Calibri" w:cs="Calibri"/>
              </w:rPr>
              <w:t xml:space="preserve"> </w:t>
            </w:r>
            <w:r w:rsidR="004F7255" w:rsidRPr="00A83D9D">
              <w:rPr>
                <w:rFonts w:ascii="Calibri" w:hAnsi="Calibri" w:cs="Calibri"/>
              </w:rPr>
              <w:t>El sistema gestionará los datos de</w:t>
            </w:r>
            <w:r w:rsidR="00E52E37">
              <w:rPr>
                <w:rFonts w:ascii="Calibri" w:hAnsi="Calibri" w:cs="Calibri"/>
              </w:rPr>
              <w:t xml:space="preserve">l conductor, se </w:t>
            </w:r>
            <w:proofErr w:type="gramStart"/>
            <w:r w:rsidR="00E52E37">
              <w:rPr>
                <w:rFonts w:ascii="Calibri" w:hAnsi="Calibri" w:cs="Calibri"/>
              </w:rPr>
              <w:t>ordenara</w:t>
            </w:r>
            <w:proofErr w:type="gramEnd"/>
            <w:r w:rsidR="00E52E37">
              <w:rPr>
                <w:rFonts w:ascii="Calibri" w:hAnsi="Calibri" w:cs="Calibri"/>
              </w:rPr>
              <w:t xml:space="preserve"> por código.</w:t>
            </w:r>
          </w:p>
        </w:tc>
      </w:tr>
    </w:tbl>
    <w:p w14:paraId="540008C4" w14:textId="24741604" w:rsidR="000A5845" w:rsidRPr="00A80275" w:rsidRDefault="000A5845" w:rsidP="00A15912">
      <w:pPr>
        <w:spacing w:line="276" w:lineRule="auto"/>
        <w:ind w:left="709"/>
        <w:jc w:val="both"/>
        <w:rPr>
          <w:rFonts w:ascii="Calibri" w:hAnsi="Calibri" w:cs="Calibri"/>
          <w:color w:val="0000FF"/>
        </w:rPr>
      </w:pPr>
    </w:p>
    <w:p w14:paraId="147D61B6" w14:textId="744F843B" w:rsidR="000A5845" w:rsidRPr="00A80275" w:rsidRDefault="000A5845" w:rsidP="00A15912">
      <w:pPr>
        <w:spacing w:line="276" w:lineRule="auto"/>
        <w:ind w:left="709"/>
        <w:jc w:val="both"/>
        <w:rPr>
          <w:rFonts w:ascii="Calibri" w:hAnsi="Calibri" w:cs="Calibr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A80275" w:rsidRPr="001A3937" w14:paraId="0C4E530A"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vAlign w:val="center"/>
            <w:hideMark/>
          </w:tcPr>
          <w:p w14:paraId="58D7723B" w14:textId="78B9B3A2"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b/>
                <w:bCs/>
                <w:sz w:val="22"/>
                <w:szCs w:val="22"/>
              </w:rPr>
              <w:t>Código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vAlign w:val="center"/>
            <w:hideMark/>
          </w:tcPr>
          <w:p w14:paraId="5C463439" w14:textId="6EC51017"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sz w:val="22"/>
                <w:szCs w:val="22"/>
              </w:rPr>
              <w:t>CP-005</w:t>
            </w:r>
          </w:p>
        </w:tc>
      </w:tr>
      <w:tr w:rsidR="00A80275" w:rsidRPr="001A3937" w14:paraId="6581E2B8"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vAlign w:val="center"/>
            <w:hideMark/>
          </w:tcPr>
          <w:p w14:paraId="33D4626D" w14:textId="45AE23D6"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b/>
                <w:bCs/>
                <w:sz w:val="22"/>
                <w:szCs w:val="22"/>
              </w:rPr>
              <w:t>Caso de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vAlign w:val="center"/>
            <w:hideMark/>
          </w:tcPr>
          <w:p w14:paraId="75D0C77C" w14:textId="1FD57979"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sz w:val="22"/>
                <w:szCs w:val="22"/>
              </w:rPr>
              <w:t xml:space="preserve">Registro de </w:t>
            </w:r>
            <w:r w:rsidR="00955663">
              <w:rPr>
                <w:rFonts w:asciiTheme="minorHAnsi" w:hAnsiTheme="minorHAnsi" w:cstheme="minorHAnsi"/>
                <w:sz w:val="22"/>
                <w:szCs w:val="22"/>
              </w:rPr>
              <w:t>paramédico</w:t>
            </w:r>
          </w:p>
        </w:tc>
      </w:tr>
      <w:tr w:rsidR="00A80275" w:rsidRPr="001A3937" w14:paraId="0A7EF38C" w14:textId="77777777" w:rsidTr="1CECE2E3">
        <w:trPr>
          <w:trHeight w:val="447"/>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vAlign w:val="center"/>
            <w:hideMark/>
          </w:tcPr>
          <w:p w14:paraId="42E3A4A7" w14:textId="1298F1C9"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b/>
                <w:bCs/>
                <w:sz w:val="22"/>
                <w:szCs w:val="22"/>
              </w:rPr>
              <w:t>Responsable</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vAlign w:val="center"/>
            <w:hideMark/>
          </w:tcPr>
          <w:p w14:paraId="32308584" w14:textId="29BF4715"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sz w:val="22"/>
                <w:szCs w:val="22"/>
              </w:rPr>
              <w:t>Desarrolladores</w:t>
            </w:r>
          </w:p>
        </w:tc>
      </w:tr>
      <w:tr w:rsidR="00A80275" w:rsidRPr="001A3937" w14:paraId="28A9E82E" w14:textId="77777777" w:rsidTr="1CECE2E3">
        <w:trPr>
          <w:trHeight w:val="1436"/>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vAlign w:val="center"/>
            <w:hideMark/>
          </w:tcPr>
          <w:p w14:paraId="4351E620" w14:textId="470BF325"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b/>
                <w:bCs/>
                <w:sz w:val="22"/>
                <w:szCs w:val="22"/>
              </w:rPr>
              <w:t>Descripción de la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vAlign w:val="center"/>
            <w:hideMark/>
          </w:tcPr>
          <w:p w14:paraId="14C389DD" w14:textId="77777777" w:rsidR="00A80275" w:rsidRPr="001A3937" w:rsidRDefault="1CECE2E3" w:rsidP="1CECE2E3">
            <w:pPr>
              <w:numPr>
                <w:ilvl w:val="0"/>
                <w:numId w:val="26"/>
              </w:numPr>
              <w:tabs>
                <w:tab w:val="clear" w:pos="720"/>
                <w:tab w:val="num" w:pos="372"/>
              </w:tabs>
              <w:spacing w:line="276" w:lineRule="auto"/>
              <w:ind w:left="709"/>
              <w:rPr>
                <w:rFonts w:asciiTheme="minorHAnsi" w:hAnsiTheme="minorHAnsi" w:cstheme="minorHAnsi"/>
                <w:sz w:val="22"/>
                <w:szCs w:val="22"/>
              </w:rPr>
            </w:pPr>
            <w:r w:rsidRPr="001A3937">
              <w:rPr>
                <w:rFonts w:asciiTheme="minorHAnsi" w:hAnsiTheme="minorHAnsi" w:cstheme="minorHAnsi"/>
                <w:sz w:val="22"/>
                <w:szCs w:val="22"/>
              </w:rPr>
              <w:t>Se ingresan los siguientes parámetros:</w:t>
            </w:r>
          </w:p>
          <w:tbl>
            <w:tblPr>
              <w:tblStyle w:val="Tablaconcuadrcula"/>
              <w:tblW w:w="0" w:type="auto"/>
              <w:jc w:val="center"/>
              <w:tblLook w:val="04A0" w:firstRow="1" w:lastRow="0" w:firstColumn="1" w:lastColumn="0" w:noHBand="0" w:noVBand="1"/>
            </w:tblPr>
            <w:tblGrid>
              <w:gridCol w:w="1066"/>
              <w:gridCol w:w="1982"/>
              <w:gridCol w:w="2783"/>
            </w:tblGrid>
            <w:tr w:rsidR="00074718" w:rsidRPr="00A83D9D" w14:paraId="01A4980C" w14:textId="77777777" w:rsidTr="00E03056">
              <w:trPr>
                <w:trHeight w:val="327"/>
                <w:jc w:val="center"/>
              </w:trPr>
              <w:tc>
                <w:tcPr>
                  <w:tcW w:w="1066" w:type="dxa"/>
                  <w:vAlign w:val="center"/>
                </w:tcPr>
                <w:p w14:paraId="2B783F28" w14:textId="77777777" w:rsidR="00074718" w:rsidRPr="00A83D9D" w:rsidRDefault="00074718" w:rsidP="00074718">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Tipo de dato</w:t>
                  </w:r>
                </w:p>
              </w:tc>
              <w:tc>
                <w:tcPr>
                  <w:tcW w:w="1982" w:type="dxa"/>
                  <w:vAlign w:val="center"/>
                </w:tcPr>
                <w:p w14:paraId="3F1B9B74" w14:textId="77777777" w:rsidR="00074718" w:rsidRPr="00A83D9D" w:rsidRDefault="00074718" w:rsidP="00074718">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Nombre de parámetro</w:t>
                  </w:r>
                </w:p>
              </w:tc>
              <w:tc>
                <w:tcPr>
                  <w:tcW w:w="2783" w:type="dxa"/>
                  <w:vAlign w:val="center"/>
                </w:tcPr>
                <w:p w14:paraId="21277447" w14:textId="77777777" w:rsidR="00074718" w:rsidRPr="00A83D9D" w:rsidRDefault="00074718" w:rsidP="00074718">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Valor Parámetro</w:t>
                  </w:r>
                </w:p>
              </w:tc>
            </w:tr>
            <w:tr w:rsidR="00074718" w:rsidRPr="00A83D9D" w14:paraId="33AA2A3D" w14:textId="77777777" w:rsidTr="00E03056">
              <w:trPr>
                <w:trHeight w:val="309"/>
                <w:jc w:val="center"/>
              </w:trPr>
              <w:tc>
                <w:tcPr>
                  <w:tcW w:w="1066" w:type="dxa"/>
                  <w:vAlign w:val="center"/>
                </w:tcPr>
                <w:p w14:paraId="2269A614" w14:textId="77777777" w:rsidR="00074718" w:rsidRPr="00A83D9D" w:rsidRDefault="00074718" w:rsidP="00074718">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4A151D11" w14:textId="77777777"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nombres</w:t>
                  </w:r>
                </w:p>
              </w:tc>
              <w:tc>
                <w:tcPr>
                  <w:tcW w:w="2783" w:type="dxa"/>
                  <w:vAlign w:val="center"/>
                </w:tcPr>
                <w:p w14:paraId="2708E550" w14:textId="0CB75C95" w:rsidR="00074718" w:rsidRDefault="00074718" w:rsidP="00074718">
                  <w:pPr>
                    <w:spacing w:line="276" w:lineRule="auto"/>
                    <w:jc w:val="center"/>
                    <w:rPr>
                      <w:rFonts w:asciiTheme="minorHAnsi" w:hAnsiTheme="minorHAnsi" w:cstheme="minorHAnsi"/>
                      <w:sz w:val="22"/>
                      <w:szCs w:val="22"/>
                    </w:rPr>
                  </w:pPr>
                  <w:proofErr w:type="spellStart"/>
                  <w:r>
                    <w:rPr>
                      <w:rFonts w:asciiTheme="minorHAnsi" w:hAnsiTheme="minorHAnsi" w:cstheme="minorHAnsi"/>
                      <w:sz w:val="22"/>
                      <w:szCs w:val="22"/>
                    </w:rPr>
                    <w:t>Sheily</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Defas</w:t>
                  </w:r>
                  <w:proofErr w:type="spellEnd"/>
                </w:p>
                <w:p w14:paraId="1B51FED6" w14:textId="77777777" w:rsidR="00074718" w:rsidRPr="00A83D9D" w:rsidRDefault="00074718" w:rsidP="00074718">
                  <w:pPr>
                    <w:spacing w:line="276" w:lineRule="auto"/>
                    <w:jc w:val="center"/>
                    <w:rPr>
                      <w:rFonts w:asciiTheme="minorHAnsi" w:hAnsiTheme="minorHAnsi" w:cstheme="minorHAnsi"/>
                      <w:sz w:val="22"/>
                      <w:szCs w:val="22"/>
                    </w:rPr>
                  </w:pPr>
                </w:p>
              </w:tc>
            </w:tr>
            <w:tr w:rsidR="00074718" w:rsidRPr="00A83D9D" w14:paraId="33C74A2F" w14:textId="77777777" w:rsidTr="00E03056">
              <w:trPr>
                <w:trHeight w:val="310"/>
                <w:jc w:val="center"/>
              </w:trPr>
              <w:tc>
                <w:tcPr>
                  <w:tcW w:w="1066" w:type="dxa"/>
                  <w:vAlign w:val="center"/>
                </w:tcPr>
                <w:p w14:paraId="22233F7A" w14:textId="77777777" w:rsidR="00074718" w:rsidRPr="00A83D9D" w:rsidRDefault="00074718" w:rsidP="00074718">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3D46F294" w14:textId="77777777"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cedula</w:t>
                  </w:r>
                </w:p>
              </w:tc>
              <w:tc>
                <w:tcPr>
                  <w:tcW w:w="2783" w:type="dxa"/>
                  <w:vAlign w:val="center"/>
                </w:tcPr>
                <w:p w14:paraId="65D4E7A3" w14:textId="77777777" w:rsidR="00074718" w:rsidRPr="00A83D9D" w:rsidRDefault="00074718" w:rsidP="00074718">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0973648267</w:t>
                  </w:r>
                </w:p>
              </w:tc>
            </w:tr>
            <w:tr w:rsidR="00074718" w:rsidRPr="00A83D9D" w14:paraId="7A2992D0" w14:textId="77777777" w:rsidTr="00E03056">
              <w:trPr>
                <w:trHeight w:val="309"/>
                <w:jc w:val="center"/>
              </w:trPr>
              <w:tc>
                <w:tcPr>
                  <w:tcW w:w="1066" w:type="dxa"/>
                  <w:vAlign w:val="center"/>
                </w:tcPr>
                <w:p w14:paraId="7F75AB1C" w14:textId="77777777" w:rsidR="00074718" w:rsidRPr="00A83D9D" w:rsidRDefault="00074718" w:rsidP="00074718">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603260A8" w14:textId="77777777"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telefono</w:t>
                  </w:r>
                </w:p>
              </w:tc>
              <w:tc>
                <w:tcPr>
                  <w:tcW w:w="2783" w:type="dxa"/>
                  <w:vAlign w:val="center"/>
                </w:tcPr>
                <w:p w14:paraId="07B3073E" w14:textId="77777777"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0993311895</w:t>
                  </w:r>
                </w:p>
              </w:tc>
            </w:tr>
            <w:tr w:rsidR="00074718" w:rsidRPr="00A83D9D" w14:paraId="04F0C6EE" w14:textId="77777777" w:rsidTr="00E03056">
              <w:trPr>
                <w:trHeight w:val="323"/>
                <w:jc w:val="center"/>
              </w:trPr>
              <w:tc>
                <w:tcPr>
                  <w:tcW w:w="1066" w:type="dxa"/>
                  <w:vAlign w:val="center"/>
                </w:tcPr>
                <w:p w14:paraId="27F225BB" w14:textId="77777777" w:rsidR="00074718" w:rsidRPr="00A83D9D" w:rsidRDefault="00074718" w:rsidP="00074718">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0F9E4DA1" w14:textId="42FA717B"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email</w:t>
                  </w:r>
                </w:p>
              </w:tc>
              <w:tc>
                <w:tcPr>
                  <w:tcW w:w="2783" w:type="dxa"/>
                  <w:vAlign w:val="center"/>
                </w:tcPr>
                <w:p w14:paraId="4714D308" w14:textId="6BA21126"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Sheily.defasm@ug.edu.ec</w:t>
                  </w:r>
                </w:p>
              </w:tc>
            </w:tr>
            <w:tr w:rsidR="00074718" w:rsidRPr="00A83D9D" w14:paraId="61604518" w14:textId="77777777" w:rsidTr="00E03056">
              <w:trPr>
                <w:trHeight w:val="309"/>
                <w:jc w:val="center"/>
              </w:trPr>
              <w:tc>
                <w:tcPr>
                  <w:tcW w:w="1066" w:type="dxa"/>
                  <w:vAlign w:val="center"/>
                </w:tcPr>
                <w:p w14:paraId="240C56F4" w14:textId="77777777" w:rsidR="00074718" w:rsidRPr="00A83D9D" w:rsidRDefault="00074718" w:rsidP="00074718">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lastRenderedPageBreak/>
                    <w:t>String</w:t>
                  </w:r>
                  <w:proofErr w:type="spellEnd"/>
                </w:p>
              </w:tc>
              <w:tc>
                <w:tcPr>
                  <w:tcW w:w="1982" w:type="dxa"/>
                  <w:vAlign w:val="center"/>
                </w:tcPr>
                <w:p w14:paraId="087094DA" w14:textId="77777777" w:rsidR="00074718" w:rsidRPr="00A83D9D" w:rsidRDefault="00074718" w:rsidP="00074718">
                  <w:pPr>
                    <w:spacing w:line="276" w:lineRule="auto"/>
                    <w:jc w:val="center"/>
                    <w:rPr>
                      <w:rFonts w:asciiTheme="minorHAnsi" w:hAnsiTheme="minorHAnsi" w:cstheme="minorHAnsi"/>
                      <w:sz w:val="22"/>
                      <w:szCs w:val="22"/>
                    </w:rPr>
                  </w:pPr>
                  <w:proofErr w:type="spellStart"/>
                  <w:r>
                    <w:rPr>
                      <w:rFonts w:asciiTheme="minorHAnsi" w:hAnsiTheme="minorHAnsi" w:cstheme="minorHAnsi"/>
                      <w:sz w:val="22"/>
                      <w:szCs w:val="22"/>
                    </w:rPr>
                    <w:t>fnacimiento</w:t>
                  </w:r>
                  <w:proofErr w:type="spellEnd"/>
                </w:p>
              </w:tc>
              <w:tc>
                <w:tcPr>
                  <w:tcW w:w="2783" w:type="dxa"/>
                  <w:vAlign w:val="center"/>
                </w:tcPr>
                <w:p w14:paraId="620B2A3D" w14:textId="77777777"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24/07/1999</w:t>
                  </w:r>
                </w:p>
              </w:tc>
            </w:tr>
            <w:tr w:rsidR="00074718" w:rsidRPr="00A83D9D" w14:paraId="1C61C3CB" w14:textId="77777777" w:rsidTr="00E03056">
              <w:trPr>
                <w:trHeight w:val="309"/>
                <w:jc w:val="center"/>
              </w:trPr>
              <w:tc>
                <w:tcPr>
                  <w:tcW w:w="1066" w:type="dxa"/>
                  <w:vAlign w:val="center"/>
                </w:tcPr>
                <w:p w14:paraId="454788E1" w14:textId="77777777" w:rsidR="00074718" w:rsidRPr="00A83D9D" w:rsidRDefault="00074718" w:rsidP="00074718">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645AED70" w14:textId="77777777"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dirección</w:t>
                  </w:r>
                </w:p>
              </w:tc>
              <w:tc>
                <w:tcPr>
                  <w:tcW w:w="2783" w:type="dxa"/>
                  <w:vAlign w:val="center"/>
                </w:tcPr>
                <w:p w14:paraId="0F53C964" w14:textId="23B8585B"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 xml:space="preserve">Av. 11 de </w:t>
                  </w:r>
                  <w:r>
                    <w:rPr>
                      <w:rFonts w:asciiTheme="minorHAnsi" w:hAnsiTheme="minorHAnsi" w:cstheme="minorHAnsi"/>
                      <w:sz w:val="22"/>
                      <w:szCs w:val="22"/>
                    </w:rPr>
                    <w:t>octubre</w:t>
                  </w:r>
                </w:p>
              </w:tc>
            </w:tr>
            <w:tr w:rsidR="00074718" w:rsidRPr="00A83D9D" w14:paraId="1A42EE8D" w14:textId="77777777" w:rsidTr="00E03056">
              <w:trPr>
                <w:trHeight w:val="309"/>
                <w:jc w:val="center"/>
              </w:trPr>
              <w:tc>
                <w:tcPr>
                  <w:tcW w:w="1066" w:type="dxa"/>
                  <w:vAlign w:val="center"/>
                </w:tcPr>
                <w:p w14:paraId="6DA0FAA4" w14:textId="77777777" w:rsidR="00074718" w:rsidRPr="00A83D9D" w:rsidRDefault="00074718" w:rsidP="00074718">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53BC52BF" w14:textId="77777777"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estado</w:t>
                  </w:r>
                </w:p>
              </w:tc>
              <w:tc>
                <w:tcPr>
                  <w:tcW w:w="2783" w:type="dxa"/>
                  <w:vAlign w:val="center"/>
                </w:tcPr>
                <w:p w14:paraId="7ABF5C40" w14:textId="77777777"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Disponible</w:t>
                  </w:r>
                </w:p>
              </w:tc>
            </w:tr>
            <w:tr w:rsidR="00074718" w:rsidRPr="00A83D9D" w14:paraId="56A31473" w14:textId="77777777" w:rsidTr="00E03056">
              <w:trPr>
                <w:trHeight w:val="309"/>
                <w:jc w:val="center"/>
              </w:trPr>
              <w:tc>
                <w:tcPr>
                  <w:tcW w:w="1066" w:type="dxa"/>
                  <w:vAlign w:val="center"/>
                </w:tcPr>
                <w:p w14:paraId="14C64EE6" w14:textId="77777777" w:rsidR="00074718" w:rsidRPr="00A83D9D" w:rsidRDefault="00074718" w:rsidP="00074718">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16CD7F76" w14:textId="77777777"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servicios</w:t>
                  </w:r>
                </w:p>
              </w:tc>
              <w:tc>
                <w:tcPr>
                  <w:tcW w:w="2783" w:type="dxa"/>
                  <w:vAlign w:val="center"/>
                </w:tcPr>
                <w:p w14:paraId="649F844B" w14:textId="38E75C4B"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Primeros auxilios</w:t>
                  </w:r>
                </w:p>
              </w:tc>
            </w:tr>
          </w:tbl>
          <w:p w14:paraId="2C8CA599" w14:textId="77777777" w:rsidR="00A80275" w:rsidRPr="001A3937" w:rsidRDefault="00A80275" w:rsidP="1CECE2E3">
            <w:pPr>
              <w:spacing w:line="276" w:lineRule="auto"/>
              <w:ind w:left="709"/>
              <w:rPr>
                <w:rFonts w:asciiTheme="minorHAnsi" w:hAnsiTheme="minorHAnsi" w:cstheme="minorHAnsi"/>
                <w:sz w:val="22"/>
                <w:szCs w:val="22"/>
              </w:rPr>
            </w:pPr>
          </w:p>
          <w:p w14:paraId="0AC3A293" w14:textId="77777777" w:rsidR="00A80275" w:rsidRPr="001A3937" w:rsidRDefault="00A80275" w:rsidP="1CECE2E3">
            <w:pPr>
              <w:spacing w:line="276" w:lineRule="auto"/>
              <w:ind w:left="709"/>
              <w:rPr>
                <w:rFonts w:asciiTheme="minorHAnsi" w:hAnsiTheme="minorHAnsi" w:cstheme="minorHAnsi"/>
                <w:sz w:val="22"/>
                <w:szCs w:val="22"/>
              </w:rPr>
            </w:pPr>
          </w:p>
          <w:p w14:paraId="0DC70F7D" w14:textId="0E4085D2" w:rsidR="00A80275" w:rsidRPr="001A3937" w:rsidRDefault="1CECE2E3" w:rsidP="1CECE2E3">
            <w:pPr>
              <w:numPr>
                <w:ilvl w:val="0"/>
                <w:numId w:val="27"/>
              </w:numPr>
              <w:spacing w:line="276" w:lineRule="auto"/>
              <w:ind w:left="709"/>
              <w:jc w:val="both"/>
              <w:rPr>
                <w:rFonts w:asciiTheme="minorHAnsi" w:hAnsiTheme="minorHAnsi" w:cstheme="minorHAnsi"/>
                <w:sz w:val="22"/>
                <w:szCs w:val="22"/>
              </w:rPr>
            </w:pPr>
            <w:r w:rsidRPr="001A3937">
              <w:rPr>
                <w:rFonts w:asciiTheme="minorHAnsi" w:hAnsiTheme="minorHAnsi" w:cstheme="minorHAnsi"/>
                <w:sz w:val="22"/>
                <w:szCs w:val="22"/>
              </w:rPr>
              <w:t>Hacer clic en el botón registrar</w:t>
            </w:r>
          </w:p>
        </w:tc>
      </w:tr>
      <w:tr w:rsidR="00A80275" w:rsidRPr="001A3937" w14:paraId="411B4E11"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vAlign w:val="center"/>
            <w:hideMark/>
          </w:tcPr>
          <w:p w14:paraId="193D0847" w14:textId="18096A83"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b/>
                <w:bCs/>
                <w:sz w:val="22"/>
                <w:szCs w:val="22"/>
              </w:rPr>
              <w:lastRenderedPageBreak/>
              <w:t>Requisito previo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vAlign w:val="center"/>
            <w:hideMark/>
          </w:tcPr>
          <w:p w14:paraId="55733DEB" w14:textId="0CBBB18D" w:rsidR="00A80275" w:rsidRPr="001A3937" w:rsidRDefault="00074718" w:rsidP="1CECE2E3">
            <w:pPr>
              <w:spacing w:line="276" w:lineRule="auto"/>
              <w:jc w:val="both"/>
              <w:rPr>
                <w:rFonts w:asciiTheme="minorHAnsi" w:hAnsiTheme="minorHAnsi" w:cstheme="minorHAnsi"/>
                <w:sz w:val="22"/>
                <w:szCs w:val="22"/>
              </w:rPr>
            </w:pPr>
            <w:r w:rsidRPr="001A3937">
              <w:rPr>
                <w:rFonts w:asciiTheme="minorHAnsi" w:hAnsiTheme="minorHAnsi" w:cstheme="minorHAnsi"/>
                <w:sz w:val="22"/>
                <w:szCs w:val="22"/>
              </w:rPr>
              <w:t>El administrador</w:t>
            </w:r>
            <w:r w:rsidR="1CECE2E3" w:rsidRPr="001A3937">
              <w:rPr>
                <w:rFonts w:asciiTheme="minorHAnsi" w:hAnsiTheme="minorHAnsi" w:cstheme="minorHAnsi"/>
                <w:sz w:val="22"/>
                <w:szCs w:val="22"/>
              </w:rPr>
              <w:t xml:space="preserve"> debe ingresar correctamente la información al sistema.</w:t>
            </w:r>
          </w:p>
        </w:tc>
      </w:tr>
      <w:tr w:rsidR="00A80275" w:rsidRPr="001A3937" w14:paraId="4DB09463" w14:textId="77777777" w:rsidTr="1CECE2E3">
        <w:trPr>
          <w:trHeight w:val="34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vAlign w:val="center"/>
            <w:hideMark/>
          </w:tcPr>
          <w:p w14:paraId="4F8EB904" w14:textId="0AB2832D"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b/>
                <w:bCs/>
                <w:sz w:val="22"/>
                <w:szCs w:val="22"/>
              </w:rPr>
              <w:t>Resultado esperado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vAlign w:val="center"/>
            <w:hideMark/>
          </w:tcPr>
          <w:p w14:paraId="315CBC4D" w14:textId="1E25287C"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sz w:val="22"/>
                <w:szCs w:val="22"/>
              </w:rPr>
              <w:t xml:space="preserve">El </w:t>
            </w:r>
            <w:r w:rsidR="00074718">
              <w:rPr>
                <w:rFonts w:asciiTheme="minorHAnsi" w:hAnsiTheme="minorHAnsi" w:cstheme="minorHAnsi"/>
                <w:sz w:val="22"/>
                <w:szCs w:val="22"/>
              </w:rPr>
              <w:t>paramédico</w:t>
            </w:r>
            <w:r w:rsidRPr="001A3937">
              <w:rPr>
                <w:rFonts w:asciiTheme="minorHAnsi" w:hAnsiTheme="minorHAnsi" w:cstheme="minorHAnsi"/>
                <w:sz w:val="22"/>
                <w:szCs w:val="22"/>
              </w:rPr>
              <w:t xml:space="preserve"> será registrado en la aplicación.</w:t>
            </w:r>
          </w:p>
        </w:tc>
      </w:tr>
      <w:tr w:rsidR="00A80275" w:rsidRPr="001A3937" w14:paraId="55508073" w14:textId="77777777" w:rsidTr="1CECE2E3">
        <w:trPr>
          <w:trHeight w:val="38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vAlign w:val="center"/>
            <w:hideMark/>
          </w:tcPr>
          <w:p w14:paraId="0A397F92" w14:textId="77BECBA0"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b/>
                <w:bCs/>
                <w:sz w:val="22"/>
                <w:szCs w:val="22"/>
              </w:rPr>
              <w:t>Resultado obtenido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vAlign w:val="center"/>
            <w:hideMark/>
          </w:tcPr>
          <w:p w14:paraId="5ADFC334" w14:textId="52F81A73"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sz w:val="22"/>
                <w:szCs w:val="22"/>
              </w:rPr>
              <w:t xml:space="preserve">Se ha ingresado correctamente el </w:t>
            </w:r>
            <w:r w:rsidR="00074718">
              <w:rPr>
                <w:rFonts w:asciiTheme="minorHAnsi" w:hAnsiTheme="minorHAnsi" w:cstheme="minorHAnsi"/>
                <w:sz w:val="22"/>
                <w:szCs w:val="22"/>
              </w:rPr>
              <w:t>paramédico</w:t>
            </w:r>
            <w:r w:rsidRPr="001A3937">
              <w:rPr>
                <w:rFonts w:asciiTheme="minorHAnsi" w:hAnsiTheme="minorHAnsi" w:cstheme="minorHAnsi"/>
                <w:sz w:val="22"/>
                <w:szCs w:val="22"/>
              </w:rPr>
              <w:t>.</w:t>
            </w:r>
          </w:p>
        </w:tc>
      </w:tr>
      <w:tr w:rsidR="00A80275" w:rsidRPr="001A3937" w14:paraId="70527B06" w14:textId="77777777" w:rsidTr="1CECE2E3">
        <w:trPr>
          <w:trHeight w:val="393"/>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vAlign w:val="center"/>
            <w:hideMark/>
          </w:tcPr>
          <w:p w14:paraId="0C5C9E76" w14:textId="484FFB15"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b/>
                <w:bCs/>
                <w:sz w:val="22"/>
                <w:szCs w:val="22"/>
              </w:rPr>
              <w:t>Estado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vAlign w:val="center"/>
            <w:hideMark/>
          </w:tcPr>
          <w:p w14:paraId="5837D0CF" w14:textId="6570DF75"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sz w:val="22"/>
                <w:szCs w:val="22"/>
              </w:rPr>
              <w:t>Exitoso</w:t>
            </w:r>
          </w:p>
        </w:tc>
      </w:tr>
      <w:tr w:rsidR="00A80275" w:rsidRPr="001A3937" w14:paraId="7B7F16FA" w14:textId="77777777" w:rsidTr="1CECE2E3">
        <w:trPr>
          <w:trHeight w:val="25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vAlign w:val="center"/>
            <w:hideMark/>
          </w:tcPr>
          <w:p w14:paraId="27468F9D" w14:textId="554797BD"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b/>
                <w:bCs/>
                <w:sz w:val="22"/>
                <w:szCs w:val="22"/>
              </w:rPr>
              <w:t>Observaciones</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vAlign w:val="center"/>
            <w:hideMark/>
          </w:tcPr>
          <w:p w14:paraId="59004C61" w14:textId="63CCC957" w:rsidR="00A80275" w:rsidRPr="001A3937" w:rsidRDefault="00074718" w:rsidP="1CECE2E3">
            <w:pPr>
              <w:spacing w:line="276" w:lineRule="auto"/>
              <w:jc w:val="both"/>
              <w:rPr>
                <w:rFonts w:asciiTheme="minorHAnsi" w:hAnsiTheme="minorHAnsi" w:cstheme="minorHAnsi"/>
                <w:sz w:val="22"/>
                <w:szCs w:val="22"/>
              </w:rPr>
            </w:pPr>
            <w:r>
              <w:rPr>
                <w:rFonts w:asciiTheme="minorHAnsi" w:hAnsiTheme="minorHAnsi" w:cstheme="minorHAnsi"/>
                <w:sz w:val="22"/>
                <w:szCs w:val="22"/>
              </w:rPr>
              <w:t>EL administrador</w:t>
            </w:r>
            <w:r w:rsidR="1CECE2E3" w:rsidRPr="001A3937">
              <w:rPr>
                <w:rFonts w:asciiTheme="minorHAnsi" w:hAnsiTheme="minorHAnsi" w:cstheme="minorHAnsi"/>
                <w:sz w:val="22"/>
                <w:szCs w:val="22"/>
              </w:rPr>
              <w:t xml:space="preserve"> es </w:t>
            </w:r>
            <w:r>
              <w:rPr>
                <w:rFonts w:asciiTheme="minorHAnsi" w:hAnsiTheme="minorHAnsi" w:cstheme="minorHAnsi"/>
                <w:sz w:val="22"/>
                <w:szCs w:val="22"/>
              </w:rPr>
              <w:t xml:space="preserve">el encargado </w:t>
            </w:r>
            <w:r w:rsidR="1CECE2E3" w:rsidRPr="001A3937">
              <w:rPr>
                <w:rFonts w:asciiTheme="minorHAnsi" w:hAnsiTheme="minorHAnsi" w:cstheme="minorHAnsi"/>
                <w:sz w:val="22"/>
                <w:szCs w:val="22"/>
              </w:rPr>
              <w:t xml:space="preserve">de registrar al </w:t>
            </w:r>
            <w:r>
              <w:rPr>
                <w:rFonts w:asciiTheme="minorHAnsi" w:hAnsiTheme="minorHAnsi" w:cstheme="minorHAnsi"/>
                <w:sz w:val="22"/>
                <w:szCs w:val="22"/>
              </w:rPr>
              <w:t xml:space="preserve">paramédico </w:t>
            </w:r>
            <w:r w:rsidR="1CECE2E3" w:rsidRPr="001A3937">
              <w:rPr>
                <w:rFonts w:asciiTheme="minorHAnsi" w:hAnsiTheme="minorHAnsi" w:cstheme="minorHAnsi"/>
                <w:sz w:val="22"/>
                <w:szCs w:val="22"/>
              </w:rPr>
              <w:t>y se gestionará la ficha de registro</w:t>
            </w:r>
          </w:p>
        </w:tc>
      </w:tr>
    </w:tbl>
    <w:p w14:paraId="460BF832" w14:textId="29169E0C" w:rsidR="000A5845" w:rsidRDefault="000A5845" w:rsidP="00DE242D">
      <w:pPr>
        <w:spacing w:line="276" w:lineRule="auto"/>
        <w:jc w:val="both"/>
        <w:rPr>
          <w:rFonts w:ascii="Calibri" w:hAnsi="Calibri" w:cs="Calibri"/>
          <w:color w:val="0000FF"/>
        </w:rPr>
      </w:pPr>
    </w:p>
    <w:p w14:paraId="63B9EA7B" w14:textId="77777777" w:rsidR="00107D6A" w:rsidRPr="00A80275" w:rsidRDefault="00107D6A" w:rsidP="00DE242D">
      <w:pPr>
        <w:spacing w:line="276" w:lineRule="auto"/>
        <w:jc w:val="both"/>
        <w:rPr>
          <w:rFonts w:ascii="Calibri" w:hAnsi="Calibri" w:cs="Calibri"/>
          <w:color w:val="0000FF"/>
        </w:rPr>
      </w:pPr>
    </w:p>
    <w:tbl>
      <w:tblPr>
        <w:tblW w:w="8928" w:type="dxa"/>
        <w:tblInd w:w="712" w:type="dxa"/>
        <w:tblCellMar>
          <w:left w:w="0" w:type="dxa"/>
          <w:right w:w="0" w:type="dxa"/>
        </w:tblCellMar>
        <w:tblLook w:val="04A0" w:firstRow="1" w:lastRow="0" w:firstColumn="1" w:lastColumn="0" w:noHBand="0" w:noVBand="1"/>
      </w:tblPr>
      <w:tblGrid>
        <w:gridCol w:w="2205"/>
        <w:gridCol w:w="6723"/>
      </w:tblGrid>
      <w:tr w:rsidR="00DE242D" w:rsidRPr="007A3321" w14:paraId="65BFF726" w14:textId="77777777" w:rsidTr="1CECE2E3">
        <w:trPr>
          <w:trHeight w:val="461"/>
        </w:trPr>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3CCAF6B0"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Código</w:t>
            </w:r>
          </w:p>
        </w:tc>
        <w:tc>
          <w:tcPr>
            <w:tcW w:w="67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516689C4"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CP-006</w:t>
            </w:r>
          </w:p>
        </w:tc>
      </w:tr>
      <w:tr w:rsidR="00DE242D" w:rsidRPr="007A3321" w14:paraId="0909F72A" w14:textId="77777777" w:rsidTr="1CECE2E3">
        <w:trPr>
          <w:trHeight w:val="461"/>
        </w:trPr>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10794992"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Caso de prueba</w:t>
            </w:r>
          </w:p>
        </w:tc>
        <w:tc>
          <w:tcPr>
            <w:tcW w:w="67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18081493" w14:textId="458592C6"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Prueba de </w:t>
            </w:r>
            <w:r w:rsidR="002A35BB">
              <w:rPr>
                <w:rFonts w:asciiTheme="minorHAnsi" w:eastAsiaTheme="minorEastAsia" w:hAnsiTheme="minorHAnsi" w:cstheme="minorBidi"/>
              </w:rPr>
              <w:t>modificar cliente</w:t>
            </w:r>
            <w:r w:rsidRPr="1CECE2E3">
              <w:rPr>
                <w:rFonts w:asciiTheme="minorHAnsi" w:eastAsiaTheme="minorEastAsia" w:hAnsiTheme="minorHAnsi" w:cstheme="minorBidi"/>
              </w:rPr>
              <w:t xml:space="preserve"> </w:t>
            </w:r>
          </w:p>
        </w:tc>
      </w:tr>
      <w:tr w:rsidR="00DE242D" w:rsidRPr="007A3321" w14:paraId="1E3DB91D" w14:textId="77777777" w:rsidTr="1CECE2E3">
        <w:trPr>
          <w:trHeight w:val="447"/>
        </w:trPr>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5E5BBCBB"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Responsable</w:t>
            </w:r>
          </w:p>
        </w:tc>
        <w:tc>
          <w:tcPr>
            <w:tcW w:w="67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00642DCD"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Desarrolladores</w:t>
            </w:r>
          </w:p>
        </w:tc>
      </w:tr>
      <w:tr w:rsidR="00DE242D" w:rsidRPr="007A3321" w14:paraId="63DBC67E" w14:textId="77777777" w:rsidTr="1CECE2E3">
        <w:trPr>
          <w:trHeight w:val="1436"/>
        </w:trPr>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40F34462"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Descripción de la prueba</w:t>
            </w:r>
          </w:p>
        </w:tc>
        <w:tc>
          <w:tcPr>
            <w:tcW w:w="67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4F934A54" w14:textId="046E4963" w:rsidR="00DE242D" w:rsidRDefault="1CECE2E3" w:rsidP="1CECE2E3">
            <w:pPr>
              <w:numPr>
                <w:ilvl w:val="0"/>
                <w:numId w:val="26"/>
              </w:numPr>
              <w:suppressAutoHyphens w:val="0"/>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Se ingresan los siguientes parámetros:</w:t>
            </w:r>
          </w:p>
          <w:tbl>
            <w:tblPr>
              <w:tblStyle w:val="Tablaconcuadrcula"/>
              <w:tblW w:w="0" w:type="auto"/>
              <w:tblInd w:w="584" w:type="dxa"/>
              <w:tblLook w:val="04A0" w:firstRow="1" w:lastRow="0" w:firstColumn="1" w:lastColumn="0" w:noHBand="0" w:noVBand="1"/>
            </w:tblPr>
            <w:tblGrid>
              <w:gridCol w:w="1320"/>
              <w:gridCol w:w="1537"/>
              <w:gridCol w:w="3003"/>
            </w:tblGrid>
            <w:tr w:rsidR="002A35BB" w14:paraId="52DBC64E" w14:textId="77777777" w:rsidTr="00E03056">
              <w:trPr>
                <w:trHeight w:val="546"/>
              </w:trPr>
              <w:tc>
                <w:tcPr>
                  <w:tcW w:w="1320" w:type="dxa"/>
                </w:tcPr>
                <w:p w14:paraId="590F5C82" w14:textId="77777777" w:rsidR="002A35BB" w:rsidRDefault="002A35BB" w:rsidP="002A35BB">
                  <w:pPr>
                    <w:rPr>
                      <w:rFonts w:asciiTheme="minorHAnsi" w:eastAsiaTheme="minorEastAsia" w:hAnsiTheme="minorHAnsi" w:cstheme="minorBidi"/>
                    </w:rPr>
                  </w:pPr>
                  <w:r w:rsidRPr="1CECE2E3">
                    <w:rPr>
                      <w:rFonts w:asciiTheme="minorHAnsi" w:eastAsiaTheme="minorEastAsia" w:hAnsiTheme="minorHAnsi" w:cstheme="minorBidi"/>
                    </w:rPr>
                    <w:t xml:space="preserve">Tipo de dato </w:t>
                  </w:r>
                </w:p>
              </w:tc>
              <w:tc>
                <w:tcPr>
                  <w:tcW w:w="1537" w:type="dxa"/>
                </w:tcPr>
                <w:p w14:paraId="3D5CC93C" w14:textId="77777777" w:rsidR="002A35BB" w:rsidRDefault="002A35BB" w:rsidP="002A35BB">
                  <w:pPr>
                    <w:rPr>
                      <w:rFonts w:asciiTheme="minorHAnsi" w:eastAsiaTheme="minorEastAsia" w:hAnsiTheme="minorHAnsi" w:cstheme="minorBidi"/>
                    </w:rPr>
                  </w:pPr>
                  <w:r w:rsidRPr="1CECE2E3">
                    <w:rPr>
                      <w:rFonts w:asciiTheme="minorHAnsi" w:eastAsiaTheme="minorEastAsia" w:hAnsiTheme="minorHAnsi" w:cstheme="minorBidi"/>
                    </w:rPr>
                    <w:t>Nombre del parámetro</w:t>
                  </w:r>
                </w:p>
              </w:tc>
              <w:tc>
                <w:tcPr>
                  <w:tcW w:w="3003" w:type="dxa"/>
                </w:tcPr>
                <w:p w14:paraId="2BA0CCC1" w14:textId="77777777" w:rsidR="002A35BB" w:rsidRDefault="002A35BB" w:rsidP="002A35BB">
                  <w:pPr>
                    <w:rPr>
                      <w:rFonts w:asciiTheme="minorHAnsi" w:eastAsiaTheme="minorEastAsia" w:hAnsiTheme="minorHAnsi" w:cstheme="minorBidi"/>
                    </w:rPr>
                  </w:pPr>
                  <w:r w:rsidRPr="1CECE2E3">
                    <w:rPr>
                      <w:rFonts w:asciiTheme="minorHAnsi" w:eastAsiaTheme="minorEastAsia" w:hAnsiTheme="minorHAnsi" w:cstheme="minorBidi"/>
                    </w:rPr>
                    <w:t>Valor parámetro</w:t>
                  </w:r>
                </w:p>
              </w:tc>
            </w:tr>
            <w:tr w:rsidR="002A35BB" w14:paraId="486A83BE" w14:textId="77777777" w:rsidTr="00E03056">
              <w:trPr>
                <w:trHeight w:val="281"/>
              </w:trPr>
              <w:tc>
                <w:tcPr>
                  <w:tcW w:w="1320" w:type="dxa"/>
                </w:tcPr>
                <w:p w14:paraId="54536F08" w14:textId="77777777" w:rsidR="002A35BB" w:rsidRDefault="002A35BB" w:rsidP="002A35BB">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1FD777CD" w14:textId="77777777" w:rsidR="002A35BB" w:rsidRDefault="002A35BB" w:rsidP="002A35BB">
                  <w:pPr>
                    <w:spacing w:line="259" w:lineRule="auto"/>
                    <w:jc w:val="center"/>
                    <w:rPr>
                      <w:rFonts w:asciiTheme="minorHAnsi" w:eastAsiaTheme="minorEastAsia" w:hAnsiTheme="minorHAnsi" w:cstheme="minorBidi"/>
                    </w:rPr>
                  </w:pPr>
                  <w:r>
                    <w:rPr>
                      <w:rFonts w:asciiTheme="minorHAnsi" w:eastAsiaTheme="minorEastAsia" w:hAnsiTheme="minorHAnsi" w:cstheme="minorBidi"/>
                    </w:rPr>
                    <w:t>nombres</w:t>
                  </w:r>
                </w:p>
              </w:tc>
              <w:tc>
                <w:tcPr>
                  <w:tcW w:w="3003" w:type="dxa"/>
                </w:tcPr>
                <w:p w14:paraId="281BAA8C" w14:textId="77777777" w:rsidR="002A35BB" w:rsidRDefault="002A35BB" w:rsidP="002A35BB">
                  <w:pPr>
                    <w:jc w:val="center"/>
                    <w:rPr>
                      <w:rFonts w:asciiTheme="minorHAnsi" w:eastAsiaTheme="minorEastAsia" w:hAnsiTheme="minorHAnsi" w:cstheme="minorBidi"/>
                    </w:rPr>
                  </w:pPr>
                  <w:r>
                    <w:rPr>
                      <w:rFonts w:asciiTheme="minorHAnsi" w:eastAsiaTheme="minorEastAsia" w:hAnsiTheme="minorHAnsi" w:cstheme="minorBidi"/>
                    </w:rPr>
                    <w:t>Kenny Caicedo</w:t>
                  </w:r>
                </w:p>
              </w:tc>
            </w:tr>
            <w:tr w:rsidR="002A35BB" w14:paraId="0CE6837B" w14:textId="77777777" w:rsidTr="00E03056">
              <w:trPr>
                <w:trHeight w:val="265"/>
              </w:trPr>
              <w:tc>
                <w:tcPr>
                  <w:tcW w:w="1320" w:type="dxa"/>
                </w:tcPr>
                <w:p w14:paraId="394CE36B" w14:textId="77777777" w:rsidR="002A35BB" w:rsidRDefault="002A35BB" w:rsidP="002A35BB">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55BD6014" w14:textId="77777777" w:rsidR="002A35BB" w:rsidRDefault="002A35BB" w:rsidP="002A35BB">
                  <w:pPr>
                    <w:jc w:val="center"/>
                    <w:rPr>
                      <w:rFonts w:asciiTheme="minorHAnsi" w:eastAsiaTheme="minorEastAsia" w:hAnsiTheme="minorHAnsi" w:cstheme="minorBidi"/>
                    </w:rPr>
                  </w:pPr>
                  <w:r>
                    <w:rPr>
                      <w:rFonts w:asciiTheme="minorHAnsi" w:eastAsiaTheme="minorEastAsia" w:hAnsiTheme="minorHAnsi" w:cstheme="minorBidi"/>
                    </w:rPr>
                    <w:t>cedula</w:t>
                  </w:r>
                </w:p>
              </w:tc>
              <w:tc>
                <w:tcPr>
                  <w:tcW w:w="3003" w:type="dxa"/>
                </w:tcPr>
                <w:p w14:paraId="5D1BC1CB" w14:textId="46BA1917" w:rsidR="002A35BB" w:rsidRDefault="00955663" w:rsidP="002A35BB">
                  <w:pPr>
                    <w:jc w:val="center"/>
                    <w:rPr>
                      <w:rFonts w:asciiTheme="minorHAnsi" w:eastAsiaTheme="minorEastAsia" w:hAnsiTheme="minorHAnsi" w:cstheme="minorBidi"/>
                    </w:rPr>
                  </w:pPr>
                  <w:r>
                    <w:rPr>
                      <w:rFonts w:asciiTheme="minorHAnsi" w:eastAsiaTheme="minorEastAsia" w:hAnsiTheme="minorHAnsi" w:cstheme="minorBidi"/>
                    </w:rPr>
                    <w:t>0955653050</w:t>
                  </w:r>
                </w:p>
              </w:tc>
            </w:tr>
            <w:tr w:rsidR="002A35BB" w14:paraId="65A68F26" w14:textId="77777777" w:rsidTr="00E03056">
              <w:trPr>
                <w:trHeight w:val="265"/>
              </w:trPr>
              <w:tc>
                <w:tcPr>
                  <w:tcW w:w="1320" w:type="dxa"/>
                </w:tcPr>
                <w:p w14:paraId="024ECD65" w14:textId="77777777" w:rsidR="002A35BB" w:rsidRDefault="002A35BB" w:rsidP="002A35BB">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242A48A7" w14:textId="77777777" w:rsidR="002A35BB" w:rsidRDefault="002A35BB" w:rsidP="002A35BB">
                  <w:pPr>
                    <w:spacing w:line="259" w:lineRule="auto"/>
                    <w:jc w:val="center"/>
                    <w:rPr>
                      <w:rFonts w:asciiTheme="minorHAnsi" w:eastAsiaTheme="minorEastAsia" w:hAnsiTheme="minorHAnsi" w:cstheme="minorBidi"/>
                    </w:rPr>
                  </w:pPr>
                  <w:r>
                    <w:rPr>
                      <w:rFonts w:asciiTheme="minorHAnsi" w:eastAsiaTheme="minorEastAsia" w:hAnsiTheme="minorHAnsi" w:cstheme="minorBidi"/>
                    </w:rPr>
                    <w:t>telefono</w:t>
                  </w:r>
                </w:p>
              </w:tc>
              <w:tc>
                <w:tcPr>
                  <w:tcW w:w="3003" w:type="dxa"/>
                </w:tcPr>
                <w:p w14:paraId="0531E18D" w14:textId="79747C6E" w:rsidR="002A35BB" w:rsidRDefault="00955663" w:rsidP="002A35BB">
                  <w:pPr>
                    <w:jc w:val="center"/>
                    <w:rPr>
                      <w:rFonts w:asciiTheme="minorHAnsi" w:eastAsiaTheme="minorEastAsia" w:hAnsiTheme="minorHAnsi" w:cstheme="minorBidi"/>
                    </w:rPr>
                  </w:pPr>
                  <w:r>
                    <w:rPr>
                      <w:rFonts w:asciiTheme="minorHAnsi" w:eastAsiaTheme="minorEastAsia" w:hAnsiTheme="minorHAnsi" w:cstheme="minorBidi"/>
                    </w:rPr>
                    <w:t>0989556018</w:t>
                  </w:r>
                </w:p>
              </w:tc>
            </w:tr>
            <w:tr w:rsidR="002A35BB" w14:paraId="1873AC4B" w14:textId="77777777" w:rsidTr="00E03056">
              <w:trPr>
                <w:trHeight w:val="265"/>
              </w:trPr>
              <w:tc>
                <w:tcPr>
                  <w:tcW w:w="1320" w:type="dxa"/>
                </w:tcPr>
                <w:p w14:paraId="41CE9619" w14:textId="77777777" w:rsidR="002A35BB" w:rsidRDefault="002A35BB" w:rsidP="002A35BB">
                  <w:pPr>
                    <w:spacing w:line="259" w:lineRule="auto"/>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2D610923" w14:textId="77777777" w:rsidR="002A35BB" w:rsidRDefault="002A35BB" w:rsidP="002A35BB">
                  <w:pPr>
                    <w:spacing w:line="259" w:lineRule="auto"/>
                    <w:jc w:val="center"/>
                    <w:rPr>
                      <w:rFonts w:asciiTheme="minorHAnsi" w:eastAsiaTheme="minorEastAsia" w:hAnsiTheme="minorHAnsi" w:cstheme="minorBidi"/>
                    </w:rPr>
                  </w:pPr>
                  <w:proofErr w:type="spellStart"/>
                  <w:r>
                    <w:rPr>
                      <w:rFonts w:asciiTheme="minorHAnsi" w:eastAsiaTheme="minorEastAsia" w:hAnsiTheme="minorHAnsi" w:cstheme="minorBidi"/>
                    </w:rPr>
                    <w:t>cbancaria</w:t>
                  </w:r>
                  <w:proofErr w:type="spellEnd"/>
                </w:p>
              </w:tc>
              <w:tc>
                <w:tcPr>
                  <w:tcW w:w="3003" w:type="dxa"/>
                </w:tcPr>
                <w:p w14:paraId="7EA84533" w14:textId="77777777" w:rsidR="002A35BB" w:rsidRDefault="002A35BB" w:rsidP="002A35BB">
                  <w:pPr>
                    <w:spacing w:line="259" w:lineRule="auto"/>
                    <w:jc w:val="center"/>
                    <w:rPr>
                      <w:rFonts w:asciiTheme="minorHAnsi" w:eastAsiaTheme="minorEastAsia" w:hAnsiTheme="minorHAnsi" w:cstheme="minorBidi"/>
                    </w:rPr>
                  </w:pPr>
                  <w:r w:rsidRPr="00C260AC">
                    <w:rPr>
                      <w:rFonts w:asciiTheme="minorHAnsi" w:eastAsiaTheme="minorEastAsia" w:hAnsiTheme="minorHAnsi" w:cstheme="minorBidi"/>
                    </w:rPr>
                    <w:t>3645537000</w:t>
                  </w:r>
                </w:p>
              </w:tc>
            </w:tr>
            <w:tr w:rsidR="002A35BB" w14:paraId="01EC3927" w14:textId="77777777" w:rsidTr="00E03056">
              <w:trPr>
                <w:trHeight w:val="265"/>
              </w:trPr>
              <w:tc>
                <w:tcPr>
                  <w:tcW w:w="1320" w:type="dxa"/>
                </w:tcPr>
                <w:p w14:paraId="28A568FA" w14:textId="77777777" w:rsidR="002A35BB" w:rsidRDefault="002A35BB" w:rsidP="002A35BB">
                  <w:pPr>
                    <w:spacing w:line="259" w:lineRule="auto"/>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6CB90D58" w14:textId="77777777" w:rsidR="002A35BB" w:rsidRDefault="002A35BB" w:rsidP="002A35BB">
                  <w:pPr>
                    <w:spacing w:line="259" w:lineRule="auto"/>
                    <w:jc w:val="center"/>
                    <w:rPr>
                      <w:rFonts w:asciiTheme="minorHAnsi" w:eastAsiaTheme="minorEastAsia" w:hAnsiTheme="minorHAnsi" w:cstheme="minorBidi"/>
                    </w:rPr>
                  </w:pPr>
                  <w:proofErr w:type="spellStart"/>
                  <w:r>
                    <w:rPr>
                      <w:rFonts w:asciiTheme="minorHAnsi" w:eastAsiaTheme="minorEastAsia" w:hAnsiTheme="minorHAnsi" w:cstheme="minorBidi"/>
                    </w:rPr>
                    <w:t>fnacimiento</w:t>
                  </w:r>
                  <w:proofErr w:type="spellEnd"/>
                </w:p>
              </w:tc>
              <w:tc>
                <w:tcPr>
                  <w:tcW w:w="3003" w:type="dxa"/>
                </w:tcPr>
                <w:p w14:paraId="1241D099" w14:textId="77777777" w:rsidR="002A35BB" w:rsidRDefault="002A35BB" w:rsidP="002A35BB">
                  <w:pPr>
                    <w:spacing w:line="259" w:lineRule="auto"/>
                    <w:jc w:val="center"/>
                    <w:rPr>
                      <w:rFonts w:asciiTheme="minorHAnsi" w:eastAsiaTheme="minorEastAsia" w:hAnsiTheme="minorHAnsi" w:cstheme="minorBidi"/>
                    </w:rPr>
                  </w:pPr>
                  <w:r>
                    <w:rPr>
                      <w:rFonts w:asciiTheme="minorHAnsi" w:eastAsiaTheme="minorEastAsia" w:hAnsiTheme="minorHAnsi" w:cstheme="minorBidi"/>
                    </w:rPr>
                    <w:t>18/06/2001</w:t>
                  </w:r>
                </w:p>
              </w:tc>
            </w:tr>
            <w:tr w:rsidR="002A35BB" w14:paraId="1A92B918" w14:textId="77777777" w:rsidTr="00E03056">
              <w:trPr>
                <w:trHeight w:val="265"/>
              </w:trPr>
              <w:tc>
                <w:tcPr>
                  <w:tcW w:w="1320" w:type="dxa"/>
                </w:tcPr>
                <w:p w14:paraId="5E595027" w14:textId="77777777" w:rsidR="002A35BB" w:rsidRDefault="002A35BB" w:rsidP="002A35BB">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2364D0D9" w14:textId="77777777" w:rsidR="002A35BB" w:rsidRDefault="002A35BB" w:rsidP="002A35BB">
                  <w:pPr>
                    <w:jc w:val="center"/>
                    <w:rPr>
                      <w:rFonts w:asciiTheme="minorHAnsi" w:eastAsiaTheme="minorEastAsia" w:hAnsiTheme="minorHAnsi" w:cstheme="minorBidi"/>
                    </w:rPr>
                  </w:pPr>
                  <w:proofErr w:type="spellStart"/>
                  <w:r>
                    <w:rPr>
                      <w:rFonts w:asciiTheme="minorHAnsi" w:eastAsiaTheme="minorEastAsia" w:hAnsiTheme="minorHAnsi" w:cstheme="minorBidi"/>
                    </w:rPr>
                    <w:t>direccion</w:t>
                  </w:r>
                  <w:proofErr w:type="spellEnd"/>
                </w:p>
              </w:tc>
              <w:tc>
                <w:tcPr>
                  <w:tcW w:w="3003" w:type="dxa"/>
                </w:tcPr>
                <w:p w14:paraId="6DACD5CB" w14:textId="77777777" w:rsidR="002A35BB" w:rsidRDefault="002A35BB" w:rsidP="002A35BB">
                  <w:pPr>
                    <w:jc w:val="center"/>
                    <w:rPr>
                      <w:rFonts w:asciiTheme="minorHAnsi" w:eastAsiaTheme="minorEastAsia" w:hAnsiTheme="minorHAnsi" w:cstheme="minorBidi"/>
                    </w:rPr>
                  </w:pPr>
                  <w:r>
                    <w:rPr>
                      <w:rFonts w:asciiTheme="minorHAnsi" w:eastAsiaTheme="minorEastAsia" w:hAnsiTheme="minorHAnsi" w:cstheme="minorBidi"/>
                    </w:rPr>
                    <w:t>Av. Rio Amazonas</w:t>
                  </w:r>
                </w:p>
              </w:tc>
            </w:tr>
            <w:tr w:rsidR="002A35BB" w14:paraId="6C9D15B4" w14:textId="77777777" w:rsidTr="00E03056">
              <w:trPr>
                <w:trHeight w:val="265"/>
              </w:trPr>
              <w:tc>
                <w:tcPr>
                  <w:tcW w:w="1320" w:type="dxa"/>
                </w:tcPr>
                <w:p w14:paraId="09D39A60" w14:textId="77777777" w:rsidR="002A35BB" w:rsidRDefault="002A35BB" w:rsidP="002A35BB">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15D60163" w14:textId="77777777" w:rsidR="002A35BB" w:rsidRDefault="002A35BB" w:rsidP="002A35BB">
                  <w:pPr>
                    <w:jc w:val="center"/>
                    <w:rPr>
                      <w:rFonts w:asciiTheme="minorHAnsi" w:eastAsiaTheme="minorEastAsia" w:hAnsiTheme="minorHAnsi" w:cstheme="minorBidi"/>
                    </w:rPr>
                  </w:pPr>
                  <w:r>
                    <w:rPr>
                      <w:rFonts w:asciiTheme="minorHAnsi" w:eastAsiaTheme="minorEastAsia" w:hAnsiTheme="minorHAnsi" w:cstheme="minorBidi"/>
                    </w:rPr>
                    <w:t>estado</w:t>
                  </w:r>
                </w:p>
              </w:tc>
              <w:tc>
                <w:tcPr>
                  <w:tcW w:w="3003" w:type="dxa"/>
                </w:tcPr>
                <w:p w14:paraId="4DFFE265" w14:textId="77777777" w:rsidR="002A35BB" w:rsidRDefault="002A35BB" w:rsidP="002A35BB">
                  <w:pPr>
                    <w:jc w:val="center"/>
                    <w:rPr>
                      <w:rFonts w:asciiTheme="minorHAnsi" w:eastAsiaTheme="minorEastAsia" w:hAnsiTheme="minorHAnsi" w:cstheme="minorBidi"/>
                    </w:rPr>
                  </w:pPr>
                  <w:r>
                    <w:rPr>
                      <w:rFonts w:asciiTheme="minorHAnsi" w:eastAsiaTheme="minorEastAsia" w:hAnsiTheme="minorHAnsi" w:cstheme="minorBidi"/>
                    </w:rPr>
                    <w:t>Activo</w:t>
                  </w:r>
                </w:p>
              </w:tc>
            </w:tr>
            <w:tr w:rsidR="002A35BB" w14:paraId="7B01948F" w14:textId="77777777" w:rsidTr="00E03056">
              <w:trPr>
                <w:trHeight w:val="265"/>
              </w:trPr>
              <w:tc>
                <w:tcPr>
                  <w:tcW w:w="1320" w:type="dxa"/>
                </w:tcPr>
                <w:p w14:paraId="61569280" w14:textId="77777777" w:rsidR="002A35BB" w:rsidRPr="1CECE2E3" w:rsidRDefault="002A35BB" w:rsidP="002A35BB">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513F18EF" w14:textId="77777777" w:rsidR="002A35BB" w:rsidRDefault="002A35BB" w:rsidP="002A35BB">
                  <w:pPr>
                    <w:jc w:val="center"/>
                    <w:rPr>
                      <w:rFonts w:asciiTheme="minorHAnsi" w:eastAsiaTheme="minorEastAsia" w:hAnsiTheme="minorHAnsi" w:cstheme="minorBidi"/>
                    </w:rPr>
                  </w:pPr>
                  <w:r>
                    <w:rPr>
                      <w:rFonts w:asciiTheme="minorHAnsi" w:eastAsiaTheme="minorEastAsia" w:hAnsiTheme="minorHAnsi" w:cstheme="minorBidi"/>
                    </w:rPr>
                    <w:t>servicios</w:t>
                  </w:r>
                </w:p>
              </w:tc>
              <w:tc>
                <w:tcPr>
                  <w:tcW w:w="3003" w:type="dxa"/>
                </w:tcPr>
                <w:p w14:paraId="7CAC59E5" w14:textId="77777777" w:rsidR="002A35BB" w:rsidRPr="1CECE2E3" w:rsidRDefault="002A35BB" w:rsidP="002A35BB">
                  <w:pPr>
                    <w:jc w:val="center"/>
                    <w:rPr>
                      <w:rFonts w:asciiTheme="minorHAnsi" w:eastAsiaTheme="minorEastAsia" w:hAnsiTheme="minorHAnsi" w:cstheme="minorBidi"/>
                    </w:rPr>
                  </w:pPr>
                  <w:r>
                    <w:rPr>
                      <w:rFonts w:asciiTheme="minorHAnsi" w:eastAsiaTheme="minorEastAsia" w:hAnsiTheme="minorHAnsi" w:cstheme="minorBidi"/>
                    </w:rPr>
                    <w:t>Traslado de emergencia</w:t>
                  </w:r>
                </w:p>
              </w:tc>
            </w:tr>
          </w:tbl>
          <w:p w14:paraId="160208C0" w14:textId="77777777" w:rsidR="002A35BB" w:rsidRDefault="002A35BB" w:rsidP="002A35BB">
            <w:pPr>
              <w:suppressAutoHyphens w:val="0"/>
              <w:spacing w:after="160" w:line="259" w:lineRule="auto"/>
              <w:rPr>
                <w:rFonts w:asciiTheme="minorHAnsi" w:eastAsiaTheme="minorEastAsia" w:hAnsiTheme="minorHAnsi" w:cstheme="minorBidi"/>
              </w:rPr>
            </w:pPr>
          </w:p>
          <w:p w14:paraId="388866C8" w14:textId="5C3DCFBC" w:rsidR="00DE242D" w:rsidRPr="007A3321" w:rsidRDefault="1CECE2E3" w:rsidP="1CECE2E3">
            <w:pPr>
              <w:numPr>
                <w:ilvl w:val="0"/>
                <w:numId w:val="27"/>
              </w:numPr>
              <w:suppressAutoHyphens w:val="0"/>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 xml:space="preserve">Hacer clic en el botón </w:t>
            </w:r>
            <w:r w:rsidR="00955663">
              <w:rPr>
                <w:rFonts w:asciiTheme="minorHAnsi" w:eastAsiaTheme="minorEastAsia" w:hAnsiTheme="minorHAnsi" w:cstheme="minorBidi"/>
              </w:rPr>
              <w:t>Actualizar</w:t>
            </w:r>
            <w:r w:rsidRPr="1CECE2E3">
              <w:rPr>
                <w:rFonts w:asciiTheme="minorHAnsi" w:eastAsiaTheme="minorEastAsia" w:hAnsiTheme="minorHAnsi" w:cstheme="minorBidi"/>
              </w:rPr>
              <w:t>.</w:t>
            </w:r>
          </w:p>
        </w:tc>
      </w:tr>
      <w:tr w:rsidR="00DE242D" w:rsidRPr="007A3321" w14:paraId="15181FBA" w14:textId="77777777" w:rsidTr="1CECE2E3">
        <w:trPr>
          <w:trHeight w:val="461"/>
        </w:trPr>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015AC6B0"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Requisito previo</w:t>
            </w:r>
          </w:p>
        </w:tc>
        <w:tc>
          <w:tcPr>
            <w:tcW w:w="67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12850B88" w14:textId="52D76564"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El </w:t>
            </w:r>
            <w:r w:rsidR="00784BBA">
              <w:rPr>
                <w:rFonts w:asciiTheme="minorHAnsi" w:eastAsiaTheme="minorEastAsia" w:hAnsiTheme="minorHAnsi" w:cstheme="minorBidi"/>
              </w:rPr>
              <w:t>administrador</w:t>
            </w:r>
            <w:r w:rsidRPr="1CECE2E3">
              <w:rPr>
                <w:rFonts w:asciiTheme="minorHAnsi" w:eastAsiaTheme="minorEastAsia" w:hAnsiTheme="minorHAnsi" w:cstheme="minorBidi"/>
              </w:rPr>
              <w:t xml:space="preserve"> debe ingresa</w:t>
            </w:r>
            <w:r w:rsidR="00784BBA">
              <w:rPr>
                <w:rFonts w:asciiTheme="minorHAnsi" w:eastAsiaTheme="minorEastAsia" w:hAnsiTheme="minorHAnsi" w:cstheme="minorBidi"/>
              </w:rPr>
              <w:t>r</w:t>
            </w:r>
            <w:r w:rsidRPr="1CECE2E3">
              <w:rPr>
                <w:rFonts w:asciiTheme="minorHAnsi" w:eastAsiaTheme="minorEastAsia" w:hAnsiTheme="minorHAnsi" w:cstheme="minorBidi"/>
              </w:rPr>
              <w:t xml:space="preserve"> correctamente al sistema </w:t>
            </w:r>
          </w:p>
        </w:tc>
      </w:tr>
      <w:tr w:rsidR="00DE242D" w:rsidRPr="007A3321" w14:paraId="32C62D4F" w14:textId="77777777" w:rsidTr="1CECE2E3">
        <w:trPr>
          <w:trHeight w:val="340"/>
        </w:trPr>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5985CDD7"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esperado</w:t>
            </w:r>
          </w:p>
        </w:tc>
        <w:tc>
          <w:tcPr>
            <w:tcW w:w="67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7D369A30" w14:textId="47F98242"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La </w:t>
            </w:r>
            <w:r w:rsidR="00955663">
              <w:rPr>
                <w:rFonts w:asciiTheme="minorHAnsi" w:eastAsiaTheme="minorEastAsia" w:hAnsiTheme="minorHAnsi" w:cstheme="minorBidi"/>
              </w:rPr>
              <w:t>entrada anterior modificará al cliente</w:t>
            </w:r>
          </w:p>
        </w:tc>
      </w:tr>
      <w:tr w:rsidR="00DE242D" w:rsidRPr="007A3321" w14:paraId="5984781C" w14:textId="77777777" w:rsidTr="1CECE2E3">
        <w:trPr>
          <w:trHeight w:val="388"/>
        </w:trPr>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7C4EB90"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obtenido</w:t>
            </w:r>
          </w:p>
        </w:tc>
        <w:tc>
          <w:tcPr>
            <w:tcW w:w="67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588DF889" w14:textId="3F59F6EA"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Se ha </w:t>
            </w:r>
            <w:r w:rsidR="00955663">
              <w:rPr>
                <w:rFonts w:asciiTheme="minorHAnsi" w:eastAsiaTheme="minorEastAsia" w:hAnsiTheme="minorHAnsi" w:cstheme="minorBidi"/>
              </w:rPr>
              <w:t>actualizado el numero de cedula y el número de celular.</w:t>
            </w:r>
            <w:r w:rsidRPr="1CECE2E3">
              <w:rPr>
                <w:rFonts w:asciiTheme="minorHAnsi" w:eastAsiaTheme="minorEastAsia" w:hAnsiTheme="minorHAnsi" w:cstheme="minorBidi"/>
              </w:rPr>
              <w:t xml:space="preserve"> </w:t>
            </w:r>
          </w:p>
        </w:tc>
      </w:tr>
      <w:tr w:rsidR="00DE242D" w:rsidRPr="007A3321" w14:paraId="5E633797" w14:textId="77777777" w:rsidTr="1CECE2E3">
        <w:trPr>
          <w:trHeight w:val="393"/>
        </w:trPr>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4A00A9EE"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lastRenderedPageBreak/>
              <w:t>Estado</w:t>
            </w:r>
          </w:p>
        </w:tc>
        <w:tc>
          <w:tcPr>
            <w:tcW w:w="67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1683EE8C"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Exitoso</w:t>
            </w:r>
          </w:p>
        </w:tc>
      </w:tr>
      <w:tr w:rsidR="00DE242D" w:rsidRPr="007A3321" w14:paraId="6CFEA563" w14:textId="77777777" w:rsidTr="1CECE2E3">
        <w:trPr>
          <w:trHeight w:val="258"/>
        </w:trPr>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1F5887AE"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Observaciones</w:t>
            </w:r>
          </w:p>
        </w:tc>
        <w:tc>
          <w:tcPr>
            <w:tcW w:w="67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2259E04D" w14:textId="129E478E"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El </w:t>
            </w:r>
            <w:r w:rsidR="00955663">
              <w:rPr>
                <w:rFonts w:asciiTheme="minorHAnsi" w:eastAsiaTheme="minorEastAsia" w:hAnsiTheme="minorHAnsi" w:cstheme="minorBidi"/>
              </w:rPr>
              <w:t>administrador</w:t>
            </w:r>
            <w:r w:rsidRPr="1CECE2E3">
              <w:rPr>
                <w:rFonts w:asciiTheme="minorHAnsi" w:eastAsiaTheme="minorEastAsia" w:hAnsiTheme="minorHAnsi" w:cstheme="minorBidi"/>
              </w:rPr>
              <w:t xml:space="preserve"> es el encargado de </w:t>
            </w:r>
            <w:r w:rsidR="00955663">
              <w:rPr>
                <w:rFonts w:asciiTheme="minorHAnsi" w:eastAsiaTheme="minorEastAsia" w:hAnsiTheme="minorHAnsi" w:cstheme="minorBidi"/>
              </w:rPr>
              <w:t xml:space="preserve">actualizar los clientes </w:t>
            </w:r>
          </w:p>
        </w:tc>
      </w:tr>
    </w:tbl>
    <w:p w14:paraId="001BC8BF" w14:textId="0059B9FB" w:rsidR="00DE242D" w:rsidRDefault="00DE242D" w:rsidP="00DE242D"/>
    <w:p w14:paraId="0D4075C8" w14:textId="77777777" w:rsidR="00107D6A" w:rsidRDefault="00107D6A" w:rsidP="00DE242D"/>
    <w:tbl>
      <w:tblPr>
        <w:tblW w:w="8928" w:type="dxa"/>
        <w:tblInd w:w="712" w:type="dxa"/>
        <w:tblCellMar>
          <w:left w:w="0" w:type="dxa"/>
          <w:right w:w="0" w:type="dxa"/>
        </w:tblCellMar>
        <w:tblLook w:val="04A0" w:firstRow="1" w:lastRow="0" w:firstColumn="1" w:lastColumn="0" w:noHBand="0" w:noVBand="1"/>
      </w:tblPr>
      <w:tblGrid>
        <w:gridCol w:w="2212"/>
        <w:gridCol w:w="6716"/>
      </w:tblGrid>
      <w:tr w:rsidR="00DE242D" w:rsidRPr="007A3321" w14:paraId="7C055A15"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44F0EB94"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Código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698A5C57"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CP-007</w:t>
            </w:r>
          </w:p>
        </w:tc>
      </w:tr>
      <w:tr w:rsidR="00DE242D" w:rsidRPr="007A3321" w14:paraId="0FA355B3"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45DC7B8"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Caso de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4CC3D3DB" w14:textId="0EDF98C4" w:rsidR="00DE242D" w:rsidRPr="007A3321" w:rsidRDefault="0095566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Prueba de </w:t>
            </w:r>
            <w:r>
              <w:rPr>
                <w:rFonts w:asciiTheme="minorHAnsi" w:eastAsiaTheme="minorEastAsia" w:hAnsiTheme="minorHAnsi" w:cstheme="minorBidi"/>
              </w:rPr>
              <w:t xml:space="preserve">modificar </w:t>
            </w:r>
            <w:r>
              <w:rPr>
                <w:rFonts w:asciiTheme="minorHAnsi" w:eastAsiaTheme="minorEastAsia" w:hAnsiTheme="minorHAnsi" w:cstheme="minorBidi"/>
              </w:rPr>
              <w:t>ambulancia</w:t>
            </w:r>
          </w:p>
        </w:tc>
      </w:tr>
      <w:tr w:rsidR="00DE242D" w:rsidRPr="007A3321" w14:paraId="7FED5083" w14:textId="77777777" w:rsidTr="1CECE2E3">
        <w:trPr>
          <w:trHeight w:val="447"/>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081B5F0A"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Responsable</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1D19C027"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Desarrolladores</w:t>
            </w:r>
          </w:p>
        </w:tc>
      </w:tr>
      <w:tr w:rsidR="00DE242D" w:rsidRPr="007A3321" w14:paraId="4559BB90" w14:textId="77777777" w:rsidTr="1CECE2E3">
        <w:trPr>
          <w:trHeight w:val="1436"/>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4E36A235"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Descripción de la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20F9A565" w14:textId="77777777" w:rsidR="00DE242D" w:rsidRDefault="1CECE2E3" w:rsidP="1CECE2E3">
            <w:pPr>
              <w:numPr>
                <w:ilvl w:val="0"/>
                <w:numId w:val="26"/>
              </w:numPr>
              <w:suppressAutoHyphens w:val="0"/>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Se ingresan los siguientes parámetros:</w:t>
            </w:r>
          </w:p>
          <w:tbl>
            <w:tblPr>
              <w:tblStyle w:val="Tablaconcuadrcula"/>
              <w:tblW w:w="0" w:type="auto"/>
              <w:tblInd w:w="705" w:type="dxa"/>
              <w:tblLook w:val="04A0" w:firstRow="1" w:lastRow="0" w:firstColumn="1" w:lastColumn="0" w:noHBand="0" w:noVBand="1"/>
            </w:tblPr>
            <w:tblGrid>
              <w:gridCol w:w="1466"/>
              <w:gridCol w:w="1840"/>
              <w:gridCol w:w="1797"/>
            </w:tblGrid>
            <w:tr w:rsidR="00955663" w14:paraId="35FF5007" w14:textId="77777777" w:rsidTr="00E03056">
              <w:tc>
                <w:tcPr>
                  <w:tcW w:w="1466" w:type="dxa"/>
                  <w:tcBorders>
                    <w:top w:val="single" w:sz="8" w:space="0" w:color="auto"/>
                    <w:left w:val="single" w:sz="8" w:space="0" w:color="auto"/>
                    <w:bottom w:val="single" w:sz="8" w:space="0" w:color="auto"/>
                    <w:right w:val="single" w:sz="8" w:space="0" w:color="auto"/>
                  </w:tcBorders>
                </w:tcPr>
                <w:p w14:paraId="20F97481" w14:textId="77777777" w:rsidR="00955663" w:rsidRDefault="00955663" w:rsidP="0095566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Tipo de Dato</w:t>
                  </w:r>
                </w:p>
              </w:tc>
              <w:tc>
                <w:tcPr>
                  <w:tcW w:w="1840" w:type="dxa"/>
                  <w:tcBorders>
                    <w:top w:val="single" w:sz="8" w:space="0" w:color="auto"/>
                    <w:left w:val="single" w:sz="8" w:space="0" w:color="auto"/>
                    <w:bottom w:val="single" w:sz="8" w:space="0" w:color="auto"/>
                    <w:right w:val="single" w:sz="8" w:space="0" w:color="auto"/>
                  </w:tcBorders>
                </w:tcPr>
                <w:p w14:paraId="1CF72F30" w14:textId="77777777" w:rsidR="00955663" w:rsidRDefault="00955663" w:rsidP="0095566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Nombre de parámetro</w:t>
                  </w:r>
                </w:p>
              </w:tc>
              <w:tc>
                <w:tcPr>
                  <w:tcW w:w="1797" w:type="dxa"/>
                  <w:tcBorders>
                    <w:top w:val="single" w:sz="8" w:space="0" w:color="auto"/>
                    <w:left w:val="single" w:sz="8" w:space="0" w:color="auto"/>
                    <w:bottom w:val="single" w:sz="8" w:space="0" w:color="auto"/>
                    <w:right w:val="single" w:sz="8" w:space="0" w:color="auto"/>
                  </w:tcBorders>
                </w:tcPr>
                <w:p w14:paraId="51DA125D" w14:textId="77777777" w:rsidR="00955663" w:rsidRDefault="00955663" w:rsidP="0095566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Valor parámetro</w:t>
                  </w:r>
                </w:p>
              </w:tc>
            </w:tr>
            <w:tr w:rsidR="00955663" w14:paraId="7644929C" w14:textId="77777777" w:rsidTr="00E03056">
              <w:tc>
                <w:tcPr>
                  <w:tcW w:w="1466" w:type="dxa"/>
                  <w:tcBorders>
                    <w:top w:val="single" w:sz="8" w:space="0" w:color="auto"/>
                    <w:left w:val="single" w:sz="8" w:space="0" w:color="auto"/>
                    <w:bottom w:val="single" w:sz="8" w:space="0" w:color="auto"/>
                    <w:right w:val="single" w:sz="8" w:space="0" w:color="auto"/>
                  </w:tcBorders>
                </w:tcPr>
                <w:p w14:paraId="1EADF902" w14:textId="77777777" w:rsidR="00955663" w:rsidRDefault="00955663" w:rsidP="00955663">
                  <w:pPr>
                    <w:spacing w:line="276" w:lineRule="auto"/>
                    <w:jc w:val="both"/>
                    <w:rPr>
                      <w:rFonts w:asciiTheme="minorHAnsi" w:eastAsiaTheme="minorEastAsia" w:hAnsiTheme="minorHAnsi" w:cstheme="minorBidi"/>
                      <w:sz w:val="22"/>
                      <w:szCs w:val="22"/>
                      <w:lang w:val="es-419"/>
                    </w:rPr>
                  </w:pPr>
                  <w:proofErr w:type="spellStart"/>
                  <w:r w:rsidRPr="1CECE2E3">
                    <w:rPr>
                      <w:rFonts w:asciiTheme="minorHAnsi" w:eastAsiaTheme="minorEastAsia" w:hAnsiTheme="minorHAnsi" w:cstheme="minorBidi"/>
                      <w:sz w:val="22"/>
                      <w:szCs w:val="22"/>
                      <w:lang w:val="es-419"/>
                    </w:rPr>
                    <w:t>String</w:t>
                  </w:r>
                  <w:proofErr w:type="spellEnd"/>
                </w:p>
              </w:tc>
              <w:tc>
                <w:tcPr>
                  <w:tcW w:w="1840" w:type="dxa"/>
                  <w:tcBorders>
                    <w:top w:val="single" w:sz="8" w:space="0" w:color="auto"/>
                    <w:left w:val="single" w:sz="8" w:space="0" w:color="auto"/>
                    <w:bottom w:val="single" w:sz="8" w:space="0" w:color="auto"/>
                    <w:right w:val="single" w:sz="8" w:space="0" w:color="auto"/>
                  </w:tcBorders>
                </w:tcPr>
                <w:p w14:paraId="13367AC0" w14:textId="77777777" w:rsidR="00955663" w:rsidRDefault="00955663" w:rsidP="0095566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Placa</w:t>
                  </w:r>
                </w:p>
              </w:tc>
              <w:tc>
                <w:tcPr>
                  <w:tcW w:w="1797" w:type="dxa"/>
                  <w:tcBorders>
                    <w:top w:val="single" w:sz="8" w:space="0" w:color="auto"/>
                    <w:left w:val="single" w:sz="8" w:space="0" w:color="auto"/>
                    <w:bottom w:val="single" w:sz="8" w:space="0" w:color="auto"/>
                    <w:right w:val="single" w:sz="8" w:space="0" w:color="auto"/>
                  </w:tcBorders>
                </w:tcPr>
                <w:p w14:paraId="2C0FD3FE" w14:textId="2D5C27B3" w:rsidR="00955663" w:rsidRDefault="00955663" w:rsidP="00955663">
                  <w:pPr>
                    <w:spacing w:line="276" w:lineRule="auto"/>
                    <w:jc w:val="both"/>
                    <w:rPr>
                      <w:rFonts w:asciiTheme="minorHAnsi" w:eastAsiaTheme="minorEastAsia" w:hAnsiTheme="minorHAnsi" w:cstheme="minorBidi"/>
                      <w:sz w:val="22"/>
                      <w:szCs w:val="22"/>
                      <w:lang w:val="es"/>
                    </w:rPr>
                  </w:pPr>
                  <w:r>
                    <w:rPr>
                      <w:rFonts w:asciiTheme="minorHAnsi" w:eastAsiaTheme="minorEastAsia" w:hAnsiTheme="minorHAnsi" w:cstheme="minorBidi"/>
                      <w:sz w:val="22"/>
                      <w:szCs w:val="22"/>
                      <w:lang w:val="es"/>
                    </w:rPr>
                    <w:t>HGS1548</w:t>
                  </w:r>
                </w:p>
              </w:tc>
            </w:tr>
            <w:tr w:rsidR="00955663" w14:paraId="0FEF198A" w14:textId="77777777" w:rsidTr="00E03056">
              <w:tc>
                <w:tcPr>
                  <w:tcW w:w="1466" w:type="dxa"/>
                  <w:tcBorders>
                    <w:top w:val="single" w:sz="8" w:space="0" w:color="auto"/>
                    <w:left w:val="single" w:sz="8" w:space="0" w:color="auto"/>
                    <w:bottom w:val="single" w:sz="8" w:space="0" w:color="auto"/>
                    <w:right w:val="single" w:sz="8" w:space="0" w:color="auto"/>
                  </w:tcBorders>
                </w:tcPr>
                <w:p w14:paraId="3FB9549F" w14:textId="77777777" w:rsidR="00955663" w:rsidRDefault="00955663" w:rsidP="00955663">
                  <w:pPr>
                    <w:spacing w:line="276" w:lineRule="auto"/>
                    <w:jc w:val="both"/>
                    <w:rPr>
                      <w:rFonts w:asciiTheme="minorHAnsi" w:eastAsiaTheme="minorEastAsia" w:hAnsiTheme="minorHAnsi" w:cstheme="minorBidi"/>
                      <w:sz w:val="22"/>
                      <w:szCs w:val="22"/>
                      <w:lang w:val="es-419"/>
                    </w:rPr>
                  </w:pPr>
                  <w:proofErr w:type="spellStart"/>
                  <w:r w:rsidRPr="1CECE2E3">
                    <w:rPr>
                      <w:rFonts w:asciiTheme="minorHAnsi" w:eastAsiaTheme="minorEastAsia" w:hAnsiTheme="minorHAnsi" w:cstheme="minorBidi"/>
                      <w:sz w:val="22"/>
                      <w:szCs w:val="22"/>
                      <w:lang w:val="es-419"/>
                    </w:rPr>
                    <w:t>String</w:t>
                  </w:r>
                  <w:proofErr w:type="spellEnd"/>
                </w:p>
              </w:tc>
              <w:tc>
                <w:tcPr>
                  <w:tcW w:w="1840" w:type="dxa"/>
                  <w:tcBorders>
                    <w:top w:val="single" w:sz="8" w:space="0" w:color="auto"/>
                    <w:left w:val="single" w:sz="8" w:space="0" w:color="auto"/>
                    <w:bottom w:val="single" w:sz="8" w:space="0" w:color="auto"/>
                    <w:right w:val="single" w:sz="8" w:space="0" w:color="auto"/>
                  </w:tcBorders>
                </w:tcPr>
                <w:p w14:paraId="43F02B9B" w14:textId="77777777" w:rsidR="00955663" w:rsidRDefault="00955663" w:rsidP="0095566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Fecha de revisión</w:t>
                  </w:r>
                </w:p>
              </w:tc>
              <w:tc>
                <w:tcPr>
                  <w:tcW w:w="1797" w:type="dxa"/>
                  <w:tcBorders>
                    <w:top w:val="single" w:sz="8" w:space="0" w:color="auto"/>
                    <w:left w:val="single" w:sz="8" w:space="0" w:color="auto"/>
                    <w:bottom w:val="single" w:sz="8" w:space="0" w:color="auto"/>
                    <w:right w:val="single" w:sz="8" w:space="0" w:color="auto"/>
                  </w:tcBorders>
                </w:tcPr>
                <w:p w14:paraId="6FC5BCF6" w14:textId="77777777" w:rsidR="00955663" w:rsidRDefault="00955663" w:rsidP="0095566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23/05/2022</w:t>
                  </w:r>
                </w:p>
              </w:tc>
            </w:tr>
            <w:tr w:rsidR="00955663" w14:paraId="00674423" w14:textId="77777777" w:rsidTr="00E03056">
              <w:tc>
                <w:tcPr>
                  <w:tcW w:w="1466" w:type="dxa"/>
                  <w:tcBorders>
                    <w:top w:val="single" w:sz="8" w:space="0" w:color="auto"/>
                    <w:left w:val="single" w:sz="8" w:space="0" w:color="auto"/>
                    <w:bottom w:val="single" w:sz="8" w:space="0" w:color="auto"/>
                    <w:right w:val="single" w:sz="8" w:space="0" w:color="auto"/>
                  </w:tcBorders>
                </w:tcPr>
                <w:p w14:paraId="62B37376" w14:textId="77777777" w:rsidR="00955663" w:rsidRDefault="00955663" w:rsidP="00955663">
                  <w:pPr>
                    <w:spacing w:line="276" w:lineRule="auto"/>
                    <w:jc w:val="both"/>
                    <w:rPr>
                      <w:rFonts w:asciiTheme="minorHAnsi" w:eastAsiaTheme="minorEastAsia" w:hAnsiTheme="minorHAnsi" w:cstheme="minorBidi"/>
                      <w:sz w:val="22"/>
                      <w:szCs w:val="22"/>
                      <w:lang w:val="es-419"/>
                    </w:rPr>
                  </w:pPr>
                  <w:proofErr w:type="spellStart"/>
                  <w:r w:rsidRPr="1CECE2E3">
                    <w:rPr>
                      <w:rFonts w:asciiTheme="minorHAnsi" w:eastAsiaTheme="minorEastAsia" w:hAnsiTheme="minorHAnsi" w:cstheme="minorBidi"/>
                      <w:sz w:val="22"/>
                      <w:szCs w:val="22"/>
                      <w:lang w:val="es-419"/>
                    </w:rPr>
                    <w:t>String</w:t>
                  </w:r>
                  <w:proofErr w:type="spellEnd"/>
                </w:p>
              </w:tc>
              <w:tc>
                <w:tcPr>
                  <w:tcW w:w="1840" w:type="dxa"/>
                  <w:tcBorders>
                    <w:top w:val="single" w:sz="8" w:space="0" w:color="auto"/>
                    <w:left w:val="single" w:sz="8" w:space="0" w:color="auto"/>
                    <w:bottom w:val="single" w:sz="8" w:space="0" w:color="auto"/>
                    <w:right w:val="single" w:sz="8" w:space="0" w:color="auto"/>
                  </w:tcBorders>
                </w:tcPr>
                <w:p w14:paraId="196155C7" w14:textId="77777777" w:rsidR="00955663" w:rsidRDefault="00955663" w:rsidP="0095566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estado</w:t>
                  </w:r>
                </w:p>
              </w:tc>
              <w:tc>
                <w:tcPr>
                  <w:tcW w:w="1797" w:type="dxa"/>
                  <w:tcBorders>
                    <w:top w:val="single" w:sz="8" w:space="0" w:color="auto"/>
                    <w:left w:val="single" w:sz="8" w:space="0" w:color="auto"/>
                    <w:bottom w:val="single" w:sz="8" w:space="0" w:color="auto"/>
                    <w:right w:val="single" w:sz="8" w:space="0" w:color="auto"/>
                  </w:tcBorders>
                </w:tcPr>
                <w:p w14:paraId="462479F3" w14:textId="098B97BE" w:rsidR="00955663" w:rsidRDefault="00955663" w:rsidP="0095566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Disponible</w:t>
                  </w:r>
                </w:p>
              </w:tc>
            </w:tr>
            <w:tr w:rsidR="00955663" w14:paraId="4FD7DCA7" w14:textId="77777777" w:rsidTr="00E03056">
              <w:tc>
                <w:tcPr>
                  <w:tcW w:w="1466" w:type="dxa"/>
                  <w:tcBorders>
                    <w:top w:val="single" w:sz="8" w:space="0" w:color="auto"/>
                    <w:left w:val="single" w:sz="8" w:space="0" w:color="auto"/>
                    <w:bottom w:val="single" w:sz="8" w:space="0" w:color="auto"/>
                    <w:right w:val="single" w:sz="8" w:space="0" w:color="auto"/>
                  </w:tcBorders>
                </w:tcPr>
                <w:p w14:paraId="14AD9290" w14:textId="77777777" w:rsidR="00955663" w:rsidRDefault="00955663" w:rsidP="00955663">
                  <w:pPr>
                    <w:spacing w:line="276" w:lineRule="auto"/>
                    <w:jc w:val="both"/>
                    <w:rPr>
                      <w:rFonts w:asciiTheme="minorHAnsi" w:eastAsiaTheme="minorEastAsia" w:hAnsiTheme="minorHAnsi" w:cstheme="minorBidi"/>
                      <w:sz w:val="22"/>
                      <w:szCs w:val="22"/>
                      <w:lang w:val="es-419"/>
                    </w:rPr>
                  </w:pPr>
                  <w:proofErr w:type="spellStart"/>
                  <w:r w:rsidRPr="1CECE2E3">
                    <w:rPr>
                      <w:rFonts w:asciiTheme="minorHAnsi" w:eastAsiaTheme="minorEastAsia" w:hAnsiTheme="minorHAnsi" w:cstheme="minorBidi"/>
                      <w:sz w:val="22"/>
                      <w:szCs w:val="22"/>
                      <w:lang w:val="es-419"/>
                    </w:rPr>
                    <w:t>String</w:t>
                  </w:r>
                  <w:proofErr w:type="spellEnd"/>
                </w:p>
              </w:tc>
              <w:tc>
                <w:tcPr>
                  <w:tcW w:w="1840" w:type="dxa"/>
                  <w:tcBorders>
                    <w:top w:val="single" w:sz="8" w:space="0" w:color="auto"/>
                    <w:left w:val="single" w:sz="8" w:space="0" w:color="auto"/>
                    <w:bottom w:val="single" w:sz="8" w:space="0" w:color="auto"/>
                    <w:right w:val="single" w:sz="8" w:space="0" w:color="auto"/>
                  </w:tcBorders>
                </w:tcPr>
                <w:p w14:paraId="61DC595B" w14:textId="77777777" w:rsidR="00955663" w:rsidRDefault="00955663" w:rsidP="0095566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servicios</w:t>
                  </w:r>
                </w:p>
              </w:tc>
              <w:tc>
                <w:tcPr>
                  <w:tcW w:w="1797" w:type="dxa"/>
                  <w:tcBorders>
                    <w:top w:val="single" w:sz="8" w:space="0" w:color="auto"/>
                    <w:left w:val="single" w:sz="8" w:space="0" w:color="auto"/>
                    <w:bottom w:val="single" w:sz="8" w:space="0" w:color="auto"/>
                    <w:right w:val="single" w:sz="8" w:space="0" w:color="auto"/>
                  </w:tcBorders>
                </w:tcPr>
                <w:p w14:paraId="5D5CE55C" w14:textId="77777777" w:rsidR="00955663" w:rsidRDefault="00955663" w:rsidP="00955663">
                  <w:pPr>
                    <w:spacing w:line="276" w:lineRule="auto"/>
                    <w:rPr>
                      <w:rFonts w:asciiTheme="minorHAnsi" w:eastAsiaTheme="minorEastAsia" w:hAnsiTheme="minorHAnsi" w:cstheme="minorBidi"/>
                      <w:sz w:val="22"/>
                      <w:szCs w:val="22"/>
                      <w:lang w:val="es"/>
                    </w:rPr>
                  </w:pPr>
                  <w:r>
                    <w:rPr>
                      <w:rFonts w:asciiTheme="minorHAnsi" w:eastAsiaTheme="minorEastAsia" w:hAnsiTheme="minorHAnsi" w:cstheme="minorBidi"/>
                      <w:sz w:val="22"/>
                      <w:szCs w:val="22"/>
                      <w:lang w:val="es"/>
                    </w:rPr>
                    <w:t>Traslado fuera de la ciudad</w:t>
                  </w:r>
                  <w:r w:rsidRPr="1CECE2E3">
                    <w:rPr>
                      <w:rFonts w:asciiTheme="minorHAnsi" w:eastAsiaTheme="minorEastAsia" w:hAnsiTheme="minorHAnsi" w:cstheme="minorBidi"/>
                      <w:sz w:val="22"/>
                      <w:szCs w:val="22"/>
                      <w:lang w:val="es"/>
                    </w:rPr>
                    <w:t xml:space="preserve"> </w:t>
                  </w:r>
                </w:p>
              </w:tc>
            </w:tr>
          </w:tbl>
          <w:p w14:paraId="43077E65" w14:textId="77777777" w:rsidR="00DE242D" w:rsidRPr="007A3321" w:rsidRDefault="00DE242D" w:rsidP="1CECE2E3">
            <w:pPr>
              <w:rPr>
                <w:rFonts w:asciiTheme="minorHAnsi" w:eastAsiaTheme="minorEastAsia" w:hAnsiTheme="minorHAnsi" w:cstheme="minorBidi"/>
              </w:rPr>
            </w:pPr>
          </w:p>
          <w:p w14:paraId="1188BA24" w14:textId="77777777" w:rsidR="00DE242D" w:rsidRPr="007A3321" w:rsidRDefault="1CECE2E3" w:rsidP="1CECE2E3">
            <w:pPr>
              <w:numPr>
                <w:ilvl w:val="0"/>
                <w:numId w:val="27"/>
              </w:numPr>
              <w:suppressAutoHyphens w:val="0"/>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Hacer clic en el botón Registrar.</w:t>
            </w:r>
          </w:p>
        </w:tc>
      </w:tr>
      <w:tr w:rsidR="00784BBA" w:rsidRPr="007A3321" w14:paraId="65E19E66"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1E7D5DE7" w14:textId="7777777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b/>
                <w:bCs/>
              </w:rPr>
              <w:t>Requisito previo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4A88318C" w14:textId="6CD978C6"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rPr>
              <w:t xml:space="preserve">El </w:t>
            </w:r>
            <w:r>
              <w:rPr>
                <w:rFonts w:asciiTheme="minorHAnsi" w:eastAsiaTheme="minorEastAsia" w:hAnsiTheme="minorHAnsi" w:cstheme="minorBidi"/>
              </w:rPr>
              <w:t>administrador</w:t>
            </w:r>
            <w:r w:rsidRPr="1CECE2E3">
              <w:rPr>
                <w:rFonts w:asciiTheme="minorHAnsi" w:eastAsiaTheme="minorEastAsia" w:hAnsiTheme="minorHAnsi" w:cstheme="minorBidi"/>
              </w:rPr>
              <w:t xml:space="preserve"> debe ingresa</w:t>
            </w:r>
            <w:r>
              <w:rPr>
                <w:rFonts w:asciiTheme="minorHAnsi" w:eastAsiaTheme="minorEastAsia" w:hAnsiTheme="minorHAnsi" w:cstheme="minorBidi"/>
              </w:rPr>
              <w:t>r</w:t>
            </w:r>
            <w:r w:rsidRPr="1CECE2E3">
              <w:rPr>
                <w:rFonts w:asciiTheme="minorHAnsi" w:eastAsiaTheme="minorEastAsia" w:hAnsiTheme="minorHAnsi" w:cstheme="minorBidi"/>
              </w:rPr>
              <w:t xml:space="preserve"> correctamente al sistema </w:t>
            </w:r>
          </w:p>
        </w:tc>
      </w:tr>
      <w:tr w:rsidR="00784BBA" w:rsidRPr="007A3321" w14:paraId="3354732D" w14:textId="77777777" w:rsidTr="1CECE2E3">
        <w:trPr>
          <w:trHeight w:val="340"/>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1B86A764" w14:textId="7777777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b/>
                <w:bCs/>
              </w:rPr>
              <w:t>Resultado esperado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17D0763B" w14:textId="00819C54"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rPr>
              <w:t xml:space="preserve">La </w:t>
            </w:r>
            <w:r>
              <w:rPr>
                <w:rFonts w:asciiTheme="minorHAnsi" w:eastAsiaTheme="minorEastAsia" w:hAnsiTheme="minorHAnsi" w:cstheme="minorBidi"/>
              </w:rPr>
              <w:t>entrada anterior modificará a</w:t>
            </w:r>
            <w:r>
              <w:rPr>
                <w:rFonts w:asciiTheme="minorHAnsi" w:eastAsiaTheme="minorEastAsia" w:hAnsiTheme="minorHAnsi" w:cstheme="minorBidi"/>
              </w:rPr>
              <w:t xml:space="preserve"> ambulancia</w:t>
            </w:r>
          </w:p>
        </w:tc>
      </w:tr>
      <w:tr w:rsidR="00784BBA" w:rsidRPr="007A3321" w14:paraId="70AB3BED" w14:textId="77777777" w:rsidTr="1CECE2E3">
        <w:trPr>
          <w:trHeight w:val="388"/>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49D35299" w14:textId="7777777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b/>
                <w:bCs/>
              </w:rPr>
              <w:t>Resultado obtenido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4B149BD6" w14:textId="7777777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rPr>
              <w:t>Se ha ingresado correctamente la comunidad</w:t>
            </w:r>
          </w:p>
        </w:tc>
      </w:tr>
      <w:tr w:rsidR="00784BBA" w:rsidRPr="007A3321" w14:paraId="4F766C3C" w14:textId="77777777" w:rsidTr="1CECE2E3">
        <w:trPr>
          <w:trHeight w:val="393"/>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426F578" w14:textId="7777777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b/>
                <w:bCs/>
              </w:rPr>
              <w:t>Estado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15A3FEE6" w14:textId="7777777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rPr>
              <w:t>Exitoso</w:t>
            </w:r>
          </w:p>
        </w:tc>
      </w:tr>
      <w:tr w:rsidR="00784BBA" w:rsidRPr="007A3321" w14:paraId="224FA3C8" w14:textId="77777777" w:rsidTr="1CECE2E3">
        <w:trPr>
          <w:trHeight w:val="258"/>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0D2319DC" w14:textId="7777777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b/>
                <w:bCs/>
              </w:rPr>
              <w:t>Observaciones</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16A3BB28" w14:textId="7389D86A"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rPr>
              <w:t xml:space="preserve">Se ha </w:t>
            </w:r>
            <w:r>
              <w:rPr>
                <w:rFonts w:asciiTheme="minorHAnsi" w:eastAsiaTheme="minorEastAsia" w:hAnsiTheme="minorHAnsi" w:cstheme="minorBidi"/>
              </w:rPr>
              <w:t xml:space="preserve">actualizado el </w:t>
            </w:r>
            <w:r>
              <w:rPr>
                <w:rFonts w:asciiTheme="minorHAnsi" w:eastAsiaTheme="minorEastAsia" w:hAnsiTheme="minorHAnsi" w:cstheme="minorBidi"/>
              </w:rPr>
              <w:t>estado de la ambulancia.</w:t>
            </w:r>
            <w:r w:rsidRPr="1CECE2E3">
              <w:rPr>
                <w:rFonts w:asciiTheme="minorHAnsi" w:eastAsiaTheme="minorEastAsia" w:hAnsiTheme="minorHAnsi" w:cstheme="minorBidi"/>
              </w:rPr>
              <w:t xml:space="preserve"> </w:t>
            </w:r>
          </w:p>
        </w:tc>
      </w:tr>
    </w:tbl>
    <w:p w14:paraId="644AF69D" w14:textId="113976EA" w:rsidR="00DE242D" w:rsidRDefault="00DE242D" w:rsidP="00DE242D"/>
    <w:p w14:paraId="64939C90" w14:textId="77777777" w:rsidR="00107D6A" w:rsidRDefault="00107D6A" w:rsidP="00DE242D"/>
    <w:tbl>
      <w:tblPr>
        <w:tblW w:w="8928" w:type="dxa"/>
        <w:tblInd w:w="712" w:type="dxa"/>
        <w:tblCellMar>
          <w:left w:w="0" w:type="dxa"/>
          <w:right w:w="0" w:type="dxa"/>
        </w:tblCellMar>
        <w:tblLook w:val="04A0" w:firstRow="1" w:lastRow="0" w:firstColumn="1" w:lastColumn="0" w:noHBand="0" w:noVBand="1"/>
      </w:tblPr>
      <w:tblGrid>
        <w:gridCol w:w="2212"/>
        <w:gridCol w:w="6716"/>
      </w:tblGrid>
      <w:tr w:rsidR="00DE242D" w:rsidRPr="007A3321" w14:paraId="739DAFFB"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2AE3BF66"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Código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7E328823"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CP-008</w:t>
            </w:r>
          </w:p>
        </w:tc>
      </w:tr>
      <w:tr w:rsidR="00DE242D" w:rsidRPr="007A3321" w14:paraId="696EDE98"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03752766"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Caso de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4075273B" w14:textId="10616EBB" w:rsidR="00DE242D" w:rsidRPr="007A3321" w:rsidRDefault="0095566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Prueba de </w:t>
            </w:r>
            <w:r>
              <w:rPr>
                <w:rFonts w:asciiTheme="minorHAnsi" w:eastAsiaTheme="minorEastAsia" w:hAnsiTheme="minorHAnsi" w:cstheme="minorBidi"/>
              </w:rPr>
              <w:t xml:space="preserve">modificar </w:t>
            </w:r>
            <w:r>
              <w:rPr>
                <w:rFonts w:asciiTheme="minorHAnsi" w:eastAsiaTheme="minorEastAsia" w:hAnsiTheme="minorHAnsi" w:cstheme="minorBidi"/>
              </w:rPr>
              <w:t>conductor</w:t>
            </w:r>
          </w:p>
        </w:tc>
      </w:tr>
      <w:tr w:rsidR="00DE242D" w:rsidRPr="007A3321" w14:paraId="3D5DEF41" w14:textId="77777777" w:rsidTr="1CECE2E3">
        <w:trPr>
          <w:trHeight w:val="447"/>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5D5E5717"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Responsable</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07400073"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Desarrolladores</w:t>
            </w:r>
          </w:p>
        </w:tc>
      </w:tr>
      <w:tr w:rsidR="00DE242D" w:rsidRPr="007A3321" w14:paraId="752EFBB1" w14:textId="77777777" w:rsidTr="1CECE2E3">
        <w:trPr>
          <w:trHeight w:val="1436"/>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57B06249"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Descripción de la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24B763E9" w14:textId="77777777" w:rsidR="00DE242D" w:rsidRDefault="1CECE2E3" w:rsidP="1CECE2E3">
            <w:pPr>
              <w:numPr>
                <w:ilvl w:val="0"/>
                <w:numId w:val="26"/>
              </w:numPr>
              <w:suppressAutoHyphens w:val="0"/>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Se ingresan los siguientes parámetros:</w:t>
            </w:r>
          </w:p>
          <w:tbl>
            <w:tblPr>
              <w:tblStyle w:val="Tablaconcuadrcula"/>
              <w:tblW w:w="0" w:type="auto"/>
              <w:jc w:val="center"/>
              <w:tblLook w:val="04A0" w:firstRow="1" w:lastRow="0" w:firstColumn="1" w:lastColumn="0" w:noHBand="0" w:noVBand="1"/>
            </w:tblPr>
            <w:tblGrid>
              <w:gridCol w:w="1066"/>
              <w:gridCol w:w="1982"/>
              <w:gridCol w:w="2783"/>
            </w:tblGrid>
            <w:tr w:rsidR="00784BBA" w:rsidRPr="00A83D9D" w14:paraId="1DB19E71" w14:textId="77777777" w:rsidTr="00E03056">
              <w:trPr>
                <w:trHeight w:val="327"/>
                <w:jc w:val="center"/>
              </w:trPr>
              <w:tc>
                <w:tcPr>
                  <w:tcW w:w="1066" w:type="dxa"/>
                  <w:vAlign w:val="center"/>
                </w:tcPr>
                <w:p w14:paraId="0CBFF77C" w14:textId="77777777" w:rsidR="00784BBA" w:rsidRPr="00A83D9D" w:rsidRDefault="00784BBA" w:rsidP="00784BBA">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Tipo de dato</w:t>
                  </w:r>
                </w:p>
              </w:tc>
              <w:tc>
                <w:tcPr>
                  <w:tcW w:w="1982" w:type="dxa"/>
                  <w:vAlign w:val="center"/>
                </w:tcPr>
                <w:p w14:paraId="3B861728" w14:textId="77777777" w:rsidR="00784BBA" w:rsidRPr="00A83D9D" w:rsidRDefault="00784BBA" w:rsidP="00784BBA">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Nombre de parámetro</w:t>
                  </w:r>
                </w:p>
              </w:tc>
              <w:tc>
                <w:tcPr>
                  <w:tcW w:w="2783" w:type="dxa"/>
                  <w:vAlign w:val="center"/>
                </w:tcPr>
                <w:p w14:paraId="22331B78" w14:textId="77777777" w:rsidR="00784BBA" w:rsidRPr="00A83D9D" w:rsidRDefault="00784BBA" w:rsidP="00784BBA">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Valor Parámetro</w:t>
                  </w:r>
                </w:p>
              </w:tc>
            </w:tr>
            <w:tr w:rsidR="00784BBA" w:rsidRPr="00A83D9D" w14:paraId="220FCB41" w14:textId="77777777" w:rsidTr="00E03056">
              <w:trPr>
                <w:trHeight w:val="309"/>
                <w:jc w:val="center"/>
              </w:trPr>
              <w:tc>
                <w:tcPr>
                  <w:tcW w:w="1066" w:type="dxa"/>
                  <w:vAlign w:val="center"/>
                </w:tcPr>
                <w:p w14:paraId="42181258" w14:textId="77777777" w:rsidR="00784BBA" w:rsidRPr="00A83D9D" w:rsidRDefault="00784BBA" w:rsidP="00784BBA">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308483C6"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nombres</w:t>
                  </w:r>
                </w:p>
              </w:tc>
              <w:tc>
                <w:tcPr>
                  <w:tcW w:w="2783" w:type="dxa"/>
                  <w:vAlign w:val="center"/>
                </w:tcPr>
                <w:p w14:paraId="66C0198B" w14:textId="77777777" w:rsidR="00784BBA" w:rsidRDefault="00784BBA" w:rsidP="00784BBA">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 xml:space="preserve">Eduardo Sánchez </w:t>
                  </w:r>
                </w:p>
                <w:p w14:paraId="72A0E8CC" w14:textId="77777777" w:rsidR="00784BBA" w:rsidRPr="00A83D9D" w:rsidRDefault="00784BBA" w:rsidP="00784BBA">
                  <w:pPr>
                    <w:spacing w:line="276" w:lineRule="auto"/>
                    <w:jc w:val="center"/>
                    <w:rPr>
                      <w:rFonts w:asciiTheme="minorHAnsi" w:hAnsiTheme="minorHAnsi" w:cstheme="minorHAnsi"/>
                      <w:sz w:val="22"/>
                      <w:szCs w:val="22"/>
                    </w:rPr>
                  </w:pPr>
                </w:p>
              </w:tc>
            </w:tr>
            <w:tr w:rsidR="00784BBA" w:rsidRPr="00A83D9D" w14:paraId="146B4140" w14:textId="77777777" w:rsidTr="00E03056">
              <w:trPr>
                <w:trHeight w:val="310"/>
                <w:jc w:val="center"/>
              </w:trPr>
              <w:tc>
                <w:tcPr>
                  <w:tcW w:w="1066" w:type="dxa"/>
                  <w:vAlign w:val="center"/>
                </w:tcPr>
                <w:p w14:paraId="52F53AE1" w14:textId="77777777" w:rsidR="00784BBA" w:rsidRPr="00A83D9D" w:rsidRDefault="00784BBA" w:rsidP="00784BBA">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24E0A168"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cedula</w:t>
                  </w:r>
                </w:p>
              </w:tc>
              <w:tc>
                <w:tcPr>
                  <w:tcW w:w="2783" w:type="dxa"/>
                  <w:vAlign w:val="center"/>
                </w:tcPr>
                <w:p w14:paraId="589CDA30" w14:textId="3BB28FE6"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7841151585</w:t>
                  </w:r>
                </w:p>
              </w:tc>
            </w:tr>
            <w:tr w:rsidR="00784BBA" w:rsidRPr="00A83D9D" w14:paraId="453B3D09" w14:textId="77777777" w:rsidTr="00E03056">
              <w:trPr>
                <w:trHeight w:val="309"/>
                <w:jc w:val="center"/>
              </w:trPr>
              <w:tc>
                <w:tcPr>
                  <w:tcW w:w="1066" w:type="dxa"/>
                  <w:vAlign w:val="center"/>
                </w:tcPr>
                <w:p w14:paraId="71B2F79C" w14:textId="77777777" w:rsidR="00784BBA" w:rsidRPr="00A83D9D" w:rsidRDefault="00784BBA" w:rsidP="00784BBA">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79D200D2"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telefono</w:t>
                  </w:r>
                </w:p>
              </w:tc>
              <w:tc>
                <w:tcPr>
                  <w:tcW w:w="2783" w:type="dxa"/>
                  <w:vAlign w:val="center"/>
                </w:tcPr>
                <w:p w14:paraId="087680E3" w14:textId="3195BDCA"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0955615444</w:t>
                  </w:r>
                </w:p>
              </w:tc>
            </w:tr>
            <w:tr w:rsidR="00784BBA" w:rsidRPr="00A83D9D" w14:paraId="4A88268B" w14:textId="77777777" w:rsidTr="00E03056">
              <w:trPr>
                <w:trHeight w:val="323"/>
                <w:jc w:val="center"/>
              </w:trPr>
              <w:tc>
                <w:tcPr>
                  <w:tcW w:w="1066" w:type="dxa"/>
                  <w:vAlign w:val="center"/>
                </w:tcPr>
                <w:p w14:paraId="0CA1616F" w14:textId="77777777" w:rsidR="00784BBA" w:rsidRPr="00A83D9D" w:rsidRDefault="00784BBA" w:rsidP="00784BBA">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lastRenderedPageBreak/>
                    <w:t>String</w:t>
                  </w:r>
                  <w:proofErr w:type="spellEnd"/>
                </w:p>
              </w:tc>
              <w:tc>
                <w:tcPr>
                  <w:tcW w:w="1982" w:type="dxa"/>
                  <w:vAlign w:val="center"/>
                </w:tcPr>
                <w:p w14:paraId="262386AA" w14:textId="77777777" w:rsidR="00784BBA" w:rsidRPr="00A83D9D" w:rsidRDefault="00784BBA" w:rsidP="00784BBA">
                  <w:pPr>
                    <w:spacing w:line="276" w:lineRule="auto"/>
                    <w:jc w:val="center"/>
                    <w:rPr>
                      <w:rFonts w:asciiTheme="minorHAnsi" w:hAnsiTheme="minorHAnsi" w:cstheme="minorHAnsi"/>
                      <w:sz w:val="22"/>
                      <w:szCs w:val="22"/>
                    </w:rPr>
                  </w:pPr>
                  <w:proofErr w:type="spellStart"/>
                  <w:r>
                    <w:rPr>
                      <w:rFonts w:asciiTheme="minorHAnsi" w:hAnsiTheme="minorHAnsi" w:cstheme="minorHAnsi"/>
                      <w:sz w:val="22"/>
                      <w:szCs w:val="22"/>
                    </w:rPr>
                    <w:t>Diaslibrespormes</w:t>
                  </w:r>
                  <w:proofErr w:type="spellEnd"/>
                </w:p>
              </w:tc>
              <w:tc>
                <w:tcPr>
                  <w:tcW w:w="2783" w:type="dxa"/>
                  <w:vAlign w:val="center"/>
                </w:tcPr>
                <w:p w14:paraId="3BF1E919"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5</w:t>
                  </w:r>
                </w:p>
              </w:tc>
            </w:tr>
            <w:tr w:rsidR="00784BBA" w:rsidRPr="00A83D9D" w14:paraId="09F2553F" w14:textId="77777777" w:rsidTr="00E03056">
              <w:trPr>
                <w:trHeight w:val="309"/>
                <w:jc w:val="center"/>
              </w:trPr>
              <w:tc>
                <w:tcPr>
                  <w:tcW w:w="1066" w:type="dxa"/>
                  <w:vAlign w:val="center"/>
                </w:tcPr>
                <w:p w14:paraId="643B80C1" w14:textId="77777777" w:rsidR="00784BBA" w:rsidRPr="00A83D9D" w:rsidRDefault="00784BBA" w:rsidP="00784BBA">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59C75948" w14:textId="77777777" w:rsidR="00784BBA" w:rsidRPr="00A83D9D" w:rsidRDefault="00784BBA" w:rsidP="00784BBA">
                  <w:pPr>
                    <w:spacing w:line="276" w:lineRule="auto"/>
                    <w:jc w:val="center"/>
                    <w:rPr>
                      <w:rFonts w:asciiTheme="minorHAnsi" w:hAnsiTheme="minorHAnsi" w:cstheme="minorHAnsi"/>
                      <w:sz w:val="22"/>
                      <w:szCs w:val="22"/>
                    </w:rPr>
                  </w:pPr>
                  <w:proofErr w:type="spellStart"/>
                  <w:r>
                    <w:rPr>
                      <w:rFonts w:asciiTheme="minorHAnsi" w:hAnsiTheme="minorHAnsi" w:cstheme="minorHAnsi"/>
                      <w:sz w:val="22"/>
                      <w:szCs w:val="22"/>
                    </w:rPr>
                    <w:t>fnacimiento</w:t>
                  </w:r>
                  <w:proofErr w:type="spellEnd"/>
                </w:p>
              </w:tc>
              <w:tc>
                <w:tcPr>
                  <w:tcW w:w="2783" w:type="dxa"/>
                  <w:vAlign w:val="center"/>
                </w:tcPr>
                <w:p w14:paraId="4FB911F2"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24/07/1999</w:t>
                  </w:r>
                </w:p>
              </w:tc>
            </w:tr>
            <w:tr w:rsidR="00784BBA" w:rsidRPr="00A83D9D" w14:paraId="2BCCC4ED" w14:textId="77777777" w:rsidTr="00E03056">
              <w:trPr>
                <w:trHeight w:val="309"/>
                <w:jc w:val="center"/>
              </w:trPr>
              <w:tc>
                <w:tcPr>
                  <w:tcW w:w="1066" w:type="dxa"/>
                  <w:vAlign w:val="center"/>
                </w:tcPr>
                <w:p w14:paraId="30BD0DAE" w14:textId="77777777" w:rsidR="00784BBA" w:rsidRPr="00A83D9D" w:rsidRDefault="00784BBA" w:rsidP="00784BBA">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5FC2A41A"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dirección</w:t>
                  </w:r>
                </w:p>
              </w:tc>
              <w:tc>
                <w:tcPr>
                  <w:tcW w:w="2783" w:type="dxa"/>
                  <w:vAlign w:val="center"/>
                </w:tcPr>
                <w:p w14:paraId="491E55C2"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 xml:space="preserve">Av. 11 de </w:t>
                  </w:r>
                  <w:proofErr w:type="gramStart"/>
                  <w:r>
                    <w:rPr>
                      <w:rFonts w:asciiTheme="minorHAnsi" w:hAnsiTheme="minorHAnsi" w:cstheme="minorHAnsi"/>
                      <w:sz w:val="22"/>
                      <w:szCs w:val="22"/>
                    </w:rPr>
                    <w:t>Octubre</w:t>
                  </w:r>
                  <w:proofErr w:type="gramEnd"/>
                </w:p>
              </w:tc>
            </w:tr>
            <w:tr w:rsidR="00784BBA" w:rsidRPr="00A83D9D" w14:paraId="4D654B80" w14:textId="77777777" w:rsidTr="00E03056">
              <w:trPr>
                <w:trHeight w:val="309"/>
                <w:jc w:val="center"/>
              </w:trPr>
              <w:tc>
                <w:tcPr>
                  <w:tcW w:w="1066" w:type="dxa"/>
                  <w:vAlign w:val="center"/>
                </w:tcPr>
                <w:p w14:paraId="69AB7C94" w14:textId="77777777" w:rsidR="00784BBA" w:rsidRPr="00A83D9D" w:rsidRDefault="00784BBA" w:rsidP="00784BBA">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72D73AB7"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estado</w:t>
                  </w:r>
                </w:p>
              </w:tc>
              <w:tc>
                <w:tcPr>
                  <w:tcW w:w="2783" w:type="dxa"/>
                  <w:vAlign w:val="center"/>
                </w:tcPr>
                <w:p w14:paraId="45F46F79"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Disponible</w:t>
                  </w:r>
                </w:p>
              </w:tc>
            </w:tr>
            <w:tr w:rsidR="00784BBA" w:rsidRPr="00A83D9D" w14:paraId="4E98B302" w14:textId="77777777" w:rsidTr="00E03056">
              <w:trPr>
                <w:trHeight w:val="309"/>
                <w:jc w:val="center"/>
              </w:trPr>
              <w:tc>
                <w:tcPr>
                  <w:tcW w:w="1066" w:type="dxa"/>
                  <w:vAlign w:val="center"/>
                </w:tcPr>
                <w:p w14:paraId="420E3F79" w14:textId="77777777" w:rsidR="00784BBA" w:rsidRPr="00A83D9D" w:rsidRDefault="00784BBA" w:rsidP="00784BBA">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37A5D3DB"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servicios</w:t>
                  </w:r>
                </w:p>
              </w:tc>
              <w:tc>
                <w:tcPr>
                  <w:tcW w:w="2783" w:type="dxa"/>
                  <w:vAlign w:val="center"/>
                </w:tcPr>
                <w:p w14:paraId="6FBD5CA9"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Traslados dentro de la ciudad</w:t>
                  </w:r>
                </w:p>
              </w:tc>
            </w:tr>
          </w:tbl>
          <w:p w14:paraId="37741109" w14:textId="77777777" w:rsidR="00DE242D" w:rsidRPr="007A3321" w:rsidRDefault="00DE242D" w:rsidP="1CECE2E3">
            <w:pPr>
              <w:rPr>
                <w:rFonts w:asciiTheme="minorHAnsi" w:eastAsiaTheme="minorEastAsia" w:hAnsiTheme="minorHAnsi" w:cstheme="minorBidi"/>
              </w:rPr>
            </w:pPr>
          </w:p>
          <w:p w14:paraId="7ABE64D3" w14:textId="77777777" w:rsidR="00DE242D" w:rsidRPr="007A3321" w:rsidRDefault="1CECE2E3" w:rsidP="1CECE2E3">
            <w:pPr>
              <w:numPr>
                <w:ilvl w:val="0"/>
                <w:numId w:val="27"/>
              </w:numPr>
              <w:suppressAutoHyphens w:val="0"/>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Hacer clic en el botón Registrar.</w:t>
            </w:r>
          </w:p>
        </w:tc>
      </w:tr>
      <w:tr w:rsidR="00DE242D" w:rsidRPr="007A3321" w14:paraId="2FCA5391"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267ABE0C"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lastRenderedPageBreak/>
              <w:t>Requisito previo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4DD998DE" w14:textId="3C22F3B6"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El </w:t>
            </w:r>
            <w:r w:rsidR="00784BBA">
              <w:rPr>
                <w:rFonts w:asciiTheme="minorHAnsi" w:eastAsiaTheme="minorEastAsia" w:hAnsiTheme="minorHAnsi" w:cstheme="minorBidi"/>
              </w:rPr>
              <w:t>desarrollador</w:t>
            </w:r>
            <w:r w:rsidRPr="1CECE2E3">
              <w:rPr>
                <w:rFonts w:asciiTheme="minorHAnsi" w:eastAsiaTheme="minorEastAsia" w:hAnsiTheme="minorHAnsi" w:cstheme="minorBidi"/>
              </w:rPr>
              <w:t xml:space="preserve"> debe ingresa</w:t>
            </w:r>
            <w:r w:rsidR="00784BBA">
              <w:rPr>
                <w:rFonts w:asciiTheme="minorHAnsi" w:eastAsiaTheme="minorEastAsia" w:hAnsiTheme="minorHAnsi" w:cstheme="minorBidi"/>
              </w:rPr>
              <w:t>r</w:t>
            </w:r>
            <w:r w:rsidRPr="1CECE2E3">
              <w:rPr>
                <w:rFonts w:asciiTheme="minorHAnsi" w:eastAsiaTheme="minorEastAsia" w:hAnsiTheme="minorHAnsi" w:cstheme="minorBidi"/>
              </w:rPr>
              <w:t xml:space="preserve"> correctamente al sistema </w:t>
            </w:r>
          </w:p>
        </w:tc>
      </w:tr>
      <w:tr w:rsidR="00DE242D" w:rsidRPr="007A3321" w14:paraId="7D195C48" w14:textId="77777777" w:rsidTr="1CECE2E3">
        <w:trPr>
          <w:trHeight w:val="340"/>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FF4B01F"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esperado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69159C48" w14:textId="1F990330"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El </w:t>
            </w:r>
            <w:r w:rsidR="00784BBA">
              <w:rPr>
                <w:rFonts w:asciiTheme="minorHAnsi" w:eastAsiaTheme="minorEastAsia" w:hAnsiTheme="minorHAnsi" w:cstheme="minorBidi"/>
              </w:rPr>
              <w:t>conductor</w:t>
            </w:r>
            <w:r w:rsidRPr="1CECE2E3">
              <w:rPr>
                <w:rFonts w:asciiTheme="minorHAnsi" w:eastAsiaTheme="minorEastAsia" w:hAnsiTheme="minorHAnsi" w:cstheme="minorBidi"/>
              </w:rPr>
              <w:t xml:space="preserve"> será </w:t>
            </w:r>
            <w:r w:rsidR="00784BBA">
              <w:rPr>
                <w:rFonts w:asciiTheme="minorHAnsi" w:eastAsiaTheme="minorEastAsia" w:hAnsiTheme="minorHAnsi" w:cstheme="minorBidi"/>
              </w:rPr>
              <w:t>actualizado</w:t>
            </w:r>
            <w:r w:rsidRPr="1CECE2E3">
              <w:rPr>
                <w:rFonts w:asciiTheme="minorHAnsi" w:eastAsiaTheme="minorEastAsia" w:hAnsiTheme="minorHAnsi" w:cstheme="minorBidi"/>
              </w:rPr>
              <w:t xml:space="preserve"> en la aplicación</w:t>
            </w:r>
          </w:p>
        </w:tc>
      </w:tr>
      <w:tr w:rsidR="00784BBA" w:rsidRPr="007A3321" w14:paraId="0E412494" w14:textId="77777777" w:rsidTr="1CECE2E3">
        <w:trPr>
          <w:trHeight w:val="388"/>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50F62619" w14:textId="7777777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b/>
                <w:bCs/>
              </w:rPr>
              <w:t>Resultado obtenido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0E207550" w14:textId="690C2CA2"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rPr>
              <w:t xml:space="preserve">Se ha </w:t>
            </w:r>
            <w:r>
              <w:rPr>
                <w:rFonts w:asciiTheme="minorHAnsi" w:eastAsiaTheme="minorEastAsia" w:hAnsiTheme="minorHAnsi" w:cstheme="minorBidi"/>
              </w:rPr>
              <w:t xml:space="preserve">actualizado el </w:t>
            </w:r>
            <w:r>
              <w:rPr>
                <w:rFonts w:asciiTheme="minorHAnsi" w:eastAsiaTheme="minorEastAsia" w:hAnsiTheme="minorHAnsi" w:cstheme="minorBidi"/>
              </w:rPr>
              <w:t>número</w:t>
            </w:r>
            <w:r>
              <w:rPr>
                <w:rFonts w:asciiTheme="minorHAnsi" w:eastAsiaTheme="minorEastAsia" w:hAnsiTheme="minorHAnsi" w:cstheme="minorBidi"/>
              </w:rPr>
              <w:t xml:space="preserve"> de cedula y el número de celular.</w:t>
            </w:r>
            <w:r w:rsidRPr="1CECE2E3">
              <w:rPr>
                <w:rFonts w:asciiTheme="minorHAnsi" w:eastAsiaTheme="minorEastAsia" w:hAnsiTheme="minorHAnsi" w:cstheme="minorBidi"/>
              </w:rPr>
              <w:t xml:space="preserve"> </w:t>
            </w:r>
          </w:p>
        </w:tc>
      </w:tr>
      <w:tr w:rsidR="00DE242D" w:rsidRPr="007A3321" w14:paraId="1E52D038" w14:textId="77777777" w:rsidTr="1CECE2E3">
        <w:trPr>
          <w:trHeight w:val="393"/>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425032D"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Estado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4AF7C524"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Exitoso</w:t>
            </w:r>
          </w:p>
        </w:tc>
      </w:tr>
      <w:tr w:rsidR="00784BBA" w:rsidRPr="007A3321" w14:paraId="101D2401" w14:textId="77777777" w:rsidTr="1CECE2E3">
        <w:trPr>
          <w:trHeight w:val="258"/>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6A0ABB86" w14:textId="7777777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b/>
                <w:bCs/>
              </w:rPr>
              <w:t>Observaciones</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38C8F2F3" w14:textId="585EC96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rPr>
              <w:t xml:space="preserve">El </w:t>
            </w:r>
            <w:r>
              <w:rPr>
                <w:rFonts w:asciiTheme="minorHAnsi" w:eastAsiaTheme="minorEastAsia" w:hAnsiTheme="minorHAnsi" w:cstheme="minorBidi"/>
              </w:rPr>
              <w:t>administrador</w:t>
            </w:r>
            <w:r w:rsidRPr="1CECE2E3">
              <w:rPr>
                <w:rFonts w:asciiTheme="minorHAnsi" w:eastAsiaTheme="minorEastAsia" w:hAnsiTheme="minorHAnsi" w:cstheme="minorBidi"/>
              </w:rPr>
              <w:t xml:space="preserve"> es el encargado de </w:t>
            </w:r>
            <w:r>
              <w:rPr>
                <w:rFonts w:asciiTheme="minorHAnsi" w:eastAsiaTheme="minorEastAsia" w:hAnsiTheme="minorHAnsi" w:cstheme="minorBidi"/>
              </w:rPr>
              <w:t xml:space="preserve">actualizar los </w:t>
            </w:r>
            <w:r>
              <w:rPr>
                <w:rFonts w:asciiTheme="minorHAnsi" w:eastAsiaTheme="minorEastAsia" w:hAnsiTheme="minorHAnsi" w:cstheme="minorBidi"/>
              </w:rPr>
              <w:t>conductores.</w:t>
            </w:r>
            <w:r>
              <w:rPr>
                <w:rFonts w:asciiTheme="minorHAnsi" w:eastAsiaTheme="minorEastAsia" w:hAnsiTheme="minorHAnsi" w:cstheme="minorBidi"/>
              </w:rPr>
              <w:t xml:space="preserve"> </w:t>
            </w:r>
          </w:p>
        </w:tc>
      </w:tr>
    </w:tbl>
    <w:p w14:paraId="536ABCA5" w14:textId="07FC6D88" w:rsidR="000A5845" w:rsidRDefault="000A5845" w:rsidP="00A15912">
      <w:pPr>
        <w:spacing w:line="276" w:lineRule="auto"/>
        <w:ind w:left="709"/>
        <w:jc w:val="both"/>
        <w:rPr>
          <w:rFonts w:ascii="Calibri" w:hAnsi="Calibri" w:cs="Calibri"/>
          <w:color w:val="0000FF"/>
        </w:rPr>
      </w:pPr>
    </w:p>
    <w:p w14:paraId="7A02BA3E" w14:textId="77777777" w:rsidR="00107D6A" w:rsidRPr="00A80275" w:rsidRDefault="00107D6A" w:rsidP="00A15912">
      <w:pPr>
        <w:spacing w:line="276" w:lineRule="auto"/>
        <w:ind w:left="709"/>
        <w:jc w:val="both"/>
        <w:rPr>
          <w:rFonts w:ascii="Calibri" w:hAnsi="Calibri" w:cs="Calibri"/>
          <w:color w:val="0000FF"/>
        </w:rPr>
      </w:pPr>
    </w:p>
    <w:tbl>
      <w:tblPr>
        <w:tblW w:w="0" w:type="auto"/>
        <w:tblInd w:w="712" w:type="dxa"/>
        <w:tblLook w:val="04A0" w:firstRow="1" w:lastRow="0" w:firstColumn="1" w:lastColumn="0" w:noHBand="0" w:noVBand="1"/>
      </w:tblPr>
      <w:tblGrid>
        <w:gridCol w:w="2208"/>
        <w:gridCol w:w="6698"/>
      </w:tblGrid>
      <w:tr w:rsidR="7A001883" w14:paraId="1220D5AE"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95630BF"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Código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396E29EA" w14:textId="2B6D07A5"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CP-009</w:t>
            </w:r>
          </w:p>
        </w:tc>
      </w:tr>
      <w:tr w:rsidR="7A001883" w14:paraId="25C0108C"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30039AB"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Caso de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5EA9AE30" w14:textId="226B85DD" w:rsidR="6997A4C4" w:rsidRDefault="0095566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Prueba de </w:t>
            </w:r>
            <w:r>
              <w:rPr>
                <w:rFonts w:asciiTheme="minorHAnsi" w:eastAsiaTheme="minorEastAsia" w:hAnsiTheme="minorHAnsi" w:cstheme="minorBidi"/>
              </w:rPr>
              <w:t xml:space="preserve">modificar </w:t>
            </w:r>
            <w:r w:rsidR="00DA24BC">
              <w:rPr>
                <w:rFonts w:asciiTheme="minorHAnsi" w:eastAsiaTheme="minorEastAsia" w:hAnsiTheme="minorHAnsi" w:cstheme="minorBidi"/>
              </w:rPr>
              <w:t>paramédico</w:t>
            </w:r>
          </w:p>
        </w:tc>
      </w:tr>
      <w:tr w:rsidR="7A001883" w14:paraId="782193E9" w14:textId="77777777" w:rsidTr="1CECE2E3">
        <w:trPr>
          <w:trHeight w:val="447"/>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4D9296B"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Responsable</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06011147"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Desarrolladores</w:t>
            </w:r>
          </w:p>
        </w:tc>
      </w:tr>
      <w:tr w:rsidR="7A001883" w14:paraId="09869BBA" w14:textId="77777777" w:rsidTr="1CECE2E3">
        <w:trPr>
          <w:trHeight w:val="1436"/>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3DEF9D3"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Descripción de la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5CE9ED46" w14:textId="52107D1F" w:rsidR="6997A4C4" w:rsidRDefault="1CECE2E3" w:rsidP="1CECE2E3">
            <w:pPr>
              <w:numPr>
                <w:ilvl w:val="0"/>
                <w:numId w:val="26"/>
              </w:numPr>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Se mostrarán los siguientes parámetros:</w:t>
            </w:r>
          </w:p>
          <w:tbl>
            <w:tblPr>
              <w:tblStyle w:val="Tablaconcuadrcula"/>
              <w:tblW w:w="0" w:type="auto"/>
              <w:jc w:val="center"/>
              <w:tblLook w:val="04A0" w:firstRow="1" w:lastRow="0" w:firstColumn="1" w:lastColumn="0" w:noHBand="0" w:noVBand="1"/>
            </w:tblPr>
            <w:tblGrid>
              <w:gridCol w:w="1066"/>
              <w:gridCol w:w="1982"/>
              <w:gridCol w:w="2783"/>
            </w:tblGrid>
            <w:tr w:rsidR="00DA24BC" w:rsidRPr="00A83D9D" w14:paraId="37E1FB35" w14:textId="77777777" w:rsidTr="00E03056">
              <w:trPr>
                <w:trHeight w:val="327"/>
                <w:jc w:val="center"/>
              </w:trPr>
              <w:tc>
                <w:tcPr>
                  <w:tcW w:w="1066" w:type="dxa"/>
                  <w:vAlign w:val="center"/>
                </w:tcPr>
                <w:p w14:paraId="67D639E9" w14:textId="77777777" w:rsidR="00DA24BC" w:rsidRPr="00A83D9D" w:rsidRDefault="00DA24BC" w:rsidP="00DA24BC">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Tipo de dato</w:t>
                  </w:r>
                </w:p>
              </w:tc>
              <w:tc>
                <w:tcPr>
                  <w:tcW w:w="1982" w:type="dxa"/>
                  <w:vAlign w:val="center"/>
                </w:tcPr>
                <w:p w14:paraId="207881BA" w14:textId="77777777" w:rsidR="00DA24BC" w:rsidRPr="00A83D9D" w:rsidRDefault="00DA24BC" w:rsidP="00DA24BC">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Nombre de parámetro</w:t>
                  </w:r>
                </w:p>
              </w:tc>
              <w:tc>
                <w:tcPr>
                  <w:tcW w:w="2783" w:type="dxa"/>
                  <w:vAlign w:val="center"/>
                </w:tcPr>
                <w:p w14:paraId="4A158D7E" w14:textId="77777777" w:rsidR="00DA24BC" w:rsidRPr="00A83D9D" w:rsidRDefault="00DA24BC" w:rsidP="00DA24BC">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Valor Parámetro</w:t>
                  </w:r>
                </w:p>
              </w:tc>
            </w:tr>
            <w:tr w:rsidR="00DA24BC" w:rsidRPr="00A83D9D" w14:paraId="7A523702" w14:textId="77777777" w:rsidTr="00E03056">
              <w:trPr>
                <w:trHeight w:val="309"/>
                <w:jc w:val="center"/>
              </w:trPr>
              <w:tc>
                <w:tcPr>
                  <w:tcW w:w="1066" w:type="dxa"/>
                  <w:vAlign w:val="center"/>
                </w:tcPr>
                <w:p w14:paraId="736EF153" w14:textId="77777777" w:rsidR="00DA24BC" w:rsidRPr="00A83D9D" w:rsidRDefault="00DA24BC" w:rsidP="00DA24BC">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022CEB87"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nombres</w:t>
                  </w:r>
                </w:p>
              </w:tc>
              <w:tc>
                <w:tcPr>
                  <w:tcW w:w="2783" w:type="dxa"/>
                  <w:vAlign w:val="center"/>
                </w:tcPr>
                <w:p w14:paraId="10543C97" w14:textId="77777777" w:rsidR="00DA24BC" w:rsidRDefault="00DA24BC" w:rsidP="00DA24BC">
                  <w:pPr>
                    <w:spacing w:line="276" w:lineRule="auto"/>
                    <w:jc w:val="center"/>
                    <w:rPr>
                      <w:rFonts w:asciiTheme="minorHAnsi" w:hAnsiTheme="minorHAnsi" w:cstheme="minorHAnsi"/>
                      <w:sz w:val="22"/>
                      <w:szCs w:val="22"/>
                    </w:rPr>
                  </w:pPr>
                  <w:proofErr w:type="spellStart"/>
                  <w:r>
                    <w:rPr>
                      <w:rFonts w:asciiTheme="minorHAnsi" w:hAnsiTheme="minorHAnsi" w:cstheme="minorHAnsi"/>
                      <w:sz w:val="22"/>
                      <w:szCs w:val="22"/>
                    </w:rPr>
                    <w:t>Sheily</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Defas</w:t>
                  </w:r>
                  <w:proofErr w:type="spellEnd"/>
                </w:p>
                <w:p w14:paraId="0AA51639" w14:textId="77777777" w:rsidR="00DA24BC" w:rsidRPr="00A83D9D" w:rsidRDefault="00DA24BC" w:rsidP="00DA24BC">
                  <w:pPr>
                    <w:spacing w:line="276" w:lineRule="auto"/>
                    <w:jc w:val="center"/>
                    <w:rPr>
                      <w:rFonts w:asciiTheme="minorHAnsi" w:hAnsiTheme="minorHAnsi" w:cstheme="minorHAnsi"/>
                      <w:sz w:val="22"/>
                      <w:szCs w:val="22"/>
                    </w:rPr>
                  </w:pPr>
                </w:p>
              </w:tc>
            </w:tr>
            <w:tr w:rsidR="00DA24BC" w:rsidRPr="00A83D9D" w14:paraId="3DFAB780" w14:textId="77777777" w:rsidTr="00E03056">
              <w:trPr>
                <w:trHeight w:val="310"/>
                <w:jc w:val="center"/>
              </w:trPr>
              <w:tc>
                <w:tcPr>
                  <w:tcW w:w="1066" w:type="dxa"/>
                  <w:vAlign w:val="center"/>
                </w:tcPr>
                <w:p w14:paraId="3F1551AC" w14:textId="77777777" w:rsidR="00DA24BC" w:rsidRPr="00A83D9D" w:rsidRDefault="00DA24BC" w:rsidP="00DA24BC">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2FEAF666"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cedula</w:t>
                  </w:r>
                </w:p>
              </w:tc>
              <w:tc>
                <w:tcPr>
                  <w:tcW w:w="2783" w:type="dxa"/>
                  <w:vAlign w:val="center"/>
                </w:tcPr>
                <w:p w14:paraId="63FB6265" w14:textId="77777777" w:rsidR="00DA24BC" w:rsidRPr="00A83D9D" w:rsidRDefault="00DA24BC" w:rsidP="00DA24BC">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0973648267</w:t>
                  </w:r>
                </w:p>
              </w:tc>
            </w:tr>
            <w:tr w:rsidR="00DA24BC" w:rsidRPr="00A83D9D" w14:paraId="45EC1617" w14:textId="77777777" w:rsidTr="00E03056">
              <w:trPr>
                <w:trHeight w:val="309"/>
                <w:jc w:val="center"/>
              </w:trPr>
              <w:tc>
                <w:tcPr>
                  <w:tcW w:w="1066" w:type="dxa"/>
                  <w:vAlign w:val="center"/>
                </w:tcPr>
                <w:p w14:paraId="565E782C" w14:textId="77777777" w:rsidR="00DA24BC" w:rsidRPr="00A83D9D" w:rsidRDefault="00DA24BC" w:rsidP="00DA24BC">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0135258D"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telefono</w:t>
                  </w:r>
                </w:p>
              </w:tc>
              <w:tc>
                <w:tcPr>
                  <w:tcW w:w="2783" w:type="dxa"/>
                  <w:vAlign w:val="center"/>
                </w:tcPr>
                <w:p w14:paraId="6EEE4579"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0993311895</w:t>
                  </w:r>
                </w:p>
              </w:tc>
            </w:tr>
            <w:tr w:rsidR="00DA24BC" w:rsidRPr="00A83D9D" w14:paraId="03CDB682" w14:textId="77777777" w:rsidTr="00E03056">
              <w:trPr>
                <w:trHeight w:val="323"/>
                <w:jc w:val="center"/>
              </w:trPr>
              <w:tc>
                <w:tcPr>
                  <w:tcW w:w="1066" w:type="dxa"/>
                  <w:vAlign w:val="center"/>
                </w:tcPr>
                <w:p w14:paraId="0D183B5D" w14:textId="77777777" w:rsidR="00DA24BC" w:rsidRPr="00A83D9D" w:rsidRDefault="00DA24BC" w:rsidP="00DA24BC">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75AA0B71"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email</w:t>
                  </w:r>
                </w:p>
              </w:tc>
              <w:tc>
                <w:tcPr>
                  <w:tcW w:w="2783" w:type="dxa"/>
                  <w:vAlign w:val="center"/>
                </w:tcPr>
                <w:p w14:paraId="1785D1C8" w14:textId="70082EC8"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Sheily.defas@</w:t>
                  </w:r>
                  <w:r>
                    <w:rPr>
                      <w:rFonts w:asciiTheme="minorHAnsi" w:hAnsiTheme="minorHAnsi" w:cstheme="minorHAnsi"/>
                      <w:sz w:val="22"/>
                      <w:szCs w:val="22"/>
                    </w:rPr>
                    <w:t>gmail.com</w:t>
                  </w:r>
                </w:p>
              </w:tc>
            </w:tr>
            <w:tr w:rsidR="00DA24BC" w:rsidRPr="00A83D9D" w14:paraId="7F54CA19" w14:textId="77777777" w:rsidTr="00E03056">
              <w:trPr>
                <w:trHeight w:val="309"/>
                <w:jc w:val="center"/>
              </w:trPr>
              <w:tc>
                <w:tcPr>
                  <w:tcW w:w="1066" w:type="dxa"/>
                  <w:vAlign w:val="center"/>
                </w:tcPr>
                <w:p w14:paraId="05DF4C55" w14:textId="77777777" w:rsidR="00DA24BC" w:rsidRPr="00A83D9D" w:rsidRDefault="00DA24BC" w:rsidP="00DA24BC">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628007B5" w14:textId="77777777" w:rsidR="00DA24BC" w:rsidRPr="00A83D9D" w:rsidRDefault="00DA24BC" w:rsidP="00DA24BC">
                  <w:pPr>
                    <w:spacing w:line="276" w:lineRule="auto"/>
                    <w:jc w:val="center"/>
                    <w:rPr>
                      <w:rFonts w:asciiTheme="minorHAnsi" w:hAnsiTheme="minorHAnsi" w:cstheme="minorHAnsi"/>
                      <w:sz w:val="22"/>
                      <w:szCs w:val="22"/>
                    </w:rPr>
                  </w:pPr>
                  <w:proofErr w:type="spellStart"/>
                  <w:r>
                    <w:rPr>
                      <w:rFonts w:asciiTheme="minorHAnsi" w:hAnsiTheme="minorHAnsi" w:cstheme="minorHAnsi"/>
                      <w:sz w:val="22"/>
                      <w:szCs w:val="22"/>
                    </w:rPr>
                    <w:t>fnacimiento</w:t>
                  </w:r>
                  <w:proofErr w:type="spellEnd"/>
                </w:p>
              </w:tc>
              <w:tc>
                <w:tcPr>
                  <w:tcW w:w="2783" w:type="dxa"/>
                  <w:vAlign w:val="center"/>
                </w:tcPr>
                <w:p w14:paraId="64B498BF"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24/07/1999</w:t>
                  </w:r>
                </w:p>
              </w:tc>
            </w:tr>
            <w:tr w:rsidR="00DA24BC" w:rsidRPr="00A83D9D" w14:paraId="512E5735" w14:textId="77777777" w:rsidTr="00E03056">
              <w:trPr>
                <w:trHeight w:val="309"/>
                <w:jc w:val="center"/>
              </w:trPr>
              <w:tc>
                <w:tcPr>
                  <w:tcW w:w="1066" w:type="dxa"/>
                  <w:vAlign w:val="center"/>
                </w:tcPr>
                <w:p w14:paraId="72DA24CE" w14:textId="77777777" w:rsidR="00DA24BC" w:rsidRPr="00A83D9D" w:rsidRDefault="00DA24BC" w:rsidP="00DA24BC">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35C2D944"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dirección</w:t>
                  </w:r>
                </w:p>
              </w:tc>
              <w:tc>
                <w:tcPr>
                  <w:tcW w:w="2783" w:type="dxa"/>
                  <w:vAlign w:val="center"/>
                </w:tcPr>
                <w:p w14:paraId="0F15C4DF" w14:textId="2BCB5663"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 xml:space="preserve">Av. </w:t>
                  </w:r>
                  <w:r>
                    <w:rPr>
                      <w:rFonts w:asciiTheme="minorHAnsi" w:hAnsiTheme="minorHAnsi" w:cstheme="minorHAnsi"/>
                      <w:sz w:val="22"/>
                      <w:szCs w:val="22"/>
                    </w:rPr>
                    <w:t>La Rotonda</w:t>
                  </w:r>
                </w:p>
              </w:tc>
            </w:tr>
            <w:tr w:rsidR="00DA24BC" w:rsidRPr="00A83D9D" w14:paraId="720AF1FE" w14:textId="77777777" w:rsidTr="00E03056">
              <w:trPr>
                <w:trHeight w:val="309"/>
                <w:jc w:val="center"/>
              </w:trPr>
              <w:tc>
                <w:tcPr>
                  <w:tcW w:w="1066" w:type="dxa"/>
                  <w:vAlign w:val="center"/>
                </w:tcPr>
                <w:p w14:paraId="79D46EEE" w14:textId="77777777" w:rsidR="00DA24BC" w:rsidRPr="00A83D9D" w:rsidRDefault="00DA24BC" w:rsidP="00DA24BC">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65B0A921"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estado</w:t>
                  </w:r>
                </w:p>
              </w:tc>
              <w:tc>
                <w:tcPr>
                  <w:tcW w:w="2783" w:type="dxa"/>
                  <w:vAlign w:val="center"/>
                </w:tcPr>
                <w:p w14:paraId="45553CD1"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Disponible</w:t>
                  </w:r>
                </w:p>
              </w:tc>
            </w:tr>
            <w:tr w:rsidR="00DA24BC" w:rsidRPr="00A83D9D" w14:paraId="4F5E1431" w14:textId="77777777" w:rsidTr="00E03056">
              <w:trPr>
                <w:trHeight w:val="309"/>
                <w:jc w:val="center"/>
              </w:trPr>
              <w:tc>
                <w:tcPr>
                  <w:tcW w:w="1066" w:type="dxa"/>
                  <w:vAlign w:val="center"/>
                </w:tcPr>
                <w:p w14:paraId="28F295D6" w14:textId="77777777" w:rsidR="00DA24BC" w:rsidRPr="00A83D9D" w:rsidRDefault="00DA24BC" w:rsidP="00DA24BC">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7D6AF041"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servicios</w:t>
                  </w:r>
                </w:p>
              </w:tc>
              <w:tc>
                <w:tcPr>
                  <w:tcW w:w="2783" w:type="dxa"/>
                  <w:vAlign w:val="center"/>
                </w:tcPr>
                <w:p w14:paraId="0A8FF2B1" w14:textId="481FBCEE"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 xml:space="preserve">Atención </w:t>
                  </w:r>
                  <w:proofErr w:type="spellStart"/>
                  <w:r>
                    <w:rPr>
                      <w:rFonts w:asciiTheme="minorHAnsi" w:hAnsiTheme="minorHAnsi" w:cstheme="minorHAnsi"/>
                      <w:sz w:val="22"/>
                      <w:szCs w:val="22"/>
                    </w:rPr>
                    <w:t>basica</w:t>
                  </w:r>
                  <w:proofErr w:type="spellEnd"/>
                </w:p>
              </w:tc>
            </w:tr>
          </w:tbl>
          <w:p w14:paraId="6695D1DE" w14:textId="77777777" w:rsidR="7A001883" w:rsidRDefault="7A001883" w:rsidP="1CECE2E3">
            <w:pPr>
              <w:rPr>
                <w:rFonts w:asciiTheme="minorHAnsi" w:eastAsiaTheme="minorEastAsia" w:hAnsiTheme="minorHAnsi" w:cstheme="minorBidi"/>
              </w:rPr>
            </w:pPr>
          </w:p>
          <w:p w14:paraId="27078030" w14:textId="77777777" w:rsidR="6997A4C4" w:rsidRDefault="1CECE2E3" w:rsidP="1CECE2E3">
            <w:pPr>
              <w:numPr>
                <w:ilvl w:val="0"/>
                <w:numId w:val="27"/>
              </w:numPr>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Hacer clic en el botón Continuar.</w:t>
            </w:r>
          </w:p>
        </w:tc>
      </w:tr>
      <w:tr w:rsidR="7A001883" w14:paraId="0D35EDB6"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82E9CDA"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Requisito previo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3A13C476" w14:textId="2963C9AE" w:rsidR="7A001883" w:rsidRDefault="1CECE2E3" w:rsidP="1CECE2E3">
            <w:pPr>
              <w:spacing w:line="259" w:lineRule="auto"/>
              <w:rPr>
                <w:rFonts w:asciiTheme="minorHAnsi" w:eastAsiaTheme="minorEastAsia" w:hAnsiTheme="minorHAnsi" w:cstheme="minorBidi"/>
              </w:rPr>
            </w:pPr>
            <w:r w:rsidRPr="1CECE2E3">
              <w:rPr>
                <w:rFonts w:asciiTheme="minorHAnsi" w:eastAsiaTheme="minorEastAsia" w:hAnsiTheme="minorHAnsi" w:cstheme="minorBidi"/>
              </w:rPr>
              <w:t xml:space="preserve">El </w:t>
            </w:r>
            <w:r w:rsidR="00784BBA">
              <w:rPr>
                <w:rFonts w:asciiTheme="minorHAnsi" w:eastAsiaTheme="minorEastAsia" w:hAnsiTheme="minorHAnsi" w:cstheme="minorBidi"/>
              </w:rPr>
              <w:t>desarrollador</w:t>
            </w:r>
            <w:r w:rsidRPr="1CECE2E3">
              <w:rPr>
                <w:rFonts w:asciiTheme="minorHAnsi" w:eastAsiaTheme="minorEastAsia" w:hAnsiTheme="minorHAnsi" w:cstheme="minorBidi"/>
              </w:rPr>
              <w:t xml:space="preserve"> deberá ingresar correctamente al sistema.</w:t>
            </w:r>
          </w:p>
        </w:tc>
      </w:tr>
      <w:tr w:rsidR="7A001883" w14:paraId="741D488E" w14:textId="77777777" w:rsidTr="1CECE2E3">
        <w:trPr>
          <w:trHeight w:val="340"/>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2CAC33B"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esperado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1A1688BE" w14:textId="7630EFBE"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El sistema deberá mostrar </w:t>
            </w:r>
            <w:r w:rsidR="00DA24BC">
              <w:rPr>
                <w:rFonts w:asciiTheme="minorHAnsi" w:eastAsiaTheme="minorEastAsia" w:hAnsiTheme="minorHAnsi" w:cstheme="minorBidi"/>
              </w:rPr>
              <w:t>la actualización de los datos</w:t>
            </w:r>
            <w:r w:rsidRPr="1CECE2E3">
              <w:rPr>
                <w:rFonts w:asciiTheme="minorHAnsi" w:eastAsiaTheme="minorEastAsia" w:hAnsiTheme="minorHAnsi" w:cstheme="minorBidi"/>
              </w:rPr>
              <w:t xml:space="preserve"> </w:t>
            </w:r>
          </w:p>
        </w:tc>
      </w:tr>
      <w:tr w:rsidR="7A001883" w14:paraId="41014BB2" w14:textId="77777777" w:rsidTr="1CECE2E3">
        <w:trPr>
          <w:trHeight w:val="388"/>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BAA73B0"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lastRenderedPageBreak/>
              <w:t>Resultado obtenido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2194D965" w14:textId="1266ECD6" w:rsidR="7A001883" w:rsidRDefault="1CECE2E3" w:rsidP="1CECE2E3">
            <w:pPr>
              <w:spacing w:line="259" w:lineRule="auto"/>
              <w:rPr>
                <w:rFonts w:asciiTheme="minorHAnsi" w:eastAsiaTheme="minorEastAsia" w:hAnsiTheme="minorHAnsi" w:cstheme="minorBidi"/>
              </w:rPr>
            </w:pPr>
            <w:r w:rsidRPr="1CECE2E3">
              <w:rPr>
                <w:rFonts w:asciiTheme="minorHAnsi" w:eastAsiaTheme="minorEastAsia" w:hAnsiTheme="minorHAnsi" w:cstheme="minorBidi"/>
              </w:rPr>
              <w:t xml:space="preserve">Se ha </w:t>
            </w:r>
            <w:r w:rsidR="00DA24BC">
              <w:rPr>
                <w:rFonts w:asciiTheme="minorHAnsi" w:eastAsiaTheme="minorEastAsia" w:hAnsiTheme="minorHAnsi" w:cstheme="minorBidi"/>
              </w:rPr>
              <w:t>actualizado</w:t>
            </w:r>
            <w:r w:rsidRPr="1CECE2E3">
              <w:rPr>
                <w:rFonts w:asciiTheme="minorHAnsi" w:eastAsiaTheme="minorEastAsia" w:hAnsiTheme="minorHAnsi" w:cstheme="minorBidi"/>
              </w:rPr>
              <w:t xml:space="preserve"> correctamente la información d</w:t>
            </w:r>
            <w:r w:rsidR="00DA24BC">
              <w:rPr>
                <w:rFonts w:asciiTheme="minorHAnsi" w:eastAsiaTheme="minorEastAsia" w:hAnsiTheme="minorHAnsi" w:cstheme="minorBidi"/>
              </w:rPr>
              <w:t>el paramédico.</w:t>
            </w:r>
          </w:p>
        </w:tc>
      </w:tr>
      <w:tr w:rsidR="7A001883" w14:paraId="4C03A2AA" w14:textId="77777777" w:rsidTr="1CECE2E3">
        <w:trPr>
          <w:trHeight w:val="393"/>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26A028B"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Estado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6E832AFD"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Exitoso</w:t>
            </w:r>
          </w:p>
        </w:tc>
      </w:tr>
      <w:tr w:rsidR="7A001883" w14:paraId="76D720C2" w14:textId="77777777" w:rsidTr="1CECE2E3">
        <w:trPr>
          <w:trHeight w:val="600"/>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6FD0AFD"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Observaciones</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538F9306" w14:textId="09C280E0" w:rsidR="00DA24BC" w:rsidRDefault="1CECE2E3" w:rsidP="1CECE2E3">
            <w:pPr>
              <w:jc w:val="both"/>
              <w:rPr>
                <w:rFonts w:asciiTheme="minorHAnsi" w:eastAsiaTheme="minorEastAsia" w:hAnsiTheme="minorHAnsi" w:cstheme="minorBidi"/>
                <w:color w:val="000000" w:themeColor="text1"/>
                <w:sz w:val="22"/>
                <w:szCs w:val="22"/>
                <w:lang w:val="es-EC"/>
              </w:rPr>
            </w:pPr>
            <w:r w:rsidRPr="1CECE2E3">
              <w:rPr>
                <w:rFonts w:asciiTheme="minorHAnsi" w:eastAsiaTheme="minorEastAsia" w:hAnsiTheme="minorHAnsi" w:cstheme="minorBidi"/>
                <w:color w:val="000000" w:themeColor="text1"/>
                <w:sz w:val="22"/>
                <w:szCs w:val="22"/>
                <w:lang w:val="es-EC"/>
              </w:rPr>
              <w:t xml:space="preserve">El sistema mostrará información sobre </w:t>
            </w:r>
            <w:r w:rsidR="00DA24BC">
              <w:rPr>
                <w:rFonts w:asciiTheme="minorHAnsi" w:eastAsiaTheme="minorEastAsia" w:hAnsiTheme="minorHAnsi" w:cstheme="minorBidi"/>
                <w:color w:val="000000" w:themeColor="text1"/>
                <w:sz w:val="22"/>
                <w:szCs w:val="22"/>
                <w:lang w:val="es-EC"/>
              </w:rPr>
              <w:t>los paramédicos de forma ordenada</w:t>
            </w:r>
          </w:p>
        </w:tc>
      </w:tr>
    </w:tbl>
    <w:p w14:paraId="32B1C82F" w14:textId="5B72A87E" w:rsidR="000A5845" w:rsidRDefault="000A5845" w:rsidP="1CECE2E3">
      <w:pPr>
        <w:spacing w:line="276" w:lineRule="auto"/>
        <w:ind w:left="709"/>
        <w:jc w:val="both"/>
        <w:rPr>
          <w:rFonts w:ascii="Calibri" w:hAnsi="Calibri" w:cs="Calibri"/>
          <w:color w:val="0000FF"/>
        </w:rPr>
      </w:pPr>
    </w:p>
    <w:p w14:paraId="58B6C8C8" w14:textId="77777777" w:rsidR="00107D6A" w:rsidRPr="00A80275" w:rsidRDefault="00107D6A" w:rsidP="1CECE2E3">
      <w:pPr>
        <w:spacing w:line="276" w:lineRule="auto"/>
        <w:ind w:left="709"/>
        <w:jc w:val="both"/>
        <w:rPr>
          <w:rFonts w:ascii="Calibri" w:hAnsi="Calibri" w:cs="Calibri"/>
          <w:color w:val="0000FF"/>
        </w:rPr>
      </w:pPr>
    </w:p>
    <w:tbl>
      <w:tblPr>
        <w:tblW w:w="0" w:type="auto"/>
        <w:tblInd w:w="712" w:type="dxa"/>
        <w:tblLook w:val="04A0" w:firstRow="1" w:lastRow="0" w:firstColumn="1" w:lastColumn="0" w:noHBand="0" w:noVBand="1"/>
      </w:tblPr>
      <w:tblGrid>
        <w:gridCol w:w="2208"/>
        <w:gridCol w:w="6698"/>
      </w:tblGrid>
      <w:tr w:rsidR="7A001883" w14:paraId="3099E92C"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A071354"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Código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3BDD8D51" w14:textId="0D0B9E44"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CP-010</w:t>
            </w:r>
          </w:p>
        </w:tc>
      </w:tr>
      <w:tr w:rsidR="7A001883" w14:paraId="56BABA80"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E6C7C81"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Caso de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67188B84" w14:textId="0E667CF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Prueba de </w:t>
            </w:r>
            <w:r w:rsidR="00DA24BC">
              <w:rPr>
                <w:rFonts w:asciiTheme="minorHAnsi" w:eastAsiaTheme="minorEastAsia" w:hAnsiTheme="minorHAnsi" w:cstheme="minorBidi"/>
              </w:rPr>
              <w:t>búsqueda de cliente</w:t>
            </w:r>
            <w:r w:rsidRPr="1CECE2E3">
              <w:rPr>
                <w:rFonts w:asciiTheme="minorHAnsi" w:eastAsiaTheme="minorEastAsia" w:hAnsiTheme="minorHAnsi" w:cstheme="minorBidi"/>
              </w:rPr>
              <w:t xml:space="preserve"> </w:t>
            </w:r>
          </w:p>
        </w:tc>
      </w:tr>
      <w:tr w:rsidR="7A001883" w14:paraId="293AFBB1" w14:textId="77777777" w:rsidTr="1CECE2E3">
        <w:trPr>
          <w:trHeight w:val="447"/>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E9C660E"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Responsable</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6E042758"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Desarrolladores</w:t>
            </w:r>
          </w:p>
        </w:tc>
      </w:tr>
      <w:tr w:rsidR="7A001883" w14:paraId="58E1CDC2" w14:textId="77777777" w:rsidTr="1CECE2E3">
        <w:trPr>
          <w:trHeight w:val="1436"/>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2DD1B95"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Descripción de la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57929C1C" w14:textId="02CCA89E" w:rsidR="6997A4C4" w:rsidRDefault="1CECE2E3" w:rsidP="1CECE2E3">
            <w:pPr>
              <w:numPr>
                <w:ilvl w:val="0"/>
                <w:numId w:val="26"/>
              </w:numPr>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Se ingresarán los siguientes parámetros:</w:t>
            </w:r>
          </w:p>
          <w:tbl>
            <w:tblPr>
              <w:tblStyle w:val="Tablaconcuadrcula"/>
              <w:tblW w:w="0" w:type="auto"/>
              <w:tblInd w:w="584" w:type="dxa"/>
              <w:tblLook w:val="04A0" w:firstRow="1" w:lastRow="0" w:firstColumn="1" w:lastColumn="0" w:noHBand="0" w:noVBand="1"/>
            </w:tblPr>
            <w:tblGrid>
              <w:gridCol w:w="1172"/>
              <w:gridCol w:w="2118"/>
              <w:gridCol w:w="2552"/>
            </w:tblGrid>
            <w:tr w:rsidR="7A001883" w14:paraId="4A3704FA" w14:textId="77777777" w:rsidTr="00DA24BC">
              <w:trPr>
                <w:trHeight w:val="546"/>
              </w:trPr>
              <w:tc>
                <w:tcPr>
                  <w:tcW w:w="1172" w:type="dxa"/>
                </w:tcPr>
                <w:p w14:paraId="3D3CA04C"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Tipo de dato </w:t>
                  </w:r>
                </w:p>
              </w:tc>
              <w:tc>
                <w:tcPr>
                  <w:tcW w:w="2118" w:type="dxa"/>
                </w:tcPr>
                <w:p w14:paraId="08C1E28A"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Nombre del parámetro</w:t>
                  </w:r>
                </w:p>
              </w:tc>
              <w:tc>
                <w:tcPr>
                  <w:tcW w:w="2552" w:type="dxa"/>
                </w:tcPr>
                <w:p w14:paraId="6B435B6F" w14:textId="7C447F9C"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Valor parámetro</w:t>
                  </w:r>
                </w:p>
                <w:p w14:paraId="40B005EF" w14:textId="259AA174" w:rsidR="6997A4C4" w:rsidRDefault="6997A4C4" w:rsidP="1CECE2E3">
                  <w:pPr>
                    <w:rPr>
                      <w:rFonts w:asciiTheme="minorHAnsi" w:eastAsiaTheme="minorEastAsia" w:hAnsiTheme="minorHAnsi" w:cstheme="minorBidi"/>
                    </w:rPr>
                  </w:pPr>
                </w:p>
              </w:tc>
            </w:tr>
            <w:tr w:rsidR="7D3115AA" w14:paraId="1F592CEE" w14:textId="77777777" w:rsidTr="00DA24BC">
              <w:trPr>
                <w:trHeight w:val="420"/>
              </w:trPr>
              <w:tc>
                <w:tcPr>
                  <w:tcW w:w="1172" w:type="dxa"/>
                </w:tcPr>
                <w:p w14:paraId="7B01B613" w14:textId="357DC688" w:rsidR="7D3115AA" w:rsidRDefault="00DA24BC" w:rsidP="1CECE2E3">
                  <w:pPr>
                    <w:rPr>
                      <w:rFonts w:asciiTheme="minorHAnsi" w:eastAsiaTheme="minorEastAsia" w:hAnsiTheme="minorHAnsi" w:cstheme="minorBidi"/>
                    </w:rPr>
                  </w:pPr>
                  <w:proofErr w:type="spellStart"/>
                  <w:r>
                    <w:rPr>
                      <w:rFonts w:asciiTheme="minorHAnsi" w:eastAsiaTheme="minorEastAsia" w:hAnsiTheme="minorHAnsi" w:cstheme="minorBidi"/>
                    </w:rPr>
                    <w:t>String</w:t>
                  </w:r>
                  <w:proofErr w:type="spellEnd"/>
                </w:p>
              </w:tc>
              <w:tc>
                <w:tcPr>
                  <w:tcW w:w="2118" w:type="dxa"/>
                </w:tcPr>
                <w:p w14:paraId="268040B4" w14:textId="4620AEB2" w:rsidR="7D3115AA" w:rsidRDefault="00DA24BC" w:rsidP="1CECE2E3">
                  <w:pPr>
                    <w:rPr>
                      <w:rFonts w:asciiTheme="minorHAnsi" w:eastAsiaTheme="minorEastAsia" w:hAnsiTheme="minorHAnsi" w:cstheme="minorBidi"/>
                    </w:rPr>
                  </w:pPr>
                  <w:r>
                    <w:rPr>
                      <w:rFonts w:asciiTheme="minorHAnsi" w:eastAsiaTheme="minorEastAsia" w:hAnsiTheme="minorHAnsi" w:cstheme="minorBidi"/>
                    </w:rPr>
                    <w:t>cedula</w:t>
                  </w:r>
                </w:p>
              </w:tc>
              <w:tc>
                <w:tcPr>
                  <w:tcW w:w="2552" w:type="dxa"/>
                </w:tcPr>
                <w:p w14:paraId="55F0275A" w14:textId="3838F9A3" w:rsidR="7D3115AA" w:rsidRDefault="00DA24BC" w:rsidP="1CECE2E3">
                  <w:pPr>
                    <w:rPr>
                      <w:rFonts w:asciiTheme="minorHAnsi" w:eastAsiaTheme="minorEastAsia" w:hAnsiTheme="minorHAnsi" w:cstheme="minorBidi"/>
                    </w:rPr>
                  </w:pPr>
                  <w:r>
                    <w:rPr>
                      <w:rFonts w:asciiTheme="minorHAnsi" w:eastAsiaTheme="minorEastAsia" w:hAnsiTheme="minorHAnsi" w:cstheme="minorBidi"/>
                    </w:rPr>
                    <w:t>Valor que se desea eliminar</w:t>
                  </w:r>
                </w:p>
              </w:tc>
            </w:tr>
          </w:tbl>
          <w:p w14:paraId="52C1EDF3" w14:textId="77777777" w:rsidR="7A001883" w:rsidRDefault="7A001883" w:rsidP="1CECE2E3">
            <w:pPr>
              <w:rPr>
                <w:rFonts w:asciiTheme="minorHAnsi" w:eastAsiaTheme="minorEastAsia" w:hAnsiTheme="minorHAnsi" w:cstheme="minorBidi"/>
              </w:rPr>
            </w:pPr>
          </w:p>
          <w:p w14:paraId="6FCBFC3B" w14:textId="77777777" w:rsidR="6997A4C4" w:rsidRDefault="1CECE2E3" w:rsidP="1CECE2E3">
            <w:pPr>
              <w:numPr>
                <w:ilvl w:val="0"/>
                <w:numId w:val="27"/>
              </w:numPr>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Hacer clic en el botón Continuar.</w:t>
            </w:r>
          </w:p>
        </w:tc>
      </w:tr>
      <w:tr w:rsidR="7A001883" w14:paraId="7CEA7479"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AFF90C6"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Requisito previo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65EF75D5" w14:textId="3A5A6952"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El </w:t>
            </w:r>
            <w:r w:rsidR="00DA24BC">
              <w:rPr>
                <w:rFonts w:asciiTheme="minorHAnsi" w:eastAsiaTheme="minorEastAsia" w:hAnsiTheme="minorHAnsi" w:cstheme="minorBidi"/>
              </w:rPr>
              <w:t>administrador</w:t>
            </w:r>
            <w:r w:rsidRPr="1CECE2E3">
              <w:rPr>
                <w:rFonts w:asciiTheme="minorHAnsi" w:eastAsiaTheme="minorEastAsia" w:hAnsiTheme="minorHAnsi" w:cstheme="minorBidi"/>
              </w:rPr>
              <w:t xml:space="preserve"> deberá ingresar correctamente al sistema </w:t>
            </w:r>
          </w:p>
        </w:tc>
      </w:tr>
      <w:tr w:rsidR="7A001883" w14:paraId="016FB94D" w14:textId="77777777" w:rsidTr="1CECE2E3">
        <w:trPr>
          <w:trHeight w:val="340"/>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B8BB2DE"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esperado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266F6413" w14:textId="1CCE8FFB"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El </w:t>
            </w:r>
            <w:r w:rsidR="00DA24BC">
              <w:rPr>
                <w:rFonts w:asciiTheme="minorHAnsi" w:eastAsiaTheme="minorEastAsia" w:hAnsiTheme="minorHAnsi" w:cstheme="minorBidi"/>
              </w:rPr>
              <w:t>administrador</w:t>
            </w:r>
            <w:r w:rsidRPr="1CECE2E3">
              <w:rPr>
                <w:rFonts w:asciiTheme="minorHAnsi" w:eastAsiaTheme="minorEastAsia" w:hAnsiTheme="minorHAnsi" w:cstheme="minorBidi"/>
              </w:rPr>
              <w:t xml:space="preserve"> deberá registrar</w:t>
            </w:r>
            <w:r w:rsidR="00DA24BC">
              <w:rPr>
                <w:rFonts w:asciiTheme="minorHAnsi" w:eastAsiaTheme="minorEastAsia" w:hAnsiTheme="minorHAnsi" w:cstheme="minorBidi"/>
              </w:rPr>
              <w:t xml:space="preserve"> el número de cedula de la persona que desee eliminar del sistema.</w:t>
            </w:r>
            <w:r w:rsidRPr="1CECE2E3">
              <w:rPr>
                <w:rFonts w:asciiTheme="minorHAnsi" w:eastAsiaTheme="minorEastAsia" w:hAnsiTheme="minorHAnsi" w:cstheme="minorBidi"/>
              </w:rPr>
              <w:t xml:space="preserve"> </w:t>
            </w:r>
          </w:p>
        </w:tc>
      </w:tr>
      <w:tr w:rsidR="7A001883" w14:paraId="59490A98" w14:textId="77777777" w:rsidTr="1CECE2E3">
        <w:trPr>
          <w:trHeight w:val="388"/>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6605559"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obtenido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1302D9D9" w14:textId="514A723D" w:rsidR="6997A4C4" w:rsidRDefault="1CECE2E3" w:rsidP="1CECE2E3">
            <w:pPr>
              <w:spacing w:line="259" w:lineRule="auto"/>
              <w:rPr>
                <w:rFonts w:asciiTheme="minorHAnsi" w:eastAsiaTheme="minorEastAsia" w:hAnsiTheme="minorHAnsi" w:cstheme="minorBidi"/>
              </w:rPr>
            </w:pPr>
            <w:r w:rsidRPr="1CECE2E3">
              <w:rPr>
                <w:rFonts w:asciiTheme="minorHAnsi" w:eastAsiaTheme="minorEastAsia" w:hAnsiTheme="minorHAnsi" w:cstheme="minorBidi"/>
              </w:rPr>
              <w:t>Se ha</w:t>
            </w:r>
            <w:r w:rsidR="00DA24BC">
              <w:rPr>
                <w:rFonts w:asciiTheme="minorHAnsi" w:eastAsiaTheme="minorEastAsia" w:hAnsiTheme="minorHAnsi" w:cstheme="minorBidi"/>
              </w:rPr>
              <w:t xml:space="preserve"> </w:t>
            </w:r>
            <w:proofErr w:type="spellStart"/>
            <w:r w:rsidR="00DA24BC">
              <w:rPr>
                <w:rFonts w:asciiTheme="minorHAnsi" w:eastAsiaTheme="minorEastAsia" w:hAnsiTheme="minorHAnsi" w:cstheme="minorBidi"/>
              </w:rPr>
              <w:t>elminado</w:t>
            </w:r>
            <w:proofErr w:type="spellEnd"/>
            <w:r w:rsidRPr="1CECE2E3">
              <w:rPr>
                <w:rFonts w:asciiTheme="minorHAnsi" w:eastAsiaTheme="minorEastAsia" w:hAnsiTheme="minorHAnsi" w:cstheme="minorBidi"/>
              </w:rPr>
              <w:t xml:space="preserve"> con éxito </w:t>
            </w:r>
            <w:r w:rsidR="00DA24BC">
              <w:rPr>
                <w:rFonts w:asciiTheme="minorHAnsi" w:eastAsiaTheme="minorEastAsia" w:hAnsiTheme="minorHAnsi" w:cstheme="minorBidi"/>
              </w:rPr>
              <w:t>al cliente</w:t>
            </w:r>
          </w:p>
        </w:tc>
      </w:tr>
      <w:tr w:rsidR="7A001883" w14:paraId="0D11892F" w14:textId="77777777" w:rsidTr="1CECE2E3">
        <w:trPr>
          <w:trHeight w:val="393"/>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915D65B"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Estado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42E2CA58"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Exitoso</w:t>
            </w:r>
          </w:p>
        </w:tc>
      </w:tr>
      <w:tr w:rsidR="7A001883" w14:paraId="3676A97B" w14:textId="77777777" w:rsidTr="1CECE2E3">
        <w:trPr>
          <w:trHeight w:val="258"/>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BE376D9"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Observaciones</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289E0C8B" w14:textId="11131384" w:rsidR="6997A4C4" w:rsidRDefault="1CECE2E3" w:rsidP="1CECE2E3">
            <w:pPr>
              <w:jc w:val="both"/>
              <w:rPr>
                <w:rFonts w:asciiTheme="minorHAnsi" w:eastAsiaTheme="minorEastAsia" w:hAnsiTheme="minorHAnsi" w:cstheme="minorBidi"/>
                <w:color w:val="000000" w:themeColor="text1"/>
                <w:sz w:val="22"/>
                <w:szCs w:val="22"/>
                <w:lang w:val="es-EC"/>
              </w:rPr>
            </w:pPr>
            <w:r w:rsidRPr="1CECE2E3">
              <w:rPr>
                <w:rFonts w:asciiTheme="minorHAnsi" w:eastAsiaTheme="minorEastAsia" w:hAnsiTheme="minorHAnsi" w:cstheme="minorBidi"/>
              </w:rPr>
              <w:t xml:space="preserve"> </w:t>
            </w:r>
            <w:r w:rsidRPr="1CECE2E3">
              <w:rPr>
                <w:rFonts w:asciiTheme="minorHAnsi" w:eastAsiaTheme="minorEastAsia" w:hAnsiTheme="minorHAnsi" w:cstheme="minorBidi"/>
                <w:color w:val="000000" w:themeColor="text1"/>
                <w:sz w:val="22"/>
                <w:szCs w:val="22"/>
                <w:lang w:val="es-EC"/>
              </w:rPr>
              <w:t>El sistema gestionará un registro de los pagos de los propietarios.</w:t>
            </w:r>
          </w:p>
        </w:tc>
      </w:tr>
    </w:tbl>
    <w:p w14:paraId="792008B8" w14:textId="42D3E220" w:rsidR="000A5845" w:rsidRDefault="000A5845" w:rsidP="1CECE2E3">
      <w:pPr>
        <w:spacing w:line="276" w:lineRule="auto"/>
        <w:ind w:left="709"/>
        <w:jc w:val="both"/>
        <w:rPr>
          <w:rFonts w:ascii="Calibri" w:hAnsi="Calibri" w:cs="Calibri"/>
          <w:color w:val="0000FF"/>
        </w:rPr>
      </w:pPr>
    </w:p>
    <w:p w14:paraId="5596CD06" w14:textId="77777777" w:rsidR="00107D6A" w:rsidRPr="00A80275" w:rsidRDefault="00107D6A" w:rsidP="1CECE2E3">
      <w:pPr>
        <w:spacing w:line="276" w:lineRule="auto"/>
        <w:ind w:left="709"/>
        <w:jc w:val="both"/>
        <w:rPr>
          <w:rFonts w:ascii="Calibri" w:hAnsi="Calibri" w:cs="Calibri"/>
          <w:color w:val="0000FF"/>
        </w:rPr>
      </w:pPr>
    </w:p>
    <w:tbl>
      <w:tblPr>
        <w:tblW w:w="0" w:type="auto"/>
        <w:tblInd w:w="712" w:type="dxa"/>
        <w:tblLook w:val="04A0" w:firstRow="1" w:lastRow="0" w:firstColumn="1" w:lastColumn="0" w:noHBand="0" w:noVBand="1"/>
      </w:tblPr>
      <w:tblGrid>
        <w:gridCol w:w="1662"/>
        <w:gridCol w:w="7244"/>
      </w:tblGrid>
      <w:tr w:rsidR="7A001883" w14:paraId="5FFFF0FE" w14:textId="77777777" w:rsidTr="00FE2ECC">
        <w:trPr>
          <w:trHeight w:val="457"/>
        </w:trPr>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419EB43"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Código</w:t>
            </w:r>
          </w:p>
        </w:tc>
        <w:tc>
          <w:tcPr>
            <w:tcW w:w="70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4DA916C9" w14:textId="38166760"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CP-011</w:t>
            </w:r>
          </w:p>
        </w:tc>
      </w:tr>
      <w:tr w:rsidR="7A001883" w14:paraId="3FE8A7EC" w14:textId="77777777" w:rsidTr="00FE2ECC">
        <w:trPr>
          <w:trHeight w:val="457"/>
        </w:trPr>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38D4A0A"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Caso de prueba</w:t>
            </w:r>
          </w:p>
        </w:tc>
        <w:tc>
          <w:tcPr>
            <w:tcW w:w="70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6B870B94" w14:textId="7029AC80"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Prueba de conexión a la base de datos </w:t>
            </w:r>
          </w:p>
        </w:tc>
      </w:tr>
      <w:tr w:rsidR="7A001883" w14:paraId="10EB462D" w14:textId="77777777" w:rsidTr="00FE2ECC">
        <w:trPr>
          <w:trHeight w:val="443"/>
        </w:trPr>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667B045"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Responsable</w:t>
            </w:r>
          </w:p>
        </w:tc>
        <w:tc>
          <w:tcPr>
            <w:tcW w:w="70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45246544"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Desarrolladores</w:t>
            </w:r>
          </w:p>
        </w:tc>
      </w:tr>
      <w:tr w:rsidR="7A001883" w14:paraId="0C58ADE7" w14:textId="77777777" w:rsidTr="00FE2ECC">
        <w:trPr>
          <w:trHeight w:val="1425"/>
        </w:trPr>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B970654"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Descripción de la prueba</w:t>
            </w:r>
          </w:p>
        </w:tc>
        <w:tc>
          <w:tcPr>
            <w:tcW w:w="70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219F0458" w14:textId="77777777" w:rsidR="6997A4C4" w:rsidRDefault="1CECE2E3" w:rsidP="1CECE2E3">
            <w:pPr>
              <w:numPr>
                <w:ilvl w:val="0"/>
                <w:numId w:val="26"/>
              </w:numPr>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Se ingresan los siguientes parámetros:</w:t>
            </w:r>
          </w:p>
          <w:tbl>
            <w:tblPr>
              <w:tblStyle w:val="Tablaconcuadrcula"/>
              <w:tblW w:w="6652" w:type="dxa"/>
              <w:tblInd w:w="563" w:type="dxa"/>
              <w:tblLook w:val="04A0" w:firstRow="1" w:lastRow="0" w:firstColumn="1" w:lastColumn="0" w:noHBand="0" w:noVBand="1"/>
            </w:tblPr>
            <w:tblGrid>
              <w:gridCol w:w="1177"/>
              <w:gridCol w:w="1330"/>
              <w:gridCol w:w="4145"/>
            </w:tblGrid>
            <w:tr w:rsidR="7A001883" w14:paraId="3FD5E59B" w14:textId="77777777" w:rsidTr="00FE2ECC">
              <w:trPr>
                <w:trHeight w:val="552"/>
              </w:trPr>
              <w:tc>
                <w:tcPr>
                  <w:tcW w:w="1278" w:type="dxa"/>
                  <w:vAlign w:val="center"/>
                </w:tcPr>
                <w:p w14:paraId="0A5BA89A" w14:textId="5EC409EF" w:rsidR="6997A4C4" w:rsidRPr="00FE2ECC" w:rsidRDefault="1CECE2E3" w:rsidP="00FE2ECC">
                  <w:pPr>
                    <w:jc w:val="center"/>
                    <w:rPr>
                      <w:rFonts w:asciiTheme="minorHAnsi" w:eastAsiaTheme="minorEastAsia" w:hAnsiTheme="minorHAnsi" w:cstheme="minorHAnsi"/>
                    </w:rPr>
                  </w:pPr>
                  <w:r w:rsidRPr="00FE2ECC">
                    <w:rPr>
                      <w:rFonts w:asciiTheme="minorHAnsi" w:eastAsiaTheme="minorEastAsia" w:hAnsiTheme="minorHAnsi" w:cstheme="minorHAnsi"/>
                    </w:rPr>
                    <w:t>Tipo de dato</w:t>
                  </w:r>
                </w:p>
              </w:tc>
              <w:tc>
                <w:tcPr>
                  <w:tcW w:w="488" w:type="dxa"/>
                  <w:vAlign w:val="center"/>
                </w:tcPr>
                <w:p w14:paraId="4401672B" w14:textId="77777777" w:rsidR="6997A4C4" w:rsidRPr="00FE2ECC" w:rsidRDefault="1CECE2E3" w:rsidP="00FE2ECC">
                  <w:pPr>
                    <w:jc w:val="center"/>
                    <w:rPr>
                      <w:rFonts w:asciiTheme="minorHAnsi" w:eastAsiaTheme="minorEastAsia" w:hAnsiTheme="minorHAnsi" w:cstheme="minorHAnsi"/>
                    </w:rPr>
                  </w:pPr>
                  <w:r w:rsidRPr="00FE2ECC">
                    <w:rPr>
                      <w:rFonts w:asciiTheme="minorHAnsi" w:eastAsiaTheme="minorEastAsia" w:hAnsiTheme="minorHAnsi" w:cstheme="minorHAnsi"/>
                    </w:rPr>
                    <w:t>Nombre del parámetro</w:t>
                  </w:r>
                </w:p>
              </w:tc>
              <w:tc>
                <w:tcPr>
                  <w:tcW w:w="4886" w:type="dxa"/>
                  <w:vAlign w:val="center"/>
                </w:tcPr>
                <w:p w14:paraId="5333488B" w14:textId="77777777" w:rsidR="6997A4C4" w:rsidRPr="00FE2ECC" w:rsidRDefault="1CECE2E3" w:rsidP="00FE2ECC">
                  <w:pPr>
                    <w:jc w:val="center"/>
                    <w:rPr>
                      <w:rFonts w:asciiTheme="minorHAnsi" w:eastAsiaTheme="minorEastAsia" w:hAnsiTheme="minorHAnsi" w:cstheme="minorHAnsi"/>
                    </w:rPr>
                  </w:pPr>
                  <w:r w:rsidRPr="00FE2ECC">
                    <w:rPr>
                      <w:rFonts w:asciiTheme="minorHAnsi" w:eastAsiaTheme="minorEastAsia" w:hAnsiTheme="minorHAnsi" w:cstheme="minorHAnsi"/>
                    </w:rPr>
                    <w:t>Valor parámetro</w:t>
                  </w:r>
                </w:p>
              </w:tc>
            </w:tr>
            <w:tr w:rsidR="7A001883" w:rsidRPr="001A222E" w14:paraId="5FE471A2" w14:textId="77777777" w:rsidTr="00FE2ECC">
              <w:trPr>
                <w:trHeight w:val="268"/>
              </w:trPr>
              <w:tc>
                <w:tcPr>
                  <w:tcW w:w="1278" w:type="dxa"/>
                  <w:vAlign w:val="center"/>
                </w:tcPr>
                <w:p w14:paraId="7F8A61A5" w14:textId="21BE06AB" w:rsidR="7A001883" w:rsidRPr="00FE2ECC" w:rsidRDefault="1CECE2E3" w:rsidP="00FE2ECC">
                  <w:pPr>
                    <w:jc w:val="center"/>
                    <w:rPr>
                      <w:rFonts w:asciiTheme="minorHAnsi" w:eastAsiaTheme="minorEastAsia" w:hAnsiTheme="minorHAnsi" w:cstheme="minorHAnsi"/>
                    </w:rPr>
                  </w:pPr>
                  <w:proofErr w:type="spellStart"/>
                  <w:r w:rsidRPr="00FE2ECC">
                    <w:rPr>
                      <w:rFonts w:asciiTheme="minorHAnsi" w:eastAsiaTheme="minorEastAsia" w:hAnsiTheme="minorHAnsi" w:cstheme="minorHAnsi"/>
                    </w:rPr>
                    <w:t>String</w:t>
                  </w:r>
                  <w:proofErr w:type="spellEnd"/>
                </w:p>
              </w:tc>
              <w:tc>
                <w:tcPr>
                  <w:tcW w:w="488" w:type="dxa"/>
                  <w:vAlign w:val="center"/>
                </w:tcPr>
                <w:p w14:paraId="6CB83ADC" w14:textId="73A31BB4" w:rsidR="7A001883" w:rsidRPr="00FE2ECC" w:rsidRDefault="009C5A90" w:rsidP="00FE2ECC">
                  <w:pPr>
                    <w:jc w:val="center"/>
                    <w:rPr>
                      <w:rFonts w:asciiTheme="minorHAnsi" w:eastAsiaTheme="minorEastAsia" w:hAnsiTheme="minorHAnsi" w:cstheme="minorHAnsi"/>
                    </w:rPr>
                  </w:pPr>
                  <w:r>
                    <w:rPr>
                      <w:rFonts w:asciiTheme="minorHAnsi" w:eastAsiaTheme="minorEastAsia" w:hAnsiTheme="minorHAnsi" w:cstheme="minorHAnsi"/>
                    </w:rPr>
                    <w:t xml:space="preserve">Server </w:t>
                  </w:r>
                  <w:proofErr w:type="spellStart"/>
                  <w:r>
                    <w:rPr>
                      <w:rFonts w:asciiTheme="minorHAnsi" w:eastAsiaTheme="minorEastAsia" w:hAnsiTheme="minorHAnsi" w:cstheme="minorHAnsi"/>
                    </w:rPr>
                    <w:t>Name</w:t>
                  </w:r>
                  <w:proofErr w:type="spellEnd"/>
                </w:p>
              </w:tc>
              <w:tc>
                <w:tcPr>
                  <w:tcW w:w="4886" w:type="dxa"/>
                  <w:vAlign w:val="center"/>
                </w:tcPr>
                <w:p w14:paraId="4CAF2DFD" w14:textId="68122A4F" w:rsidR="7A001883" w:rsidRPr="00FE2ECC" w:rsidRDefault="009C5A90" w:rsidP="00FE2ECC">
                  <w:pPr>
                    <w:jc w:val="center"/>
                    <w:rPr>
                      <w:rFonts w:asciiTheme="minorHAnsi" w:eastAsiaTheme="minorEastAsia" w:hAnsiTheme="minorHAnsi" w:cstheme="minorHAnsi"/>
                      <w:lang w:val="en-US"/>
                    </w:rPr>
                  </w:pPr>
                  <w:r w:rsidRPr="009C5A90">
                    <w:rPr>
                      <w:rFonts w:asciiTheme="minorHAnsi" w:eastAsiaTheme="minorEastAsia" w:hAnsiTheme="minorHAnsi" w:cstheme="minorHAnsi"/>
                      <w:lang w:val="en-US"/>
                    </w:rPr>
                    <w:t>DESKTOP-44P68UJ</w:t>
                  </w:r>
                </w:p>
              </w:tc>
            </w:tr>
            <w:tr w:rsidR="7D3115AA" w14:paraId="0A1099EF" w14:textId="77777777" w:rsidTr="00FE2ECC">
              <w:trPr>
                <w:trHeight w:val="268"/>
              </w:trPr>
              <w:tc>
                <w:tcPr>
                  <w:tcW w:w="1278" w:type="dxa"/>
                  <w:vAlign w:val="center"/>
                </w:tcPr>
                <w:p w14:paraId="7F25C75A" w14:textId="6E2D37C8" w:rsidR="7D3115AA" w:rsidRPr="00FE2ECC" w:rsidRDefault="1CECE2E3" w:rsidP="00FE2ECC">
                  <w:pPr>
                    <w:jc w:val="center"/>
                    <w:rPr>
                      <w:rFonts w:asciiTheme="minorHAnsi" w:eastAsiaTheme="minorEastAsia" w:hAnsiTheme="minorHAnsi" w:cstheme="minorHAnsi"/>
                    </w:rPr>
                  </w:pPr>
                  <w:proofErr w:type="spellStart"/>
                  <w:r w:rsidRPr="00FE2ECC">
                    <w:rPr>
                      <w:rFonts w:asciiTheme="minorHAnsi" w:eastAsiaTheme="minorEastAsia" w:hAnsiTheme="minorHAnsi" w:cstheme="minorHAnsi"/>
                    </w:rPr>
                    <w:t>String</w:t>
                  </w:r>
                  <w:proofErr w:type="spellEnd"/>
                </w:p>
              </w:tc>
              <w:tc>
                <w:tcPr>
                  <w:tcW w:w="488" w:type="dxa"/>
                  <w:vAlign w:val="center"/>
                </w:tcPr>
                <w:p w14:paraId="33E4B768" w14:textId="57C1E82B" w:rsidR="7D3115AA" w:rsidRPr="00FE2ECC" w:rsidRDefault="1CECE2E3" w:rsidP="00FE2ECC">
                  <w:pPr>
                    <w:jc w:val="center"/>
                    <w:rPr>
                      <w:rFonts w:asciiTheme="minorHAnsi" w:eastAsiaTheme="minorEastAsia" w:hAnsiTheme="minorHAnsi" w:cstheme="minorHAnsi"/>
                    </w:rPr>
                  </w:pPr>
                  <w:r w:rsidRPr="00FE2ECC">
                    <w:rPr>
                      <w:rFonts w:asciiTheme="minorHAnsi" w:eastAsiaTheme="minorEastAsia" w:hAnsiTheme="minorHAnsi" w:cstheme="minorHAnsi"/>
                    </w:rPr>
                    <w:t>Usuario</w:t>
                  </w:r>
                </w:p>
              </w:tc>
              <w:tc>
                <w:tcPr>
                  <w:tcW w:w="4886" w:type="dxa"/>
                  <w:vAlign w:val="center"/>
                </w:tcPr>
                <w:p w14:paraId="374056F9" w14:textId="6190BA8B" w:rsidR="7D3115AA" w:rsidRPr="00FE2ECC" w:rsidRDefault="009C5A90" w:rsidP="00FE2ECC">
                  <w:pPr>
                    <w:jc w:val="center"/>
                    <w:rPr>
                      <w:rFonts w:asciiTheme="minorHAnsi" w:eastAsiaTheme="minorEastAsia" w:hAnsiTheme="minorHAnsi" w:cstheme="minorHAnsi"/>
                    </w:rPr>
                  </w:pPr>
                  <w:r>
                    <w:rPr>
                      <w:rFonts w:asciiTheme="minorHAnsi" w:eastAsiaTheme="minorEastAsia" w:hAnsiTheme="minorHAnsi" w:cstheme="minorHAnsi"/>
                    </w:rPr>
                    <w:t>LWCN</w:t>
                  </w:r>
                </w:p>
              </w:tc>
            </w:tr>
            <w:tr w:rsidR="7D3115AA" w14:paraId="6B29F43C" w14:textId="77777777" w:rsidTr="00FE2ECC">
              <w:trPr>
                <w:trHeight w:val="268"/>
              </w:trPr>
              <w:tc>
                <w:tcPr>
                  <w:tcW w:w="1278" w:type="dxa"/>
                  <w:vAlign w:val="center"/>
                </w:tcPr>
                <w:p w14:paraId="37366888" w14:textId="44F4A4D8" w:rsidR="7D3115AA" w:rsidRPr="00FE2ECC" w:rsidRDefault="1CECE2E3" w:rsidP="00FE2ECC">
                  <w:pPr>
                    <w:jc w:val="center"/>
                    <w:rPr>
                      <w:rFonts w:asciiTheme="minorHAnsi" w:eastAsiaTheme="minorEastAsia" w:hAnsiTheme="minorHAnsi" w:cstheme="minorHAnsi"/>
                    </w:rPr>
                  </w:pPr>
                  <w:proofErr w:type="spellStart"/>
                  <w:r w:rsidRPr="00FE2ECC">
                    <w:rPr>
                      <w:rFonts w:asciiTheme="minorHAnsi" w:eastAsiaTheme="minorEastAsia" w:hAnsiTheme="minorHAnsi" w:cstheme="minorHAnsi"/>
                    </w:rPr>
                    <w:lastRenderedPageBreak/>
                    <w:t>String</w:t>
                  </w:r>
                  <w:proofErr w:type="spellEnd"/>
                </w:p>
              </w:tc>
              <w:tc>
                <w:tcPr>
                  <w:tcW w:w="488" w:type="dxa"/>
                  <w:vAlign w:val="center"/>
                </w:tcPr>
                <w:p w14:paraId="5E77F4A8" w14:textId="7864C988" w:rsidR="7D3115AA" w:rsidRPr="00FE2ECC" w:rsidRDefault="1CECE2E3" w:rsidP="00FE2ECC">
                  <w:pPr>
                    <w:jc w:val="center"/>
                    <w:rPr>
                      <w:rFonts w:asciiTheme="minorHAnsi" w:eastAsiaTheme="minorEastAsia" w:hAnsiTheme="minorHAnsi" w:cstheme="minorHAnsi"/>
                    </w:rPr>
                  </w:pPr>
                  <w:r w:rsidRPr="00FE2ECC">
                    <w:rPr>
                      <w:rFonts w:asciiTheme="minorHAnsi" w:eastAsiaTheme="minorEastAsia" w:hAnsiTheme="minorHAnsi" w:cstheme="minorHAnsi"/>
                    </w:rPr>
                    <w:t>Contraseña</w:t>
                  </w:r>
                </w:p>
              </w:tc>
              <w:tc>
                <w:tcPr>
                  <w:tcW w:w="4886" w:type="dxa"/>
                  <w:vAlign w:val="center"/>
                </w:tcPr>
                <w:p w14:paraId="5B01D323" w14:textId="3AD9C4E7" w:rsidR="7D3115AA" w:rsidRPr="00FE2ECC" w:rsidRDefault="009C5A90" w:rsidP="00FE2ECC">
                  <w:pPr>
                    <w:jc w:val="center"/>
                    <w:rPr>
                      <w:rFonts w:asciiTheme="minorHAnsi" w:eastAsiaTheme="minorEastAsia" w:hAnsiTheme="minorHAnsi" w:cstheme="minorHAnsi"/>
                    </w:rPr>
                  </w:pPr>
                  <w:r>
                    <w:rPr>
                      <w:rFonts w:asciiTheme="minorHAnsi" w:eastAsiaTheme="minorEastAsia" w:hAnsiTheme="minorHAnsi" w:cstheme="minorHAnsi"/>
                    </w:rPr>
                    <w:t>1234</w:t>
                  </w:r>
                </w:p>
              </w:tc>
            </w:tr>
          </w:tbl>
          <w:p w14:paraId="6B78B7F0" w14:textId="77777777" w:rsidR="7A001883" w:rsidRDefault="7A001883" w:rsidP="1CECE2E3">
            <w:pPr>
              <w:rPr>
                <w:rFonts w:asciiTheme="minorHAnsi" w:eastAsiaTheme="minorEastAsia" w:hAnsiTheme="minorHAnsi" w:cstheme="minorBidi"/>
              </w:rPr>
            </w:pPr>
          </w:p>
          <w:p w14:paraId="787538D5" w14:textId="77777777" w:rsidR="6997A4C4" w:rsidRDefault="1CECE2E3" w:rsidP="1CECE2E3">
            <w:pPr>
              <w:numPr>
                <w:ilvl w:val="0"/>
                <w:numId w:val="27"/>
              </w:numPr>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Hacer clic en el botón Continuar.</w:t>
            </w:r>
          </w:p>
        </w:tc>
      </w:tr>
      <w:tr w:rsidR="7A001883" w14:paraId="1CB484F2" w14:textId="77777777" w:rsidTr="00FE2ECC">
        <w:trPr>
          <w:trHeight w:val="457"/>
        </w:trPr>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9385912"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lastRenderedPageBreak/>
              <w:t>Requisito previo</w:t>
            </w:r>
          </w:p>
        </w:tc>
        <w:tc>
          <w:tcPr>
            <w:tcW w:w="70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016E79C9" w14:textId="42ED61B0"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El usuario debe ingresar correctamente al sistema.</w:t>
            </w:r>
          </w:p>
        </w:tc>
      </w:tr>
      <w:tr w:rsidR="7A001883" w14:paraId="7D2C7EC1" w14:textId="77777777" w:rsidTr="00FE2ECC">
        <w:trPr>
          <w:trHeight w:val="337"/>
        </w:trPr>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C024F56"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esperado</w:t>
            </w:r>
          </w:p>
        </w:tc>
        <w:tc>
          <w:tcPr>
            <w:tcW w:w="70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7321D3A7" w14:textId="0C849E57" w:rsidR="6997A4C4" w:rsidRDefault="1CECE2E3" w:rsidP="1CECE2E3">
            <w:pPr>
              <w:spacing w:line="259" w:lineRule="auto"/>
              <w:rPr>
                <w:rFonts w:asciiTheme="minorHAnsi" w:eastAsiaTheme="minorEastAsia" w:hAnsiTheme="minorHAnsi" w:cstheme="minorBidi"/>
              </w:rPr>
            </w:pPr>
            <w:r w:rsidRPr="1CECE2E3">
              <w:rPr>
                <w:rFonts w:asciiTheme="minorHAnsi" w:eastAsiaTheme="minorEastAsia" w:hAnsiTheme="minorHAnsi" w:cstheme="minorBidi"/>
              </w:rPr>
              <w:t xml:space="preserve">El usuario deberá conectarse correctamente a la base de datos. </w:t>
            </w:r>
          </w:p>
        </w:tc>
      </w:tr>
      <w:tr w:rsidR="7A001883" w14:paraId="23EC37BC" w14:textId="77777777" w:rsidTr="00FE2ECC">
        <w:trPr>
          <w:trHeight w:val="385"/>
        </w:trPr>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8E89F46"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obtenido</w:t>
            </w:r>
          </w:p>
        </w:tc>
        <w:tc>
          <w:tcPr>
            <w:tcW w:w="70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7371DF3C" w14:textId="74DDFD43" w:rsidR="6997A4C4" w:rsidRDefault="1CECE2E3" w:rsidP="1CECE2E3">
            <w:pPr>
              <w:spacing w:line="259" w:lineRule="auto"/>
              <w:rPr>
                <w:rFonts w:asciiTheme="minorHAnsi" w:eastAsiaTheme="minorEastAsia" w:hAnsiTheme="minorHAnsi" w:cstheme="minorBidi"/>
              </w:rPr>
            </w:pPr>
            <w:r w:rsidRPr="1CECE2E3">
              <w:rPr>
                <w:rFonts w:asciiTheme="minorHAnsi" w:eastAsiaTheme="minorEastAsia" w:hAnsiTheme="minorHAnsi" w:cstheme="minorBidi"/>
              </w:rPr>
              <w:t xml:space="preserve">El usuario se conectó correctamente a la base de datos. </w:t>
            </w:r>
          </w:p>
        </w:tc>
      </w:tr>
      <w:tr w:rsidR="7A001883" w14:paraId="16BE99D9" w14:textId="77777777" w:rsidTr="00FE2ECC">
        <w:trPr>
          <w:trHeight w:val="390"/>
        </w:trPr>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8EE96AA"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Estado</w:t>
            </w:r>
          </w:p>
        </w:tc>
        <w:tc>
          <w:tcPr>
            <w:tcW w:w="70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66A4164D"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Exitoso</w:t>
            </w:r>
          </w:p>
        </w:tc>
      </w:tr>
      <w:tr w:rsidR="7A001883" w14:paraId="35E98EF6" w14:textId="77777777" w:rsidTr="00FE2ECC">
        <w:trPr>
          <w:trHeight w:val="256"/>
        </w:trPr>
        <w:tc>
          <w:tcPr>
            <w:tcW w:w="18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ED82080"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Observaciones</w:t>
            </w:r>
          </w:p>
        </w:tc>
        <w:tc>
          <w:tcPr>
            <w:tcW w:w="70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4DCF9F4E" w14:textId="56E6F3E9"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 Una vez realizada la conexión se podrá almacenar toda la información del sistema.</w:t>
            </w:r>
          </w:p>
        </w:tc>
      </w:tr>
    </w:tbl>
    <w:p w14:paraId="434F6D9F" w14:textId="69F9E93B" w:rsidR="000A5845" w:rsidRDefault="000A5845" w:rsidP="7A001883">
      <w:pPr>
        <w:spacing w:line="276" w:lineRule="auto"/>
        <w:ind w:left="709"/>
        <w:jc w:val="both"/>
        <w:rPr>
          <w:rFonts w:ascii="Calibri" w:hAnsi="Calibri" w:cs="Calibri"/>
          <w:color w:val="0000FF"/>
        </w:rPr>
      </w:pPr>
    </w:p>
    <w:p w14:paraId="337569FB" w14:textId="77777777" w:rsidR="00107D6A" w:rsidRPr="00A80275" w:rsidRDefault="00107D6A" w:rsidP="7A001883">
      <w:pPr>
        <w:spacing w:line="276" w:lineRule="auto"/>
        <w:ind w:left="709"/>
        <w:jc w:val="both"/>
        <w:rPr>
          <w:rFonts w:ascii="Calibri" w:hAnsi="Calibri" w:cs="Calibri"/>
          <w:color w:val="0000FF"/>
        </w:rPr>
      </w:pPr>
    </w:p>
    <w:p w14:paraId="0E5CE156" w14:textId="70D03E61" w:rsidR="000A5845" w:rsidRPr="00A80275" w:rsidRDefault="000A5845" w:rsidP="00A15912">
      <w:pPr>
        <w:spacing w:line="276" w:lineRule="auto"/>
        <w:ind w:left="709"/>
        <w:jc w:val="both"/>
        <w:rPr>
          <w:rFonts w:ascii="Calibri" w:hAnsi="Calibri" w:cs="Calibri"/>
          <w:color w:val="0000FF"/>
        </w:rPr>
      </w:pPr>
    </w:p>
    <w:p w14:paraId="7FF60266" w14:textId="59AA0C9A" w:rsidR="000A5845" w:rsidRPr="00A80275" w:rsidRDefault="000A5845" w:rsidP="00A15912">
      <w:pPr>
        <w:spacing w:line="276" w:lineRule="auto"/>
        <w:ind w:left="709"/>
        <w:jc w:val="both"/>
        <w:rPr>
          <w:rFonts w:ascii="Calibri" w:hAnsi="Calibri" w:cs="Calibri"/>
          <w:color w:val="0000FF"/>
        </w:rPr>
      </w:pPr>
    </w:p>
    <w:p w14:paraId="6BB250FA" w14:textId="02F87435" w:rsidR="000A5845" w:rsidRDefault="000A5845" w:rsidP="00A15912">
      <w:pPr>
        <w:spacing w:line="276" w:lineRule="auto"/>
        <w:ind w:left="709"/>
        <w:jc w:val="both"/>
        <w:rPr>
          <w:rFonts w:ascii="Calibri" w:hAnsi="Calibri" w:cs="Calibri"/>
          <w:color w:val="0000FF"/>
        </w:rPr>
      </w:pPr>
    </w:p>
    <w:p w14:paraId="108ED83E" w14:textId="77777777" w:rsidR="009C5A90" w:rsidRPr="00A80275" w:rsidRDefault="009C5A90" w:rsidP="00A15912">
      <w:pPr>
        <w:spacing w:line="276" w:lineRule="auto"/>
        <w:ind w:left="709"/>
        <w:jc w:val="both"/>
        <w:rPr>
          <w:rFonts w:ascii="Calibri" w:hAnsi="Calibri" w:cs="Calibri"/>
          <w:color w:val="0000FF"/>
        </w:rPr>
      </w:pPr>
    </w:p>
    <w:p w14:paraId="371B9B69" w14:textId="79F318D6" w:rsidR="000A5845" w:rsidRPr="00A80275" w:rsidRDefault="000A5845" w:rsidP="00A15912">
      <w:pPr>
        <w:spacing w:line="276" w:lineRule="auto"/>
        <w:ind w:left="709"/>
        <w:jc w:val="both"/>
        <w:rPr>
          <w:rFonts w:ascii="Calibri" w:hAnsi="Calibri" w:cs="Calibr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0A5845" w:rsidRPr="00A80275" w14:paraId="5D91251D"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62499F53"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Código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3D721B61" w14:textId="707BB27B" w:rsidR="000A5845" w:rsidRPr="00A80275"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CP-014</w:t>
            </w:r>
          </w:p>
        </w:tc>
      </w:tr>
      <w:tr w:rsidR="000A5845" w:rsidRPr="00A80275" w14:paraId="150CA2EA"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2449B150"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Caso de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3A24137E" w14:textId="0FA0081A" w:rsidR="000A5845" w:rsidRPr="00A80275"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 xml:space="preserve">Prueba de consultar </w:t>
            </w:r>
            <w:r w:rsidR="009C5A90">
              <w:rPr>
                <w:rFonts w:ascii="Calibri" w:eastAsia="Calibri" w:hAnsi="Calibri" w:cs="Calibri"/>
                <w:sz w:val="22"/>
                <w:szCs w:val="22"/>
                <w:lang w:val="es-419"/>
              </w:rPr>
              <w:t>ambulancia</w:t>
            </w:r>
          </w:p>
        </w:tc>
      </w:tr>
      <w:tr w:rsidR="000A5845" w:rsidRPr="00A80275" w14:paraId="0F0F517B" w14:textId="77777777" w:rsidTr="1CECE2E3">
        <w:trPr>
          <w:trHeight w:val="447"/>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20D2B231"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Responsable</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4E0ACAB5" w14:textId="4140C5B6" w:rsidR="000A5845" w:rsidRPr="00A80275"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Desarrolladores</w:t>
            </w:r>
          </w:p>
        </w:tc>
      </w:tr>
      <w:tr w:rsidR="000A5845" w:rsidRPr="00A80275" w14:paraId="65A4E08D" w14:textId="77777777" w:rsidTr="1CECE2E3">
        <w:trPr>
          <w:trHeight w:val="1436"/>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59B59959"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Descripción de la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1EF52EEA" w14:textId="38D24B99" w:rsidR="000A5845" w:rsidRPr="00A80275" w:rsidRDefault="1CECE2E3" w:rsidP="1CECE2E3">
            <w:pPr>
              <w:numPr>
                <w:ilvl w:val="0"/>
                <w:numId w:val="26"/>
              </w:numPr>
              <w:tabs>
                <w:tab w:val="clear" w:pos="720"/>
                <w:tab w:val="num" w:pos="372"/>
              </w:tabs>
              <w:spacing w:line="276" w:lineRule="auto"/>
              <w:ind w:left="709"/>
              <w:jc w:val="both"/>
              <w:rPr>
                <w:rFonts w:ascii="Calibri" w:eastAsia="Calibri" w:hAnsi="Calibri" w:cs="Calibri"/>
                <w:lang w:val="es-419"/>
              </w:rPr>
            </w:pPr>
            <w:r w:rsidRPr="1CECE2E3">
              <w:rPr>
                <w:rFonts w:ascii="Calibri" w:eastAsia="Calibri" w:hAnsi="Calibri" w:cs="Calibri"/>
                <w:lang w:val="es-419"/>
              </w:rPr>
              <w:t>Se ingresan los siguientes parámetros:</w:t>
            </w:r>
          </w:p>
          <w:tbl>
            <w:tblPr>
              <w:tblStyle w:val="Tablaconcuadrcula"/>
              <w:tblW w:w="0" w:type="auto"/>
              <w:tblInd w:w="705" w:type="dxa"/>
              <w:tblLook w:val="04A0" w:firstRow="1" w:lastRow="0" w:firstColumn="1" w:lastColumn="0" w:noHBand="0" w:noVBand="1"/>
            </w:tblPr>
            <w:tblGrid>
              <w:gridCol w:w="1470"/>
              <w:gridCol w:w="1845"/>
              <w:gridCol w:w="1800"/>
            </w:tblGrid>
            <w:tr w:rsidR="7A001883" w14:paraId="3EE498EE" w14:textId="77777777" w:rsidTr="1CECE2E3">
              <w:tc>
                <w:tcPr>
                  <w:tcW w:w="1470" w:type="dxa"/>
                  <w:tcBorders>
                    <w:top w:val="single" w:sz="8" w:space="0" w:color="auto"/>
                    <w:left w:val="single" w:sz="8" w:space="0" w:color="auto"/>
                    <w:bottom w:val="single" w:sz="8" w:space="0" w:color="auto"/>
                    <w:right w:val="single" w:sz="8" w:space="0" w:color="auto"/>
                  </w:tcBorders>
                </w:tcPr>
                <w:p w14:paraId="3C96599B" w14:textId="02A901AF" w:rsidR="7A001883"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Tipo de Dato</w:t>
                  </w:r>
                </w:p>
              </w:tc>
              <w:tc>
                <w:tcPr>
                  <w:tcW w:w="1845" w:type="dxa"/>
                  <w:tcBorders>
                    <w:top w:val="single" w:sz="8" w:space="0" w:color="auto"/>
                    <w:left w:val="single" w:sz="8" w:space="0" w:color="auto"/>
                    <w:bottom w:val="single" w:sz="8" w:space="0" w:color="auto"/>
                    <w:right w:val="single" w:sz="8" w:space="0" w:color="auto"/>
                  </w:tcBorders>
                </w:tcPr>
                <w:p w14:paraId="44281BFC" w14:textId="64F8801C" w:rsidR="7A001883"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Nombre de parámetro</w:t>
                  </w:r>
                </w:p>
              </w:tc>
              <w:tc>
                <w:tcPr>
                  <w:tcW w:w="1800" w:type="dxa"/>
                  <w:tcBorders>
                    <w:top w:val="single" w:sz="8" w:space="0" w:color="auto"/>
                    <w:left w:val="single" w:sz="8" w:space="0" w:color="auto"/>
                    <w:bottom w:val="single" w:sz="8" w:space="0" w:color="auto"/>
                    <w:right w:val="single" w:sz="8" w:space="0" w:color="auto"/>
                  </w:tcBorders>
                </w:tcPr>
                <w:p w14:paraId="02AF74EA" w14:textId="55673542" w:rsidR="7A001883"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Valor parámetro</w:t>
                  </w:r>
                </w:p>
              </w:tc>
            </w:tr>
            <w:tr w:rsidR="7A001883" w14:paraId="449F5ACF" w14:textId="77777777" w:rsidTr="1CECE2E3">
              <w:tc>
                <w:tcPr>
                  <w:tcW w:w="1470" w:type="dxa"/>
                  <w:tcBorders>
                    <w:top w:val="single" w:sz="8" w:space="0" w:color="auto"/>
                    <w:left w:val="single" w:sz="8" w:space="0" w:color="auto"/>
                    <w:bottom w:val="single" w:sz="8" w:space="0" w:color="auto"/>
                    <w:right w:val="single" w:sz="8" w:space="0" w:color="auto"/>
                  </w:tcBorders>
                </w:tcPr>
                <w:p w14:paraId="78A4254C" w14:textId="222087C2" w:rsidR="7A001883" w:rsidRDefault="1CECE2E3" w:rsidP="1CECE2E3">
                  <w:pPr>
                    <w:spacing w:line="276" w:lineRule="auto"/>
                    <w:jc w:val="both"/>
                    <w:rPr>
                      <w:rFonts w:ascii="Calibri" w:eastAsia="Calibri" w:hAnsi="Calibri" w:cs="Calibri"/>
                      <w:sz w:val="22"/>
                      <w:szCs w:val="22"/>
                      <w:lang w:val="es-419"/>
                    </w:rPr>
                  </w:pPr>
                  <w:proofErr w:type="spellStart"/>
                  <w:r w:rsidRPr="1CECE2E3">
                    <w:rPr>
                      <w:rFonts w:ascii="Calibri" w:eastAsia="Calibri" w:hAnsi="Calibri" w:cs="Calibri"/>
                      <w:sz w:val="22"/>
                      <w:szCs w:val="22"/>
                      <w:lang w:val="es-419"/>
                    </w:rPr>
                    <w:t>String</w:t>
                  </w:r>
                  <w:proofErr w:type="spellEnd"/>
                </w:p>
              </w:tc>
              <w:tc>
                <w:tcPr>
                  <w:tcW w:w="1845" w:type="dxa"/>
                  <w:tcBorders>
                    <w:top w:val="single" w:sz="8" w:space="0" w:color="auto"/>
                    <w:left w:val="single" w:sz="8" w:space="0" w:color="auto"/>
                    <w:bottom w:val="single" w:sz="8" w:space="0" w:color="auto"/>
                    <w:right w:val="single" w:sz="8" w:space="0" w:color="auto"/>
                  </w:tcBorders>
                </w:tcPr>
                <w:p w14:paraId="25ED64EA" w14:textId="354563C5" w:rsidR="7A001883" w:rsidRDefault="009C5A90" w:rsidP="1CECE2E3">
                  <w:pPr>
                    <w:spacing w:line="276" w:lineRule="auto"/>
                    <w:jc w:val="both"/>
                    <w:rPr>
                      <w:rFonts w:ascii="Calibri" w:eastAsia="Calibri" w:hAnsi="Calibri" w:cs="Calibri"/>
                      <w:sz w:val="22"/>
                      <w:szCs w:val="22"/>
                      <w:lang w:val="es-419"/>
                    </w:rPr>
                  </w:pPr>
                  <w:r>
                    <w:rPr>
                      <w:rFonts w:ascii="Calibri" w:eastAsia="Calibri" w:hAnsi="Calibri" w:cs="Calibri"/>
                      <w:sz w:val="22"/>
                      <w:szCs w:val="22"/>
                      <w:lang w:val="es-419"/>
                    </w:rPr>
                    <w:t>placa</w:t>
                  </w:r>
                </w:p>
              </w:tc>
              <w:tc>
                <w:tcPr>
                  <w:tcW w:w="1800" w:type="dxa"/>
                  <w:tcBorders>
                    <w:top w:val="single" w:sz="8" w:space="0" w:color="auto"/>
                    <w:left w:val="single" w:sz="8" w:space="0" w:color="auto"/>
                    <w:bottom w:val="single" w:sz="8" w:space="0" w:color="auto"/>
                    <w:right w:val="single" w:sz="8" w:space="0" w:color="auto"/>
                  </w:tcBorders>
                </w:tcPr>
                <w:p w14:paraId="550B22B0" w14:textId="65CE87E0" w:rsidR="7A001883" w:rsidRDefault="009C5A90" w:rsidP="1CECE2E3">
                  <w:pPr>
                    <w:spacing w:line="276" w:lineRule="auto"/>
                    <w:jc w:val="both"/>
                    <w:rPr>
                      <w:rFonts w:ascii="Calibri" w:eastAsia="Calibri" w:hAnsi="Calibri" w:cs="Calibri"/>
                      <w:sz w:val="22"/>
                      <w:szCs w:val="22"/>
                      <w:lang w:val="es"/>
                    </w:rPr>
                  </w:pPr>
                  <w:r>
                    <w:rPr>
                      <w:rFonts w:ascii="Calibri" w:eastAsia="Calibri" w:hAnsi="Calibri" w:cs="Calibri"/>
                      <w:sz w:val="22"/>
                      <w:szCs w:val="22"/>
                      <w:lang w:val="es"/>
                    </w:rPr>
                    <w:t>HGS123</w:t>
                  </w:r>
                </w:p>
              </w:tc>
            </w:tr>
          </w:tbl>
          <w:p w14:paraId="58E16C83" w14:textId="07C2126D" w:rsidR="000A5845" w:rsidRPr="00A80275" w:rsidRDefault="000A5845" w:rsidP="1CECE2E3">
            <w:pPr>
              <w:spacing w:line="276" w:lineRule="auto"/>
              <w:ind w:left="709"/>
              <w:jc w:val="both"/>
              <w:rPr>
                <w:rFonts w:ascii="Calibri" w:hAnsi="Calibri" w:cs="Calibri"/>
                <w:color w:val="0000FF"/>
                <w:lang w:val="en-US"/>
              </w:rPr>
            </w:pPr>
          </w:p>
          <w:p w14:paraId="6CC53C3D" w14:textId="4433A9FD" w:rsidR="000A5845" w:rsidRPr="00A80275" w:rsidRDefault="1CECE2E3" w:rsidP="1CECE2E3">
            <w:pPr>
              <w:numPr>
                <w:ilvl w:val="0"/>
                <w:numId w:val="27"/>
              </w:numPr>
              <w:spacing w:line="276" w:lineRule="auto"/>
              <w:ind w:left="709"/>
              <w:jc w:val="both"/>
              <w:rPr>
                <w:rFonts w:ascii="Calibri" w:eastAsia="Calibri" w:hAnsi="Calibri" w:cs="Calibri"/>
                <w:sz w:val="22"/>
                <w:szCs w:val="22"/>
                <w:lang w:val="es-419"/>
              </w:rPr>
            </w:pPr>
            <w:r w:rsidRPr="1CECE2E3">
              <w:rPr>
                <w:rFonts w:ascii="Calibri" w:eastAsia="Calibri" w:hAnsi="Calibri" w:cs="Calibri"/>
                <w:sz w:val="22"/>
                <w:szCs w:val="22"/>
                <w:lang w:val="es-419"/>
              </w:rPr>
              <w:t>Hacer clic en el botón Consultar.</w:t>
            </w:r>
          </w:p>
        </w:tc>
      </w:tr>
      <w:tr w:rsidR="000A5845" w:rsidRPr="00A80275" w14:paraId="6EEF7AA2"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01476CC0"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Requisito previo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2C23A7F7" w14:textId="30E0125D" w:rsidR="000A5845" w:rsidRPr="00A80275"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Haber ingresado correctamente todos los parámetros correspondientes como son la cédula y el nombre del presidente.</w:t>
            </w:r>
          </w:p>
        </w:tc>
      </w:tr>
      <w:tr w:rsidR="000A5845" w:rsidRPr="00A80275" w14:paraId="45AA9EF7" w14:textId="77777777" w:rsidTr="1CECE2E3">
        <w:trPr>
          <w:trHeight w:val="34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4407E44"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Resultado esperado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6938DE07" w14:textId="4072CDF8" w:rsidR="000A5845" w:rsidRPr="00A80275"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Se espera que el sistema realice la consulta, mostrando los datos de</w:t>
            </w:r>
            <w:r w:rsidR="009C5A90">
              <w:rPr>
                <w:rFonts w:ascii="Calibri" w:eastAsia="Calibri" w:hAnsi="Calibri" w:cs="Calibri"/>
                <w:sz w:val="22"/>
                <w:szCs w:val="22"/>
                <w:lang w:val="es-419"/>
              </w:rPr>
              <w:t xml:space="preserve"> la ambulancia</w:t>
            </w:r>
            <w:r w:rsidRPr="1CECE2E3">
              <w:rPr>
                <w:rFonts w:ascii="Calibri" w:eastAsia="Calibri" w:hAnsi="Calibri" w:cs="Calibri"/>
                <w:sz w:val="22"/>
                <w:szCs w:val="22"/>
                <w:lang w:val="es-419"/>
              </w:rPr>
              <w:t>.</w:t>
            </w:r>
          </w:p>
        </w:tc>
      </w:tr>
      <w:tr w:rsidR="000A5845" w:rsidRPr="00A80275" w14:paraId="6EE23BCC" w14:textId="77777777" w:rsidTr="1CECE2E3">
        <w:trPr>
          <w:trHeight w:val="38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3DA13D33"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Resultado obtenido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6DB5B4B3" w14:textId="7972A63A" w:rsidR="000A5845" w:rsidRPr="00A80275"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 xml:space="preserve">El sistema realiza la consulta correspondiente y muestra los datos </w:t>
            </w:r>
            <w:r w:rsidR="009C5A90">
              <w:rPr>
                <w:rFonts w:ascii="Calibri" w:eastAsia="Calibri" w:hAnsi="Calibri" w:cs="Calibri"/>
                <w:sz w:val="22"/>
                <w:szCs w:val="22"/>
                <w:lang w:val="es-419"/>
              </w:rPr>
              <w:t>de la ambulancia</w:t>
            </w:r>
          </w:p>
        </w:tc>
      </w:tr>
      <w:tr w:rsidR="000A5845" w:rsidRPr="00A80275" w14:paraId="4E916411" w14:textId="77777777" w:rsidTr="1CECE2E3">
        <w:trPr>
          <w:trHeight w:val="393"/>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81CFC37"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Estado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0B04B49B" w14:textId="13632FCE" w:rsidR="000A5845" w:rsidRPr="00A80275"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Exitoso</w:t>
            </w:r>
          </w:p>
        </w:tc>
      </w:tr>
      <w:tr w:rsidR="000A5845" w:rsidRPr="00A80275" w14:paraId="60504E00" w14:textId="77777777" w:rsidTr="1CECE2E3">
        <w:trPr>
          <w:trHeight w:val="25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3AB8BE23"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Observaciones</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5C631603" w14:textId="556F078A" w:rsidR="000A5845" w:rsidRPr="00A80275" w:rsidRDefault="1CECE2E3" w:rsidP="1CECE2E3">
            <w:pPr>
              <w:spacing w:line="276" w:lineRule="auto"/>
              <w:jc w:val="both"/>
              <w:rPr>
                <w:rFonts w:ascii="Calibri" w:hAnsi="Calibri" w:cs="Calibri"/>
                <w:color w:val="0000FF"/>
              </w:rPr>
            </w:pPr>
            <w:r w:rsidRPr="1CECE2E3">
              <w:rPr>
                <w:rFonts w:ascii="Calibri" w:eastAsia="Calibri" w:hAnsi="Calibri" w:cs="Calibri"/>
                <w:sz w:val="22"/>
                <w:szCs w:val="22"/>
                <w:lang w:val="es"/>
              </w:rPr>
              <w:t xml:space="preserve">El sistema mostrará </w:t>
            </w:r>
            <w:proofErr w:type="gramStart"/>
            <w:r w:rsidR="009C5A90">
              <w:rPr>
                <w:rFonts w:ascii="Calibri" w:eastAsia="Calibri" w:hAnsi="Calibri" w:cs="Calibri"/>
                <w:sz w:val="22"/>
                <w:szCs w:val="22"/>
                <w:lang w:val="es"/>
              </w:rPr>
              <w:t>mostrara</w:t>
            </w:r>
            <w:proofErr w:type="gramEnd"/>
            <w:r w:rsidR="009C5A90">
              <w:rPr>
                <w:rFonts w:ascii="Calibri" w:eastAsia="Calibri" w:hAnsi="Calibri" w:cs="Calibri"/>
                <w:sz w:val="22"/>
                <w:szCs w:val="22"/>
                <w:lang w:val="es"/>
              </w:rPr>
              <w:t xml:space="preserve"> una lista de todas las ambulancias ordenadas por código.</w:t>
            </w:r>
          </w:p>
        </w:tc>
      </w:tr>
    </w:tbl>
    <w:p w14:paraId="7E0CCFDC" w14:textId="0AEDF1BE" w:rsidR="000A5845" w:rsidRPr="00A80275" w:rsidRDefault="000A5845" w:rsidP="00A15912">
      <w:pPr>
        <w:spacing w:line="276" w:lineRule="auto"/>
        <w:ind w:left="709"/>
        <w:jc w:val="both"/>
        <w:rPr>
          <w:rFonts w:ascii="Calibri" w:hAnsi="Calibri" w:cs="Calibri"/>
          <w:color w:val="0000FF"/>
        </w:rPr>
      </w:pPr>
    </w:p>
    <w:p w14:paraId="655FB2C1" w14:textId="3DF8AD5D" w:rsidR="000A5845" w:rsidRPr="00A80275" w:rsidRDefault="000A5845" w:rsidP="00A15912">
      <w:pPr>
        <w:spacing w:line="276" w:lineRule="auto"/>
        <w:ind w:left="709"/>
        <w:jc w:val="both"/>
        <w:rPr>
          <w:rFonts w:ascii="Calibri" w:hAnsi="Calibri" w:cs="Calibr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0A5845" w:rsidRPr="00A80275" w14:paraId="56A87A52"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F162816"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Código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100CD087" w14:textId="727A5879" w:rsidR="000A5845" w:rsidRPr="00A80275" w:rsidRDefault="1CECE2E3" w:rsidP="1CECE2E3">
            <w:pPr>
              <w:spacing w:line="276" w:lineRule="auto"/>
              <w:jc w:val="both"/>
              <w:rPr>
                <w:rFonts w:ascii="Calibri" w:eastAsia="Calibri" w:hAnsi="Calibri" w:cs="Calibri"/>
                <w:sz w:val="22"/>
                <w:szCs w:val="22"/>
              </w:rPr>
            </w:pPr>
            <w:r w:rsidRPr="1CECE2E3">
              <w:rPr>
                <w:rFonts w:ascii="Calibri" w:eastAsia="Calibri" w:hAnsi="Calibri" w:cs="Calibri"/>
                <w:sz w:val="22"/>
                <w:szCs w:val="22"/>
              </w:rPr>
              <w:t>CP-015</w:t>
            </w:r>
          </w:p>
        </w:tc>
      </w:tr>
      <w:tr w:rsidR="000A5845" w:rsidRPr="00A80275" w14:paraId="753D10D7"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18698D3C"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Caso de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245BEA6D" w14:textId="58B8323A" w:rsidR="000A5845" w:rsidRPr="00A80275" w:rsidRDefault="1CECE2E3" w:rsidP="1CECE2E3">
            <w:pPr>
              <w:spacing w:line="276" w:lineRule="auto"/>
              <w:jc w:val="both"/>
              <w:rPr>
                <w:rFonts w:ascii="Calibri" w:eastAsia="Calibri" w:hAnsi="Calibri" w:cs="Calibri"/>
                <w:sz w:val="22"/>
                <w:szCs w:val="22"/>
              </w:rPr>
            </w:pPr>
            <w:r w:rsidRPr="1CECE2E3">
              <w:rPr>
                <w:rFonts w:ascii="Calibri" w:eastAsia="Calibri" w:hAnsi="Calibri" w:cs="Calibri"/>
                <w:sz w:val="22"/>
                <w:szCs w:val="22"/>
              </w:rPr>
              <w:t xml:space="preserve">Consultar </w:t>
            </w:r>
            <w:r w:rsidR="009C5A90">
              <w:rPr>
                <w:rFonts w:ascii="Calibri" w:eastAsia="Calibri" w:hAnsi="Calibri" w:cs="Calibri"/>
                <w:sz w:val="22"/>
                <w:szCs w:val="22"/>
              </w:rPr>
              <w:t>Conductor</w:t>
            </w:r>
          </w:p>
        </w:tc>
      </w:tr>
      <w:tr w:rsidR="000A5845" w:rsidRPr="00A80275" w14:paraId="53A54A74" w14:textId="77777777" w:rsidTr="1CECE2E3">
        <w:trPr>
          <w:trHeight w:val="447"/>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42BBFF9E"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Responsable</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414A1F73" w14:textId="77777777" w:rsidR="000A5845" w:rsidRPr="00A80275" w:rsidRDefault="1CECE2E3" w:rsidP="1CECE2E3">
            <w:pPr>
              <w:spacing w:line="276" w:lineRule="auto"/>
              <w:jc w:val="both"/>
              <w:rPr>
                <w:rFonts w:ascii="Calibri" w:eastAsia="Calibri" w:hAnsi="Calibri" w:cs="Calibri"/>
                <w:sz w:val="22"/>
                <w:szCs w:val="22"/>
              </w:rPr>
            </w:pPr>
            <w:r w:rsidRPr="1CECE2E3">
              <w:rPr>
                <w:rFonts w:ascii="Calibri" w:eastAsia="Calibri" w:hAnsi="Calibri" w:cs="Calibri"/>
                <w:sz w:val="22"/>
                <w:szCs w:val="22"/>
              </w:rPr>
              <w:t>Desarrolladores</w:t>
            </w:r>
          </w:p>
        </w:tc>
      </w:tr>
      <w:tr w:rsidR="000A5845" w:rsidRPr="00A80275" w14:paraId="6F4689E6" w14:textId="77777777" w:rsidTr="1CECE2E3">
        <w:trPr>
          <w:trHeight w:val="1436"/>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07262F84"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Descripción de la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1A1E27D0" w14:textId="38D24B99" w:rsidR="000A5845" w:rsidRPr="00A80275" w:rsidRDefault="1CECE2E3" w:rsidP="1CECE2E3">
            <w:pPr>
              <w:numPr>
                <w:ilvl w:val="0"/>
                <w:numId w:val="26"/>
              </w:numPr>
              <w:tabs>
                <w:tab w:val="clear" w:pos="720"/>
                <w:tab w:val="num" w:pos="372"/>
              </w:tabs>
              <w:spacing w:line="276" w:lineRule="auto"/>
              <w:ind w:left="709"/>
              <w:jc w:val="both"/>
              <w:rPr>
                <w:rFonts w:ascii="Calibri" w:eastAsia="Calibri" w:hAnsi="Calibri" w:cs="Calibri"/>
                <w:lang w:val="es-419"/>
              </w:rPr>
            </w:pPr>
            <w:r w:rsidRPr="1CECE2E3">
              <w:rPr>
                <w:rFonts w:ascii="Calibri" w:eastAsia="Calibri" w:hAnsi="Calibri" w:cs="Calibri"/>
                <w:lang w:val="es-419"/>
              </w:rPr>
              <w:t>Se ingresan los siguientes parámetros:</w:t>
            </w:r>
          </w:p>
          <w:tbl>
            <w:tblPr>
              <w:tblStyle w:val="Tablaconcuadrcula"/>
              <w:tblW w:w="0" w:type="auto"/>
              <w:tblInd w:w="705" w:type="dxa"/>
              <w:tblLook w:val="04A0" w:firstRow="1" w:lastRow="0" w:firstColumn="1" w:lastColumn="0" w:noHBand="0" w:noVBand="1"/>
            </w:tblPr>
            <w:tblGrid>
              <w:gridCol w:w="1470"/>
              <w:gridCol w:w="1845"/>
              <w:gridCol w:w="1800"/>
            </w:tblGrid>
            <w:tr w:rsidR="1CECE2E3" w14:paraId="76DD5F23" w14:textId="77777777" w:rsidTr="1CECE2E3">
              <w:tc>
                <w:tcPr>
                  <w:tcW w:w="1470" w:type="dxa"/>
                  <w:tcBorders>
                    <w:top w:val="single" w:sz="8" w:space="0" w:color="auto"/>
                    <w:left w:val="single" w:sz="8" w:space="0" w:color="auto"/>
                    <w:bottom w:val="single" w:sz="8" w:space="0" w:color="auto"/>
                    <w:right w:val="single" w:sz="8" w:space="0" w:color="auto"/>
                  </w:tcBorders>
                </w:tcPr>
                <w:p w14:paraId="2E48C977" w14:textId="02A901AF" w:rsidR="1CECE2E3"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Tipo de Dato</w:t>
                  </w:r>
                </w:p>
              </w:tc>
              <w:tc>
                <w:tcPr>
                  <w:tcW w:w="1845" w:type="dxa"/>
                  <w:tcBorders>
                    <w:top w:val="single" w:sz="8" w:space="0" w:color="auto"/>
                    <w:left w:val="single" w:sz="8" w:space="0" w:color="auto"/>
                    <w:bottom w:val="single" w:sz="8" w:space="0" w:color="auto"/>
                    <w:right w:val="single" w:sz="8" w:space="0" w:color="auto"/>
                  </w:tcBorders>
                </w:tcPr>
                <w:p w14:paraId="5AC23514" w14:textId="64F8801C" w:rsidR="1CECE2E3"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Nombre de parámetro</w:t>
                  </w:r>
                </w:p>
              </w:tc>
              <w:tc>
                <w:tcPr>
                  <w:tcW w:w="1800" w:type="dxa"/>
                  <w:tcBorders>
                    <w:top w:val="single" w:sz="8" w:space="0" w:color="auto"/>
                    <w:left w:val="single" w:sz="8" w:space="0" w:color="auto"/>
                    <w:bottom w:val="single" w:sz="8" w:space="0" w:color="auto"/>
                    <w:right w:val="single" w:sz="8" w:space="0" w:color="auto"/>
                  </w:tcBorders>
                </w:tcPr>
                <w:p w14:paraId="53405B9A" w14:textId="55673542" w:rsidR="1CECE2E3"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Valor parámetro</w:t>
                  </w:r>
                </w:p>
              </w:tc>
            </w:tr>
            <w:tr w:rsidR="1CECE2E3" w14:paraId="5F0145BD" w14:textId="77777777" w:rsidTr="1CECE2E3">
              <w:trPr>
                <w:trHeight w:val="330"/>
              </w:trPr>
              <w:tc>
                <w:tcPr>
                  <w:tcW w:w="1470" w:type="dxa"/>
                  <w:tcBorders>
                    <w:top w:val="single" w:sz="8" w:space="0" w:color="auto"/>
                    <w:left w:val="single" w:sz="8" w:space="0" w:color="auto"/>
                    <w:bottom w:val="single" w:sz="8" w:space="0" w:color="auto"/>
                    <w:right w:val="single" w:sz="8" w:space="0" w:color="auto"/>
                  </w:tcBorders>
                </w:tcPr>
                <w:p w14:paraId="69D4555D" w14:textId="689F329B" w:rsidR="1CECE2E3" w:rsidRDefault="1CECE2E3" w:rsidP="1CECE2E3">
                  <w:pPr>
                    <w:spacing w:line="276" w:lineRule="auto"/>
                    <w:jc w:val="both"/>
                    <w:rPr>
                      <w:rFonts w:ascii="Calibri" w:eastAsia="Calibri" w:hAnsi="Calibri" w:cs="Calibri"/>
                      <w:sz w:val="22"/>
                      <w:szCs w:val="22"/>
                      <w:lang w:val="es-419"/>
                    </w:rPr>
                  </w:pPr>
                  <w:proofErr w:type="spellStart"/>
                  <w:r w:rsidRPr="1CECE2E3">
                    <w:rPr>
                      <w:rFonts w:ascii="Calibri" w:eastAsia="Calibri" w:hAnsi="Calibri" w:cs="Calibri"/>
                      <w:sz w:val="22"/>
                      <w:szCs w:val="22"/>
                      <w:lang w:val="es-419"/>
                    </w:rPr>
                    <w:t>String</w:t>
                  </w:r>
                  <w:proofErr w:type="spellEnd"/>
                </w:p>
              </w:tc>
              <w:tc>
                <w:tcPr>
                  <w:tcW w:w="1845" w:type="dxa"/>
                  <w:tcBorders>
                    <w:top w:val="single" w:sz="8" w:space="0" w:color="auto"/>
                    <w:left w:val="single" w:sz="8" w:space="0" w:color="auto"/>
                    <w:bottom w:val="single" w:sz="8" w:space="0" w:color="auto"/>
                    <w:right w:val="single" w:sz="8" w:space="0" w:color="auto"/>
                  </w:tcBorders>
                </w:tcPr>
                <w:p w14:paraId="42D4694C" w14:textId="09760ED5" w:rsidR="1CECE2E3" w:rsidRDefault="009C5A90" w:rsidP="1CECE2E3">
                  <w:pPr>
                    <w:spacing w:line="276" w:lineRule="auto"/>
                    <w:jc w:val="both"/>
                    <w:rPr>
                      <w:rFonts w:ascii="Calibri" w:eastAsia="Calibri" w:hAnsi="Calibri" w:cs="Calibri"/>
                      <w:sz w:val="22"/>
                      <w:szCs w:val="22"/>
                      <w:lang w:val="es-419"/>
                    </w:rPr>
                  </w:pPr>
                  <w:r>
                    <w:rPr>
                      <w:rFonts w:ascii="Calibri" w:eastAsia="Calibri" w:hAnsi="Calibri" w:cs="Calibri"/>
                      <w:sz w:val="22"/>
                      <w:szCs w:val="22"/>
                      <w:lang w:val="es-419"/>
                    </w:rPr>
                    <w:t>Cédula</w:t>
                  </w:r>
                </w:p>
              </w:tc>
              <w:tc>
                <w:tcPr>
                  <w:tcW w:w="1800" w:type="dxa"/>
                  <w:tcBorders>
                    <w:top w:val="single" w:sz="8" w:space="0" w:color="auto"/>
                    <w:left w:val="single" w:sz="8" w:space="0" w:color="auto"/>
                    <w:bottom w:val="single" w:sz="8" w:space="0" w:color="auto"/>
                    <w:right w:val="single" w:sz="8" w:space="0" w:color="auto"/>
                  </w:tcBorders>
                </w:tcPr>
                <w:p w14:paraId="2ABFF803" w14:textId="21EED05F" w:rsidR="1CECE2E3" w:rsidRDefault="005F141C" w:rsidP="1CECE2E3">
                  <w:pPr>
                    <w:spacing w:line="276" w:lineRule="auto"/>
                    <w:jc w:val="both"/>
                    <w:rPr>
                      <w:rFonts w:ascii="Calibri" w:eastAsia="Calibri" w:hAnsi="Calibri" w:cs="Calibri"/>
                      <w:sz w:val="22"/>
                      <w:szCs w:val="22"/>
                      <w:lang w:val="es-419"/>
                    </w:rPr>
                  </w:pPr>
                  <w:r>
                    <w:rPr>
                      <w:rFonts w:ascii="Calibri" w:eastAsia="Calibri" w:hAnsi="Calibri" w:cs="Calibri"/>
                      <w:sz w:val="22"/>
                      <w:szCs w:val="22"/>
                      <w:lang w:val="es-419"/>
                    </w:rPr>
                    <w:t>0921124848</w:t>
                  </w:r>
                </w:p>
              </w:tc>
            </w:tr>
          </w:tbl>
          <w:p w14:paraId="42BD327C" w14:textId="7BA98247" w:rsidR="000A5845" w:rsidRPr="00A80275" w:rsidRDefault="1CECE2E3" w:rsidP="1CECE2E3">
            <w:pPr>
              <w:numPr>
                <w:ilvl w:val="0"/>
                <w:numId w:val="27"/>
              </w:numPr>
              <w:spacing w:line="276" w:lineRule="auto"/>
              <w:ind w:left="709"/>
              <w:jc w:val="both"/>
              <w:rPr>
                <w:rFonts w:ascii="Calibri" w:eastAsia="Calibri" w:hAnsi="Calibri" w:cs="Calibri"/>
                <w:sz w:val="22"/>
                <w:szCs w:val="22"/>
                <w:lang w:val="es-419"/>
              </w:rPr>
            </w:pPr>
            <w:r w:rsidRPr="1CECE2E3">
              <w:rPr>
                <w:rFonts w:ascii="Calibri" w:eastAsia="Calibri" w:hAnsi="Calibri" w:cs="Calibri"/>
                <w:sz w:val="22"/>
                <w:szCs w:val="22"/>
                <w:lang w:val="es-419"/>
              </w:rPr>
              <w:t>Hacer clic en el botón Consultar.</w:t>
            </w:r>
          </w:p>
        </w:tc>
      </w:tr>
      <w:tr w:rsidR="000A5845" w:rsidRPr="00A80275" w14:paraId="3D7FA739"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00252802"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Requisito previo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2C7C741F" w14:textId="571A448D" w:rsidR="000A5845" w:rsidRPr="00A80275" w:rsidRDefault="1CECE2E3" w:rsidP="1CECE2E3">
            <w:pPr>
              <w:spacing w:line="276" w:lineRule="auto"/>
              <w:jc w:val="both"/>
              <w:rPr>
                <w:rFonts w:ascii="Calibri" w:eastAsia="Calibri" w:hAnsi="Calibri" w:cs="Calibri"/>
                <w:sz w:val="22"/>
                <w:szCs w:val="22"/>
              </w:rPr>
            </w:pPr>
            <w:r w:rsidRPr="1CECE2E3">
              <w:rPr>
                <w:rFonts w:ascii="Calibri" w:eastAsia="Calibri" w:hAnsi="Calibri" w:cs="Calibri"/>
                <w:sz w:val="22"/>
                <w:szCs w:val="22"/>
              </w:rPr>
              <w:t>Haber ingresado correctamente al sistema. Ingresar correctamente los parámetros.</w:t>
            </w:r>
          </w:p>
        </w:tc>
      </w:tr>
      <w:tr w:rsidR="000A5845" w:rsidRPr="00A80275" w14:paraId="51BA6144" w14:textId="77777777" w:rsidTr="1CECE2E3">
        <w:trPr>
          <w:trHeight w:val="34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653F1563"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Resultado esperado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40247572" w14:textId="4B3D70FB" w:rsidR="000A5845" w:rsidRPr="00A80275"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 xml:space="preserve">Se espera que el sistema realice la consulta, mostrando los datos del </w:t>
            </w:r>
            <w:r w:rsidR="009C5A90">
              <w:rPr>
                <w:rFonts w:ascii="Calibri" w:eastAsia="Calibri" w:hAnsi="Calibri" w:cs="Calibri"/>
                <w:sz w:val="22"/>
                <w:szCs w:val="22"/>
                <w:lang w:val="es-419"/>
              </w:rPr>
              <w:t>conducto de una ambulancia</w:t>
            </w:r>
            <w:r w:rsidRPr="1CECE2E3">
              <w:rPr>
                <w:rFonts w:ascii="Calibri" w:eastAsia="Calibri" w:hAnsi="Calibri" w:cs="Calibri"/>
                <w:sz w:val="22"/>
                <w:szCs w:val="22"/>
                <w:lang w:val="es-419"/>
              </w:rPr>
              <w:t>.</w:t>
            </w:r>
          </w:p>
        </w:tc>
      </w:tr>
      <w:tr w:rsidR="000A5845" w:rsidRPr="00A80275" w14:paraId="14788C65" w14:textId="77777777" w:rsidTr="1CECE2E3">
        <w:trPr>
          <w:trHeight w:val="38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6325926"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Resultado obtenido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0492F2C8" w14:textId="409D3A0F" w:rsidR="000A5845" w:rsidRPr="00A80275"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El sistema realiza la consulta correspondiente y muestra los datos de</w:t>
            </w:r>
            <w:r w:rsidR="005F141C">
              <w:rPr>
                <w:rFonts w:ascii="Calibri" w:eastAsia="Calibri" w:hAnsi="Calibri" w:cs="Calibri"/>
                <w:sz w:val="22"/>
                <w:szCs w:val="22"/>
                <w:lang w:val="es-419"/>
              </w:rPr>
              <w:t xml:space="preserve"> la ambulancia</w:t>
            </w:r>
            <w:r w:rsidRPr="1CECE2E3">
              <w:rPr>
                <w:rFonts w:ascii="Calibri" w:eastAsia="Calibri" w:hAnsi="Calibri" w:cs="Calibri"/>
                <w:sz w:val="22"/>
                <w:szCs w:val="22"/>
                <w:lang w:val="es-419"/>
              </w:rPr>
              <w:t>.</w:t>
            </w:r>
          </w:p>
        </w:tc>
      </w:tr>
      <w:tr w:rsidR="000A5845" w:rsidRPr="00A80275" w14:paraId="1B17FFFB" w14:textId="77777777" w:rsidTr="1CECE2E3">
        <w:trPr>
          <w:trHeight w:val="393"/>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6FAEB8D5"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Estado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1CF5C1C9" w14:textId="77777777" w:rsidR="000A5845" w:rsidRPr="00A80275" w:rsidRDefault="1CECE2E3" w:rsidP="1CECE2E3">
            <w:pPr>
              <w:spacing w:line="276" w:lineRule="auto"/>
              <w:jc w:val="both"/>
              <w:rPr>
                <w:rFonts w:ascii="Calibri" w:eastAsia="Calibri" w:hAnsi="Calibri" w:cs="Calibri"/>
                <w:sz w:val="22"/>
                <w:szCs w:val="22"/>
              </w:rPr>
            </w:pPr>
            <w:r w:rsidRPr="1CECE2E3">
              <w:rPr>
                <w:rFonts w:ascii="Calibri" w:eastAsia="Calibri" w:hAnsi="Calibri" w:cs="Calibri"/>
                <w:sz w:val="22"/>
                <w:szCs w:val="22"/>
              </w:rPr>
              <w:t>Exitoso</w:t>
            </w:r>
          </w:p>
        </w:tc>
      </w:tr>
      <w:tr w:rsidR="000A5845" w:rsidRPr="00A80275" w14:paraId="40020DB1" w14:textId="77777777" w:rsidTr="1CECE2E3">
        <w:trPr>
          <w:trHeight w:val="25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02C4105C"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Observaciones</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36B45A89" w14:textId="65339D26" w:rsidR="000A5845" w:rsidRPr="00A80275" w:rsidRDefault="1CECE2E3" w:rsidP="1CECE2E3">
            <w:pPr>
              <w:spacing w:line="276" w:lineRule="auto"/>
              <w:jc w:val="both"/>
              <w:rPr>
                <w:rFonts w:ascii="Calibri" w:hAnsi="Calibri" w:cs="Calibri"/>
                <w:color w:val="0000FF"/>
              </w:rPr>
            </w:pPr>
            <w:r w:rsidRPr="1CECE2E3">
              <w:rPr>
                <w:rFonts w:ascii="Calibri" w:hAnsi="Calibri" w:cs="Calibri"/>
                <w:color w:val="0000FF"/>
              </w:rPr>
              <w:t xml:space="preserve"> </w:t>
            </w:r>
            <w:r w:rsidRPr="1CECE2E3">
              <w:rPr>
                <w:rFonts w:ascii="Calibri" w:eastAsia="Calibri" w:hAnsi="Calibri" w:cs="Calibri"/>
                <w:sz w:val="22"/>
                <w:szCs w:val="22"/>
                <w:lang w:val="es"/>
              </w:rPr>
              <w:t xml:space="preserve">El sistema mostrará información </w:t>
            </w:r>
            <w:r w:rsidR="005F141C">
              <w:rPr>
                <w:rFonts w:ascii="Calibri" w:eastAsia="Calibri" w:hAnsi="Calibri" w:cs="Calibri"/>
                <w:sz w:val="22"/>
                <w:szCs w:val="22"/>
                <w:lang w:val="es"/>
              </w:rPr>
              <w:t>de los conductores a través de una lista</w:t>
            </w:r>
            <w:r w:rsidRPr="1CECE2E3">
              <w:rPr>
                <w:rFonts w:ascii="Calibri" w:eastAsia="Calibri" w:hAnsi="Calibri" w:cs="Calibri"/>
                <w:sz w:val="22"/>
                <w:szCs w:val="22"/>
                <w:lang w:val="es"/>
              </w:rPr>
              <w:t>.</w:t>
            </w:r>
          </w:p>
        </w:tc>
      </w:tr>
    </w:tbl>
    <w:p w14:paraId="081FA999" w14:textId="56A10722" w:rsidR="000A5845" w:rsidRPr="00A80275" w:rsidRDefault="000A5845" w:rsidP="00A15912">
      <w:pPr>
        <w:spacing w:line="276" w:lineRule="auto"/>
        <w:ind w:left="709"/>
        <w:jc w:val="both"/>
        <w:rPr>
          <w:rFonts w:ascii="Calibri" w:hAnsi="Calibri" w:cs="Calibri"/>
          <w:color w:val="0000FF"/>
        </w:rPr>
      </w:pPr>
    </w:p>
    <w:p w14:paraId="7A9B8E6C" w14:textId="2CA438FC" w:rsidR="000A5845" w:rsidRPr="00A80275" w:rsidRDefault="000A5845" w:rsidP="00A15912">
      <w:pPr>
        <w:spacing w:line="276" w:lineRule="auto"/>
        <w:ind w:left="709"/>
        <w:jc w:val="both"/>
        <w:rPr>
          <w:rFonts w:ascii="Calibri" w:hAnsi="Calibri" w:cs="Calibr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0A5845" w:rsidRPr="00A80275" w14:paraId="1B141E88"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372E756"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Código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1A21BB1E" w14:textId="6CACE4A7" w:rsidR="000A5845" w:rsidRPr="00A80275" w:rsidRDefault="1CECE2E3" w:rsidP="1CECE2E3">
            <w:pPr>
              <w:spacing w:line="276" w:lineRule="auto"/>
              <w:jc w:val="both"/>
              <w:rPr>
                <w:rFonts w:ascii="Calibri" w:eastAsia="Calibri" w:hAnsi="Calibri" w:cs="Calibri"/>
                <w:sz w:val="22"/>
                <w:szCs w:val="22"/>
              </w:rPr>
            </w:pPr>
            <w:r w:rsidRPr="1CECE2E3">
              <w:rPr>
                <w:rFonts w:ascii="Calibri" w:eastAsia="Calibri" w:hAnsi="Calibri" w:cs="Calibri"/>
                <w:sz w:val="22"/>
                <w:szCs w:val="22"/>
              </w:rPr>
              <w:t>CP-016</w:t>
            </w:r>
          </w:p>
        </w:tc>
      </w:tr>
      <w:tr w:rsidR="000A5845" w:rsidRPr="00A80275" w14:paraId="1C70FAD9"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6DE3F675"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Caso de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5D72E967" w14:textId="1A4182BF" w:rsidR="000A5845" w:rsidRPr="00A80275" w:rsidRDefault="1CECE2E3" w:rsidP="1CECE2E3">
            <w:pPr>
              <w:spacing w:line="276" w:lineRule="auto"/>
              <w:jc w:val="both"/>
              <w:rPr>
                <w:rFonts w:ascii="Calibri" w:eastAsia="Calibri" w:hAnsi="Calibri" w:cs="Calibri"/>
                <w:sz w:val="22"/>
                <w:szCs w:val="22"/>
              </w:rPr>
            </w:pPr>
            <w:r w:rsidRPr="1CECE2E3">
              <w:rPr>
                <w:rFonts w:ascii="Calibri" w:eastAsia="Calibri" w:hAnsi="Calibri" w:cs="Calibri"/>
                <w:sz w:val="22"/>
                <w:szCs w:val="22"/>
              </w:rPr>
              <w:t xml:space="preserve">Consultar </w:t>
            </w:r>
            <w:r w:rsidR="005F141C">
              <w:rPr>
                <w:rFonts w:ascii="Calibri" w:eastAsia="Calibri" w:hAnsi="Calibri" w:cs="Calibri"/>
                <w:sz w:val="22"/>
                <w:szCs w:val="22"/>
              </w:rPr>
              <w:t xml:space="preserve">paramédicos </w:t>
            </w:r>
          </w:p>
        </w:tc>
      </w:tr>
      <w:tr w:rsidR="000A5845" w:rsidRPr="00A80275" w14:paraId="410014F4" w14:textId="77777777" w:rsidTr="1CECE2E3">
        <w:trPr>
          <w:trHeight w:val="447"/>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355415EC"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Responsable</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75D9D653" w14:textId="77777777" w:rsidR="000A5845" w:rsidRPr="00A80275" w:rsidRDefault="1CECE2E3" w:rsidP="1CECE2E3">
            <w:pPr>
              <w:spacing w:line="276" w:lineRule="auto"/>
              <w:jc w:val="both"/>
              <w:rPr>
                <w:rFonts w:ascii="Calibri" w:eastAsia="Calibri" w:hAnsi="Calibri" w:cs="Calibri"/>
                <w:sz w:val="22"/>
                <w:szCs w:val="22"/>
              </w:rPr>
            </w:pPr>
            <w:r w:rsidRPr="1CECE2E3">
              <w:rPr>
                <w:rFonts w:ascii="Calibri" w:eastAsia="Calibri" w:hAnsi="Calibri" w:cs="Calibri"/>
                <w:sz w:val="22"/>
                <w:szCs w:val="22"/>
              </w:rPr>
              <w:t>Desarrolladores</w:t>
            </w:r>
          </w:p>
        </w:tc>
      </w:tr>
      <w:tr w:rsidR="000A5845" w:rsidRPr="00A80275" w14:paraId="1802F2D0" w14:textId="77777777" w:rsidTr="1CECE2E3">
        <w:trPr>
          <w:trHeight w:val="1436"/>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3B30B693"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Descripción de la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45D22D55" w14:textId="38D24B99" w:rsidR="1CECE2E3" w:rsidRDefault="1CECE2E3" w:rsidP="1CECE2E3">
            <w:pPr>
              <w:numPr>
                <w:ilvl w:val="0"/>
                <w:numId w:val="26"/>
              </w:numPr>
              <w:tabs>
                <w:tab w:val="clear" w:pos="720"/>
                <w:tab w:val="num" w:pos="372"/>
              </w:tabs>
              <w:spacing w:line="276" w:lineRule="auto"/>
              <w:ind w:left="709"/>
              <w:jc w:val="both"/>
              <w:rPr>
                <w:rFonts w:ascii="Calibri" w:eastAsia="Calibri" w:hAnsi="Calibri" w:cs="Calibri"/>
                <w:lang w:val="es-419"/>
              </w:rPr>
            </w:pPr>
            <w:r w:rsidRPr="1CECE2E3">
              <w:rPr>
                <w:rFonts w:ascii="Calibri" w:eastAsia="Calibri" w:hAnsi="Calibri" w:cs="Calibri"/>
                <w:lang w:val="es-419"/>
              </w:rPr>
              <w:t>Se ingresan los siguientes parámetros:</w:t>
            </w:r>
          </w:p>
          <w:tbl>
            <w:tblPr>
              <w:tblStyle w:val="Tablaconcuadrcula"/>
              <w:tblW w:w="0" w:type="auto"/>
              <w:tblInd w:w="705" w:type="dxa"/>
              <w:tblLook w:val="04A0" w:firstRow="1" w:lastRow="0" w:firstColumn="1" w:lastColumn="0" w:noHBand="0" w:noVBand="1"/>
            </w:tblPr>
            <w:tblGrid>
              <w:gridCol w:w="1470"/>
              <w:gridCol w:w="1845"/>
              <w:gridCol w:w="1800"/>
            </w:tblGrid>
            <w:tr w:rsidR="1CECE2E3" w14:paraId="1ACA9367" w14:textId="77777777" w:rsidTr="1CECE2E3">
              <w:tc>
                <w:tcPr>
                  <w:tcW w:w="1470" w:type="dxa"/>
                  <w:tcBorders>
                    <w:top w:val="single" w:sz="8" w:space="0" w:color="auto"/>
                    <w:left w:val="single" w:sz="8" w:space="0" w:color="auto"/>
                    <w:bottom w:val="single" w:sz="8" w:space="0" w:color="auto"/>
                    <w:right w:val="single" w:sz="8" w:space="0" w:color="auto"/>
                  </w:tcBorders>
                </w:tcPr>
                <w:p w14:paraId="46676B34" w14:textId="02A901AF" w:rsidR="1CECE2E3"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Tipo de Dato</w:t>
                  </w:r>
                </w:p>
              </w:tc>
              <w:tc>
                <w:tcPr>
                  <w:tcW w:w="1845" w:type="dxa"/>
                  <w:tcBorders>
                    <w:top w:val="single" w:sz="8" w:space="0" w:color="auto"/>
                    <w:left w:val="single" w:sz="8" w:space="0" w:color="auto"/>
                    <w:bottom w:val="single" w:sz="8" w:space="0" w:color="auto"/>
                    <w:right w:val="single" w:sz="8" w:space="0" w:color="auto"/>
                  </w:tcBorders>
                </w:tcPr>
                <w:p w14:paraId="142BE3B9" w14:textId="64F8801C" w:rsidR="1CECE2E3"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Nombre de parámetro</w:t>
                  </w:r>
                </w:p>
              </w:tc>
              <w:tc>
                <w:tcPr>
                  <w:tcW w:w="1800" w:type="dxa"/>
                  <w:tcBorders>
                    <w:top w:val="single" w:sz="8" w:space="0" w:color="auto"/>
                    <w:left w:val="single" w:sz="8" w:space="0" w:color="auto"/>
                    <w:bottom w:val="single" w:sz="8" w:space="0" w:color="auto"/>
                    <w:right w:val="single" w:sz="8" w:space="0" w:color="auto"/>
                  </w:tcBorders>
                </w:tcPr>
                <w:p w14:paraId="38249E35" w14:textId="55673542" w:rsidR="1CECE2E3"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Valor parámetro</w:t>
                  </w:r>
                </w:p>
              </w:tc>
            </w:tr>
            <w:tr w:rsidR="1CECE2E3" w14:paraId="1F351C23" w14:textId="77777777" w:rsidTr="1CECE2E3">
              <w:trPr>
                <w:trHeight w:val="330"/>
              </w:trPr>
              <w:tc>
                <w:tcPr>
                  <w:tcW w:w="1470" w:type="dxa"/>
                  <w:tcBorders>
                    <w:top w:val="single" w:sz="8" w:space="0" w:color="auto"/>
                    <w:left w:val="single" w:sz="8" w:space="0" w:color="auto"/>
                    <w:bottom w:val="single" w:sz="8" w:space="0" w:color="auto"/>
                    <w:right w:val="single" w:sz="8" w:space="0" w:color="auto"/>
                  </w:tcBorders>
                </w:tcPr>
                <w:p w14:paraId="7198D51F" w14:textId="689F329B" w:rsidR="1CECE2E3" w:rsidRDefault="1CECE2E3" w:rsidP="1CECE2E3">
                  <w:pPr>
                    <w:spacing w:line="276" w:lineRule="auto"/>
                    <w:jc w:val="both"/>
                    <w:rPr>
                      <w:rFonts w:ascii="Calibri" w:eastAsia="Calibri" w:hAnsi="Calibri" w:cs="Calibri"/>
                      <w:sz w:val="22"/>
                      <w:szCs w:val="22"/>
                      <w:lang w:val="es-419"/>
                    </w:rPr>
                  </w:pPr>
                  <w:proofErr w:type="spellStart"/>
                  <w:r w:rsidRPr="1CECE2E3">
                    <w:rPr>
                      <w:rFonts w:ascii="Calibri" w:eastAsia="Calibri" w:hAnsi="Calibri" w:cs="Calibri"/>
                      <w:sz w:val="22"/>
                      <w:szCs w:val="22"/>
                      <w:lang w:val="es-419"/>
                    </w:rPr>
                    <w:t>String</w:t>
                  </w:r>
                  <w:proofErr w:type="spellEnd"/>
                </w:p>
              </w:tc>
              <w:tc>
                <w:tcPr>
                  <w:tcW w:w="1845" w:type="dxa"/>
                  <w:tcBorders>
                    <w:top w:val="single" w:sz="8" w:space="0" w:color="auto"/>
                    <w:left w:val="single" w:sz="8" w:space="0" w:color="auto"/>
                    <w:bottom w:val="single" w:sz="8" w:space="0" w:color="auto"/>
                    <w:right w:val="single" w:sz="8" w:space="0" w:color="auto"/>
                  </w:tcBorders>
                </w:tcPr>
                <w:p w14:paraId="4BA09669" w14:textId="56B96AD5" w:rsidR="1CECE2E3" w:rsidRDefault="005F141C" w:rsidP="1CECE2E3">
                  <w:pPr>
                    <w:spacing w:line="276" w:lineRule="auto"/>
                    <w:jc w:val="both"/>
                    <w:rPr>
                      <w:rFonts w:ascii="Calibri" w:eastAsia="Calibri" w:hAnsi="Calibri" w:cs="Calibri"/>
                      <w:sz w:val="22"/>
                      <w:szCs w:val="22"/>
                      <w:lang w:val="es-419"/>
                    </w:rPr>
                  </w:pPr>
                  <w:r>
                    <w:rPr>
                      <w:rFonts w:ascii="Calibri" w:eastAsia="Calibri" w:hAnsi="Calibri" w:cs="Calibri"/>
                      <w:sz w:val="22"/>
                      <w:szCs w:val="22"/>
                      <w:lang w:val="es-419"/>
                    </w:rPr>
                    <w:t>cedula</w:t>
                  </w:r>
                </w:p>
              </w:tc>
              <w:tc>
                <w:tcPr>
                  <w:tcW w:w="1800" w:type="dxa"/>
                  <w:tcBorders>
                    <w:top w:val="single" w:sz="8" w:space="0" w:color="auto"/>
                    <w:left w:val="single" w:sz="8" w:space="0" w:color="auto"/>
                    <w:bottom w:val="single" w:sz="8" w:space="0" w:color="auto"/>
                    <w:right w:val="single" w:sz="8" w:space="0" w:color="auto"/>
                  </w:tcBorders>
                </w:tcPr>
                <w:p w14:paraId="50004463" w14:textId="35EE61FE" w:rsidR="1CECE2E3" w:rsidRDefault="005F141C" w:rsidP="1CECE2E3">
                  <w:pPr>
                    <w:spacing w:line="276" w:lineRule="auto"/>
                    <w:jc w:val="both"/>
                    <w:rPr>
                      <w:rFonts w:ascii="Calibri" w:eastAsia="Calibri" w:hAnsi="Calibri" w:cs="Calibri"/>
                      <w:sz w:val="22"/>
                      <w:szCs w:val="22"/>
                      <w:lang w:val="es-419"/>
                    </w:rPr>
                  </w:pPr>
                  <w:r>
                    <w:rPr>
                      <w:rFonts w:ascii="Calibri" w:eastAsia="Calibri" w:hAnsi="Calibri" w:cs="Calibri"/>
                      <w:sz w:val="22"/>
                      <w:szCs w:val="22"/>
                      <w:lang w:val="es-419"/>
                    </w:rPr>
                    <w:t>0985448478</w:t>
                  </w:r>
                </w:p>
              </w:tc>
            </w:tr>
          </w:tbl>
          <w:p w14:paraId="30AB9FD5" w14:textId="7BA98247" w:rsidR="1CECE2E3" w:rsidRDefault="1CECE2E3" w:rsidP="1CECE2E3">
            <w:pPr>
              <w:numPr>
                <w:ilvl w:val="0"/>
                <w:numId w:val="27"/>
              </w:numPr>
              <w:spacing w:line="276" w:lineRule="auto"/>
              <w:ind w:left="709"/>
              <w:jc w:val="both"/>
              <w:rPr>
                <w:rFonts w:ascii="Calibri" w:eastAsia="Calibri" w:hAnsi="Calibri" w:cs="Calibri"/>
                <w:sz w:val="22"/>
                <w:szCs w:val="22"/>
                <w:lang w:val="es-419"/>
              </w:rPr>
            </w:pPr>
            <w:r w:rsidRPr="1CECE2E3">
              <w:rPr>
                <w:rFonts w:ascii="Calibri" w:eastAsia="Calibri" w:hAnsi="Calibri" w:cs="Calibri"/>
                <w:sz w:val="22"/>
                <w:szCs w:val="22"/>
                <w:lang w:val="es-419"/>
              </w:rPr>
              <w:t>Hacer clic en el botón Consultar.</w:t>
            </w:r>
          </w:p>
        </w:tc>
      </w:tr>
      <w:tr w:rsidR="000A5845" w:rsidRPr="00A80275" w14:paraId="6260A972"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4429D015"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Requisito previo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0CF27A26" w14:textId="571A448D" w:rsidR="1CECE2E3" w:rsidRDefault="1CECE2E3" w:rsidP="1CECE2E3">
            <w:pPr>
              <w:spacing w:line="276" w:lineRule="auto"/>
              <w:jc w:val="both"/>
              <w:rPr>
                <w:rFonts w:ascii="Calibri" w:eastAsia="Calibri" w:hAnsi="Calibri" w:cs="Calibri"/>
                <w:sz w:val="22"/>
                <w:szCs w:val="22"/>
              </w:rPr>
            </w:pPr>
            <w:r w:rsidRPr="1CECE2E3">
              <w:rPr>
                <w:rFonts w:ascii="Calibri" w:eastAsia="Calibri" w:hAnsi="Calibri" w:cs="Calibri"/>
                <w:sz w:val="22"/>
                <w:szCs w:val="22"/>
              </w:rPr>
              <w:t>Haber ingresado correctamente al sistema. Ingresar correctamente los parámetros.</w:t>
            </w:r>
          </w:p>
        </w:tc>
      </w:tr>
      <w:tr w:rsidR="000A5845" w:rsidRPr="00A80275" w14:paraId="6C06FC77" w14:textId="77777777" w:rsidTr="1CECE2E3">
        <w:trPr>
          <w:trHeight w:val="34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31516BDB"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Resultado esperado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5129F8E4" w14:textId="7A79C2DA" w:rsidR="1CECE2E3"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 xml:space="preserve">Se espera que el sistema realice la consulta, mostrando el </w:t>
            </w:r>
            <w:r w:rsidR="005F141C">
              <w:rPr>
                <w:rFonts w:ascii="Calibri" w:eastAsia="Calibri" w:hAnsi="Calibri" w:cs="Calibri"/>
                <w:sz w:val="22"/>
                <w:szCs w:val="22"/>
                <w:lang w:val="es-419"/>
              </w:rPr>
              <w:t>paramédico al que le corresponde el número de cedula.</w:t>
            </w:r>
          </w:p>
        </w:tc>
      </w:tr>
      <w:tr w:rsidR="000A5845" w:rsidRPr="00A80275" w14:paraId="1A8BE495" w14:textId="77777777" w:rsidTr="1CECE2E3">
        <w:trPr>
          <w:trHeight w:val="38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631058BD"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Resultado obtenido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753DAEFF" w14:textId="2C3512AB" w:rsidR="1CECE2E3" w:rsidRDefault="1CECE2E3" w:rsidP="1CECE2E3">
            <w:pPr>
              <w:spacing w:line="276" w:lineRule="auto"/>
              <w:jc w:val="both"/>
              <w:rPr>
                <w:rFonts w:ascii="Calibri" w:eastAsia="Calibri" w:hAnsi="Calibri" w:cs="Calibri"/>
                <w:sz w:val="22"/>
                <w:szCs w:val="22"/>
                <w:lang w:val="es-419"/>
              </w:rPr>
            </w:pPr>
            <w:r w:rsidRPr="1CECE2E3">
              <w:rPr>
                <w:rFonts w:ascii="Calibri" w:eastAsia="Calibri" w:hAnsi="Calibri" w:cs="Calibri"/>
                <w:sz w:val="22"/>
                <w:szCs w:val="22"/>
                <w:lang w:val="es-419"/>
              </w:rPr>
              <w:t xml:space="preserve">El sistema realiza la consulta correspondiente y muestra los datos </w:t>
            </w:r>
          </w:p>
        </w:tc>
      </w:tr>
      <w:tr w:rsidR="000A5845" w:rsidRPr="00A80275" w14:paraId="3BD032FD" w14:textId="77777777" w:rsidTr="1CECE2E3">
        <w:trPr>
          <w:trHeight w:val="393"/>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03CCED24"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Estado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2EB8149B" w14:textId="77777777" w:rsidR="1CECE2E3" w:rsidRDefault="1CECE2E3" w:rsidP="1CECE2E3">
            <w:pPr>
              <w:spacing w:line="276" w:lineRule="auto"/>
              <w:jc w:val="both"/>
              <w:rPr>
                <w:rFonts w:ascii="Calibri" w:eastAsia="Calibri" w:hAnsi="Calibri" w:cs="Calibri"/>
                <w:sz w:val="22"/>
                <w:szCs w:val="22"/>
              </w:rPr>
            </w:pPr>
            <w:r w:rsidRPr="1CECE2E3">
              <w:rPr>
                <w:rFonts w:ascii="Calibri" w:eastAsia="Calibri" w:hAnsi="Calibri" w:cs="Calibri"/>
                <w:sz w:val="22"/>
                <w:szCs w:val="22"/>
              </w:rPr>
              <w:t>Exitoso</w:t>
            </w:r>
          </w:p>
        </w:tc>
      </w:tr>
      <w:tr w:rsidR="000A5845" w:rsidRPr="00A80275" w14:paraId="1F1C3F9C" w14:textId="77777777" w:rsidTr="1CECE2E3">
        <w:trPr>
          <w:trHeight w:val="25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3D40ED13" w14:textId="77777777" w:rsidR="000A5845" w:rsidRPr="00A80275" w:rsidRDefault="1CECE2E3" w:rsidP="1CECE2E3">
            <w:pPr>
              <w:spacing w:line="276" w:lineRule="auto"/>
              <w:jc w:val="both"/>
              <w:rPr>
                <w:rFonts w:ascii="Calibri" w:hAnsi="Calibri" w:cs="Calibri"/>
              </w:rPr>
            </w:pPr>
            <w:r w:rsidRPr="1CECE2E3">
              <w:rPr>
                <w:rFonts w:ascii="Calibri" w:hAnsi="Calibri" w:cs="Calibri"/>
                <w:b/>
                <w:bCs/>
              </w:rPr>
              <w:t>Observaciones</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hideMark/>
          </w:tcPr>
          <w:p w14:paraId="605C6644" w14:textId="04B8C214" w:rsidR="1CECE2E3" w:rsidRDefault="1CECE2E3" w:rsidP="1CECE2E3">
            <w:pPr>
              <w:spacing w:line="276" w:lineRule="auto"/>
              <w:jc w:val="both"/>
              <w:rPr>
                <w:rFonts w:ascii="Calibri" w:hAnsi="Calibri" w:cs="Calibri"/>
                <w:color w:val="0000FF"/>
              </w:rPr>
            </w:pPr>
            <w:r w:rsidRPr="1CECE2E3">
              <w:rPr>
                <w:rFonts w:ascii="Calibri" w:hAnsi="Calibri" w:cs="Calibri"/>
                <w:color w:val="0000FF"/>
              </w:rPr>
              <w:t xml:space="preserve"> </w:t>
            </w:r>
            <w:r w:rsidRPr="1CECE2E3">
              <w:rPr>
                <w:rFonts w:ascii="Calibri" w:eastAsia="Calibri" w:hAnsi="Calibri" w:cs="Calibri"/>
                <w:sz w:val="22"/>
                <w:szCs w:val="22"/>
                <w:lang w:val="es"/>
              </w:rPr>
              <w:t xml:space="preserve">El sistema mostrará información sobre los </w:t>
            </w:r>
            <w:r w:rsidR="005F141C">
              <w:rPr>
                <w:rFonts w:ascii="Calibri" w:eastAsia="Calibri" w:hAnsi="Calibri" w:cs="Calibri"/>
                <w:sz w:val="22"/>
                <w:szCs w:val="22"/>
                <w:lang w:val="es"/>
              </w:rPr>
              <w:t>paramédicos registrados previamente sombre la lista.</w:t>
            </w:r>
          </w:p>
        </w:tc>
      </w:tr>
    </w:tbl>
    <w:p w14:paraId="332AD53E" w14:textId="2B1DFE28" w:rsidR="000A5845" w:rsidRPr="00A80275" w:rsidRDefault="000A5845" w:rsidP="00A15912">
      <w:pPr>
        <w:spacing w:line="276" w:lineRule="auto"/>
        <w:ind w:left="709"/>
        <w:jc w:val="both"/>
        <w:rPr>
          <w:rFonts w:ascii="Calibri" w:hAnsi="Calibri" w:cs="Calibri"/>
          <w:color w:val="0000FF"/>
        </w:rPr>
      </w:pPr>
    </w:p>
    <w:p w14:paraId="38ABFC6E" w14:textId="2B125B34" w:rsidR="000A5845" w:rsidRPr="00A80275" w:rsidRDefault="000A5845" w:rsidP="00A15912">
      <w:pPr>
        <w:spacing w:line="276" w:lineRule="auto"/>
        <w:ind w:left="709"/>
        <w:jc w:val="both"/>
        <w:rPr>
          <w:rFonts w:ascii="Calibri" w:hAnsi="Calibri" w:cs="Calibri"/>
          <w:color w:val="0000FF"/>
        </w:rPr>
      </w:pPr>
    </w:p>
    <w:p w14:paraId="7A41AC75" w14:textId="7E4A3354" w:rsidR="000A5845" w:rsidRPr="00A80275" w:rsidRDefault="000A5845" w:rsidP="00A15912">
      <w:pPr>
        <w:spacing w:line="276" w:lineRule="auto"/>
        <w:ind w:left="709"/>
        <w:jc w:val="both"/>
        <w:rPr>
          <w:rFonts w:ascii="Calibri" w:hAnsi="Calibri" w:cs="Calibri"/>
          <w:color w:val="0000FF"/>
        </w:rPr>
      </w:pPr>
    </w:p>
    <w:p w14:paraId="7FA00AFB" w14:textId="0B41EDEF" w:rsidR="000A5845" w:rsidRPr="00A80275" w:rsidRDefault="000A5845" w:rsidP="00A15912">
      <w:pPr>
        <w:spacing w:line="276" w:lineRule="auto"/>
        <w:ind w:left="709"/>
        <w:jc w:val="both"/>
        <w:rPr>
          <w:rFonts w:ascii="Calibri" w:hAnsi="Calibri" w:cs="Calibri"/>
          <w:color w:val="0000FF"/>
        </w:rPr>
      </w:pPr>
    </w:p>
    <w:p w14:paraId="7B51986D" w14:textId="1116D720" w:rsidR="000A5845" w:rsidRPr="00A80275" w:rsidRDefault="000A5845" w:rsidP="00A15912">
      <w:pPr>
        <w:spacing w:line="276" w:lineRule="auto"/>
        <w:ind w:left="709"/>
        <w:jc w:val="both"/>
        <w:rPr>
          <w:rFonts w:ascii="Calibri" w:hAnsi="Calibri" w:cs="Calibri"/>
          <w:color w:val="0000FF"/>
        </w:rPr>
      </w:pPr>
    </w:p>
    <w:p w14:paraId="3447B381" w14:textId="4816DA3B" w:rsidR="000A5845" w:rsidRPr="00A80275" w:rsidRDefault="000A5845" w:rsidP="00A15912">
      <w:pPr>
        <w:spacing w:line="276" w:lineRule="auto"/>
        <w:ind w:left="709"/>
        <w:jc w:val="both"/>
        <w:rPr>
          <w:rFonts w:ascii="Calibri" w:hAnsi="Calibri" w:cs="Calibri"/>
          <w:color w:val="0000FF"/>
        </w:rPr>
      </w:pPr>
    </w:p>
    <w:p w14:paraId="2FBEE6B8" w14:textId="581D366F" w:rsidR="000A5845" w:rsidRPr="00A80275" w:rsidRDefault="000A5845" w:rsidP="00A15912">
      <w:pPr>
        <w:spacing w:line="276" w:lineRule="auto"/>
        <w:ind w:left="709"/>
        <w:jc w:val="both"/>
        <w:rPr>
          <w:rFonts w:ascii="Calibri" w:hAnsi="Calibri" w:cs="Calibri"/>
          <w:color w:val="0000FF"/>
        </w:rPr>
      </w:pPr>
    </w:p>
    <w:p w14:paraId="73BE1D28" w14:textId="7992B251" w:rsidR="000A5845" w:rsidRPr="00A80275" w:rsidRDefault="000A5845" w:rsidP="00A15912">
      <w:pPr>
        <w:spacing w:line="276" w:lineRule="auto"/>
        <w:ind w:left="709"/>
        <w:jc w:val="both"/>
        <w:rPr>
          <w:rFonts w:ascii="Calibri" w:hAnsi="Calibri" w:cs="Calibri"/>
          <w:color w:val="0000FF"/>
        </w:rPr>
      </w:pPr>
    </w:p>
    <w:p w14:paraId="0BCFC41E" w14:textId="6D33DB5E" w:rsidR="000A5845" w:rsidRPr="00A80275" w:rsidRDefault="000A5845" w:rsidP="00A15912">
      <w:pPr>
        <w:spacing w:line="276" w:lineRule="auto"/>
        <w:ind w:left="709"/>
        <w:jc w:val="both"/>
        <w:rPr>
          <w:rFonts w:ascii="Calibri" w:hAnsi="Calibri" w:cs="Calibri"/>
          <w:color w:val="0000FF"/>
        </w:rPr>
      </w:pPr>
    </w:p>
    <w:p w14:paraId="7973A666" w14:textId="1D8E11A8" w:rsidR="000A5845" w:rsidRPr="00A80275" w:rsidRDefault="000A5845" w:rsidP="00A15912">
      <w:pPr>
        <w:spacing w:line="276" w:lineRule="auto"/>
        <w:ind w:left="709"/>
        <w:jc w:val="both"/>
        <w:rPr>
          <w:rFonts w:ascii="Calibri" w:hAnsi="Calibri" w:cs="Calibri"/>
          <w:color w:val="0000FF"/>
        </w:rPr>
      </w:pPr>
    </w:p>
    <w:p w14:paraId="6E480F9A" w14:textId="6B3BFE45" w:rsidR="000A5845" w:rsidRPr="00A80275" w:rsidRDefault="000A5845" w:rsidP="00A15912">
      <w:pPr>
        <w:spacing w:line="276" w:lineRule="auto"/>
        <w:ind w:left="709"/>
        <w:jc w:val="both"/>
        <w:rPr>
          <w:rFonts w:ascii="Calibri" w:hAnsi="Calibri" w:cs="Calibri"/>
          <w:color w:val="0000FF"/>
        </w:rPr>
      </w:pPr>
    </w:p>
    <w:p w14:paraId="77968BA8" w14:textId="10D45B01" w:rsidR="000A5845" w:rsidRPr="00A80275" w:rsidRDefault="000A5845" w:rsidP="00A15912">
      <w:pPr>
        <w:spacing w:line="276" w:lineRule="auto"/>
        <w:ind w:left="709"/>
        <w:jc w:val="both"/>
        <w:rPr>
          <w:rFonts w:ascii="Calibri" w:hAnsi="Calibri" w:cs="Calibri"/>
          <w:color w:val="0000FF"/>
        </w:rPr>
      </w:pPr>
    </w:p>
    <w:p w14:paraId="3DB3F5D7" w14:textId="52CAC097" w:rsidR="000A5845" w:rsidRPr="00A80275" w:rsidRDefault="000A5845" w:rsidP="00A15912">
      <w:pPr>
        <w:spacing w:line="276" w:lineRule="auto"/>
        <w:ind w:left="709"/>
        <w:jc w:val="both"/>
        <w:rPr>
          <w:rFonts w:ascii="Calibri" w:hAnsi="Calibri" w:cs="Calibri"/>
          <w:color w:val="0000FF"/>
        </w:rPr>
      </w:pPr>
    </w:p>
    <w:p w14:paraId="474B42B7" w14:textId="6788429F" w:rsidR="000A5845" w:rsidRPr="00A80275" w:rsidRDefault="000A5845" w:rsidP="00A15912">
      <w:pPr>
        <w:spacing w:line="276" w:lineRule="auto"/>
        <w:ind w:left="709"/>
        <w:jc w:val="both"/>
        <w:rPr>
          <w:rFonts w:ascii="Calibri" w:hAnsi="Calibri" w:cs="Calibri"/>
          <w:color w:val="0000FF"/>
        </w:rPr>
      </w:pPr>
    </w:p>
    <w:p w14:paraId="7170C44C" w14:textId="3C3BD14C" w:rsidR="000A5845" w:rsidRPr="00A80275" w:rsidRDefault="000A5845" w:rsidP="00A15912">
      <w:pPr>
        <w:spacing w:line="276" w:lineRule="auto"/>
        <w:ind w:left="709"/>
        <w:jc w:val="both"/>
        <w:rPr>
          <w:rFonts w:ascii="Calibri" w:hAnsi="Calibri" w:cs="Calibri"/>
          <w:color w:val="0000FF"/>
        </w:rPr>
      </w:pPr>
    </w:p>
    <w:p w14:paraId="5DD92FD7" w14:textId="6B072B64" w:rsidR="000A5845" w:rsidRPr="00A80275" w:rsidRDefault="000A5845" w:rsidP="00A15912">
      <w:pPr>
        <w:spacing w:line="276" w:lineRule="auto"/>
        <w:ind w:left="709"/>
        <w:jc w:val="both"/>
        <w:rPr>
          <w:rFonts w:ascii="Calibri" w:hAnsi="Calibri" w:cs="Calibri"/>
          <w:color w:val="0000FF"/>
        </w:rPr>
      </w:pPr>
    </w:p>
    <w:p w14:paraId="0D1891A5" w14:textId="09583508" w:rsidR="000A5845" w:rsidRPr="00A80275" w:rsidRDefault="000A5845" w:rsidP="00A15912">
      <w:pPr>
        <w:spacing w:line="276" w:lineRule="auto"/>
        <w:ind w:left="709"/>
        <w:jc w:val="both"/>
        <w:rPr>
          <w:rFonts w:ascii="Calibri" w:hAnsi="Calibri" w:cs="Calibri"/>
          <w:color w:val="0000FF"/>
        </w:rPr>
      </w:pPr>
    </w:p>
    <w:p w14:paraId="17F71C38" w14:textId="063D26E4" w:rsidR="000A5845" w:rsidRPr="00A80275" w:rsidRDefault="000A5845" w:rsidP="00A15912">
      <w:pPr>
        <w:spacing w:line="276" w:lineRule="auto"/>
        <w:ind w:left="709"/>
        <w:jc w:val="both"/>
        <w:rPr>
          <w:rFonts w:ascii="Calibri" w:hAnsi="Calibri" w:cs="Calibri"/>
          <w:color w:val="0000FF"/>
        </w:rPr>
      </w:pPr>
    </w:p>
    <w:p w14:paraId="29DF3D07" w14:textId="77777777" w:rsidR="000A5845" w:rsidRDefault="000A5845" w:rsidP="00A15912">
      <w:pPr>
        <w:spacing w:line="276" w:lineRule="auto"/>
        <w:ind w:left="709"/>
        <w:jc w:val="both"/>
        <w:rPr>
          <w:i/>
          <w:color w:val="0000FF"/>
        </w:rPr>
      </w:pPr>
    </w:p>
    <w:p w14:paraId="12E012C6" w14:textId="62B63FE7" w:rsidR="00A15912" w:rsidRDefault="00CA5DAC" w:rsidP="001101B3">
      <w:pPr>
        <w:pStyle w:val="Ttulo2"/>
        <w:numPr>
          <w:ilvl w:val="1"/>
          <w:numId w:val="30"/>
        </w:numPr>
        <w:ind w:left="1418"/>
        <w:rPr>
          <w:rFonts w:ascii="Calibri" w:hAnsi="Calibri" w:cs="Book Antiqua"/>
          <w:i w:val="0"/>
          <w:sz w:val="24"/>
        </w:rPr>
      </w:pPr>
      <w:bookmarkStart w:id="15" w:name="_Toc461691028"/>
      <w:bookmarkStart w:id="16" w:name="_Toc75630706"/>
      <w:r w:rsidRPr="00CA5DAC">
        <w:rPr>
          <w:rFonts w:ascii="Calibri" w:hAnsi="Calibri" w:cs="Book Antiqua"/>
          <w:i w:val="0"/>
          <w:sz w:val="24"/>
        </w:rPr>
        <w:t>Pruebas de integración</w:t>
      </w:r>
      <w:bookmarkEnd w:id="15"/>
      <w:bookmarkEnd w:id="16"/>
      <w:r w:rsidR="0059378C">
        <w:rPr>
          <w:rFonts w:ascii="Calibri" w:hAnsi="Calibri" w:cs="Book Antiqua"/>
          <w:i w:val="0"/>
          <w:sz w:val="24"/>
        </w:rPr>
        <w:br/>
      </w:r>
    </w:p>
    <w:p w14:paraId="04BE6E3E" w14:textId="77777777" w:rsidR="0059378C" w:rsidRPr="0059378C" w:rsidRDefault="0059378C" w:rsidP="0059378C"/>
    <w:tbl>
      <w:tblPr>
        <w:tblStyle w:val="Tablaconcuadrcula"/>
        <w:tblW w:w="0" w:type="auto"/>
        <w:tblInd w:w="709" w:type="dxa"/>
        <w:tblLook w:val="04A0" w:firstRow="1" w:lastRow="0" w:firstColumn="1" w:lastColumn="0" w:noHBand="0" w:noVBand="1"/>
      </w:tblPr>
      <w:tblGrid>
        <w:gridCol w:w="1838"/>
        <w:gridCol w:w="1134"/>
        <w:gridCol w:w="5947"/>
      </w:tblGrid>
      <w:tr w:rsidR="0059378C" w:rsidRPr="0059378C" w14:paraId="05139798" w14:textId="77777777" w:rsidTr="00F05161">
        <w:tc>
          <w:tcPr>
            <w:tcW w:w="1838" w:type="dxa"/>
            <w:shd w:val="clear" w:color="auto" w:fill="002060"/>
            <w:vAlign w:val="center"/>
          </w:tcPr>
          <w:p w14:paraId="70EA5E63" w14:textId="1F14F65D" w:rsidR="0059378C" w:rsidRPr="0059378C" w:rsidRDefault="0059378C" w:rsidP="0059378C">
            <w:pPr>
              <w:spacing w:line="276" w:lineRule="auto"/>
              <w:jc w:val="center"/>
              <w:rPr>
                <w:rFonts w:asciiTheme="minorHAnsi" w:hAnsiTheme="minorHAnsi" w:cstheme="minorHAnsi"/>
                <w:b/>
                <w:color w:val="0000FF"/>
              </w:rPr>
            </w:pPr>
            <w:r w:rsidRPr="0059378C">
              <w:rPr>
                <w:rFonts w:asciiTheme="minorHAnsi" w:hAnsiTheme="minorHAnsi" w:cstheme="minorHAnsi"/>
                <w:b/>
              </w:rPr>
              <w:t>MODULOS</w:t>
            </w:r>
          </w:p>
        </w:tc>
        <w:tc>
          <w:tcPr>
            <w:tcW w:w="1134" w:type="dxa"/>
            <w:shd w:val="clear" w:color="auto" w:fill="002060"/>
            <w:vAlign w:val="center"/>
          </w:tcPr>
          <w:p w14:paraId="6A33FEF0" w14:textId="45A6A4BC" w:rsidR="0059378C" w:rsidRPr="0059378C" w:rsidRDefault="0059378C" w:rsidP="0059378C">
            <w:pPr>
              <w:spacing w:line="276" w:lineRule="auto"/>
              <w:jc w:val="center"/>
              <w:rPr>
                <w:rFonts w:asciiTheme="minorHAnsi" w:hAnsiTheme="minorHAnsi" w:cstheme="minorHAnsi"/>
                <w:color w:val="0000FF"/>
              </w:rPr>
            </w:pPr>
            <w:r w:rsidRPr="0059378C">
              <w:rPr>
                <w:rFonts w:asciiTheme="minorHAnsi" w:hAnsiTheme="minorHAnsi" w:cstheme="minorHAnsi"/>
                <w:b/>
              </w:rPr>
              <w:t>Id</w:t>
            </w:r>
          </w:p>
        </w:tc>
        <w:tc>
          <w:tcPr>
            <w:tcW w:w="5947" w:type="dxa"/>
            <w:shd w:val="clear" w:color="auto" w:fill="002060"/>
            <w:vAlign w:val="center"/>
          </w:tcPr>
          <w:p w14:paraId="67C82A81" w14:textId="139938E5" w:rsidR="0059378C" w:rsidRPr="0059378C" w:rsidRDefault="0059378C" w:rsidP="0059378C">
            <w:pPr>
              <w:spacing w:line="276" w:lineRule="auto"/>
              <w:jc w:val="center"/>
              <w:rPr>
                <w:rFonts w:asciiTheme="minorHAnsi" w:hAnsiTheme="minorHAnsi" w:cstheme="minorHAnsi"/>
                <w:color w:val="0000FF"/>
              </w:rPr>
            </w:pPr>
            <w:r w:rsidRPr="0059378C">
              <w:rPr>
                <w:rFonts w:asciiTheme="minorHAnsi" w:hAnsiTheme="minorHAnsi" w:cstheme="minorHAnsi"/>
                <w:b/>
              </w:rPr>
              <w:t>PRUEBAS</w:t>
            </w:r>
          </w:p>
        </w:tc>
      </w:tr>
      <w:tr w:rsidR="0059378C" w:rsidRPr="0059378C" w14:paraId="58205E29" w14:textId="77777777" w:rsidTr="00F05161">
        <w:tc>
          <w:tcPr>
            <w:tcW w:w="1838" w:type="dxa"/>
            <w:shd w:val="clear" w:color="auto" w:fill="D5DCE4" w:themeFill="text2" w:themeFillTint="33"/>
            <w:vAlign w:val="center"/>
          </w:tcPr>
          <w:p w14:paraId="5BAB57F1" w14:textId="39ACD78F"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Inicio</w:t>
            </w:r>
          </w:p>
        </w:tc>
        <w:tc>
          <w:tcPr>
            <w:tcW w:w="1134" w:type="dxa"/>
            <w:shd w:val="clear" w:color="auto" w:fill="D9E2F3" w:themeFill="accent1" w:themeFillTint="33"/>
            <w:vAlign w:val="center"/>
          </w:tcPr>
          <w:p w14:paraId="57599B74" w14:textId="2B361343"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- 001</w:t>
            </w:r>
          </w:p>
        </w:tc>
        <w:tc>
          <w:tcPr>
            <w:tcW w:w="5947" w:type="dxa"/>
            <w:vAlign w:val="center"/>
          </w:tcPr>
          <w:p w14:paraId="23ADA85B" w14:textId="126171E2"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Prueba de inicio de sesión</w:t>
            </w:r>
          </w:p>
        </w:tc>
      </w:tr>
      <w:tr w:rsidR="0059378C" w:rsidRPr="0059378C" w14:paraId="654666C6" w14:textId="77777777" w:rsidTr="00F05161">
        <w:tc>
          <w:tcPr>
            <w:tcW w:w="1838" w:type="dxa"/>
            <w:shd w:val="clear" w:color="auto" w:fill="D5DCE4" w:themeFill="text2" w:themeFillTint="33"/>
            <w:vAlign w:val="center"/>
          </w:tcPr>
          <w:p w14:paraId="6CC92016" w14:textId="41295B40"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registro de entidades</w:t>
            </w:r>
          </w:p>
        </w:tc>
        <w:tc>
          <w:tcPr>
            <w:tcW w:w="1134" w:type="dxa"/>
            <w:shd w:val="clear" w:color="auto" w:fill="D9E2F3" w:themeFill="accent1" w:themeFillTint="33"/>
            <w:vAlign w:val="center"/>
          </w:tcPr>
          <w:p w14:paraId="7AE0D9FC" w14:textId="52963E75"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- 002</w:t>
            </w:r>
          </w:p>
        </w:tc>
        <w:tc>
          <w:tcPr>
            <w:tcW w:w="5947" w:type="dxa"/>
            <w:vAlign w:val="center"/>
          </w:tcPr>
          <w:p w14:paraId="1F178B44" w14:textId="59722F83"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 xml:space="preserve">Prueba de registro de </w:t>
            </w:r>
            <w:r w:rsidR="0004710C">
              <w:rPr>
                <w:rFonts w:asciiTheme="minorHAnsi" w:hAnsiTheme="minorHAnsi" w:cstheme="minorHAnsi"/>
              </w:rPr>
              <w:t>cliente</w:t>
            </w:r>
          </w:p>
        </w:tc>
      </w:tr>
      <w:tr w:rsidR="0059378C" w:rsidRPr="0059378C" w14:paraId="2B9B2AF7" w14:textId="77777777" w:rsidTr="00F05161">
        <w:tc>
          <w:tcPr>
            <w:tcW w:w="1838" w:type="dxa"/>
            <w:shd w:val="clear" w:color="auto" w:fill="D5DCE4" w:themeFill="text2" w:themeFillTint="33"/>
            <w:vAlign w:val="center"/>
          </w:tcPr>
          <w:p w14:paraId="58E1A72D" w14:textId="6962C931"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registro de entidades</w:t>
            </w:r>
          </w:p>
        </w:tc>
        <w:tc>
          <w:tcPr>
            <w:tcW w:w="1134" w:type="dxa"/>
            <w:shd w:val="clear" w:color="auto" w:fill="D9E2F3" w:themeFill="accent1" w:themeFillTint="33"/>
            <w:vAlign w:val="center"/>
          </w:tcPr>
          <w:p w14:paraId="63D73CBE" w14:textId="5B55C35A"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- 003</w:t>
            </w:r>
          </w:p>
        </w:tc>
        <w:tc>
          <w:tcPr>
            <w:tcW w:w="5947" w:type="dxa"/>
            <w:vAlign w:val="center"/>
          </w:tcPr>
          <w:p w14:paraId="5342253B" w14:textId="3059CD45"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 xml:space="preserve">Prueba de registro de </w:t>
            </w:r>
            <w:r w:rsidR="0004710C">
              <w:rPr>
                <w:rFonts w:asciiTheme="minorHAnsi" w:hAnsiTheme="minorHAnsi" w:cstheme="minorHAnsi"/>
              </w:rPr>
              <w:t>ambulancia</w:t>
            </w:r>
          </w:p>
        </w:tc>
      </w:tr>
      <w:tr w:rsidR="0059378C" w:rsidRPr="0059378C" w14:paraId="2169EA86" w14:textId="77777777" w:rsidTr="00F05161">
        <w:tc>
          <w:tcPr>
            <w:tcW w:w="1838" w:type="dxa"/>
            <w:shd w:val="clear" w:color="auto" w:fill="D5DCE4" w:themeFill="text2" w:themeFillTint="33"/>
            <w:vAlign w:val="center"/>
          </w:tcPr>
          <w:p w14:paraId="7ACC1A19" w14:textId="7029D1E5"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registro de entidades</w:t>
            </w:r>
          </w:p>
        </w:tc>
        <w:tc>
          <w:tcPr>
            <w:tcW w:w="1134" w:type="dxa"/>
            <w:shd w:val="clear" w:color="auto" w:fill="D9E2F3" w:themeFill="accent1" w:themeFillTint="33"/>
            <w:vAlign w:val="center"/>
          </w:tcPr>
          <w:p w14:paraId="03121F28" w14:textId="0322A87E"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- 004</w:t>
            </w:r>
          </w:p>
        </w:tc>
        <w:tc>
          <w:tcPr>
            <w:tcW w:w="5947" w:type="dxa"/>
            <w:vAlign w:val="center"/>
          </w:tcPr>
          <w:p w14:paraId="6941EE90" w14:textId="2C24F82C"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 xml:space="preserve">Prueba de registro de </w:t>
            </w:r>
            <w:r w:rsidR="0004710C">
              <w:rPr>
                <w:rFonts w:asciiTheme="minorHAnsi" w:hAnsiTheme="minorHAnsi" w:cstheme="minorHAnsi"/>
              </w:rPr>
              <w:t>conductor</w:t>
            </w:r>
          </w:p>
        </w:tc>
      </w:tr>
      <w:tr w:rsidR="0059378C" w:rsidRPr="0059378C" w14:paraId="6AE1D405" w14:textId="77777777" w:rsidTr="00F05161">
        <w:tc>
          <w:tcPr>
            <w:tcW w:w="1838" w:type="dxa"/>
            <w:shd w:val="clear" w:color="auto" w:fill="D5DCE4" w:themeFill="text2" w:themeFillTint="33"/>
            <w:vAlign w:val="center"/>
          </w:tcPr>
          <w:p w14:paraId="7756E9D9" w14:textId="08D28B30"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registro de entidades</w:t>
            </w:r>
          </w:p>
        </w:tc>
        <w:tc>
          <w:tcPr>
            <w:tcW w:w="1134" w:type="dxa"/>
            <w:shd w:val="clear" w:color="auto" w:fill="D9E2F3" w:themeFill="accent1" w:themeFillTint="33"/>
            <w:vAlign w:val="center"/>
          </w:tcPr>
          <w:p w14:paraId="5C561B7F" w14:textId="45A1499F"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- 005</w:t>
            </w:r>
          </w:p>
        </w:tc>
        <w:tc>
          <w:tcPr>
            <w:tcW w:w="5947" w:type="dxa"/>
            <w:vAlign w:val="center"/>
          </w:tcPr>
          <w:p w14:paraId="6E69C61A" w14:textId="411D6346"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 xml:space="preserve">Prueba de registro de </w:t>
            </w:r>
            <w:r w:rsidR="0004710C">
              <w:rPr>
                <w:rFonts w:asciiTheme="minorHAnsi" w:hAnsiTheme="minorHAnsi" w:cstheme="minorHAnsi"/>
              </w:rPr>
              <w:t>paramédico</w:t>
            </w:r>
          </w:p>
        </w:tc>
      </w:tr>
      <w:tr w:rsidR="0059378C" w:rsidRPr="0059378C" w14:paraId="260761D4" w14:textId="77777777" w:rsidTr="00F05161">
        <w:tc>
          <w:tcPr>
            <w:tcW w:w="1838" w:type="dxa"/>
            <w:shd w:val="clear" w:color="auto" w:fill="D5DCE4" w:themeFill="text2" w:themeFillTint="33"/>
            <w:vAlign w:val="center"/>
          </w:tcPr>
          <w:p w14:paraId="748FB854" w14:textId="7FAD49E3"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 xml:space="preserve">Módulo de </w:t>
            </w:r>
            <w:r w:rsidR="0004710C">
              <w:rPr>
                <w:rFonts w:asciiTheme="minorHAnsi" w:hAnsiTheme="minorHAnsi" w:cstheme="minorHAnsi"/>
                <w:b/>
              </w:rPr>
              <w:t>actualización</w:t>
            </w:r>
            <w:r w:rsidR="0004710C" w:rsidRPr="00F05161">
              <w:rPr>
                <w:rFonts w:asciiTheme="minorHAnsi" w:hAnsiTheme="minorHAnsi" w:cstheme="minorHAnsi"/>
                <w:b/>
              </w:rPr>
              <w:t xml:space="preserve"> </w:t>
            </w:r>
            <w:r w:rsidRPr="00F05161">
              <w:rPr>
                <w:rFonts w:asciiTheme="minorHAnsi" w:hAnsiTheme="minorHAnsi" w:cstheme="minorHAnsi"/>
                <w:b/>
              </w:rPr>
              <w:t>de entidades</w:t>
            </w:r>
          </w:p>
        </w:tc>
        <w:tc>
          <w:tcPr>
            <w:tcW w:w="1134" w:type="dxa"/>
            <w:shd w:val="clear" w:color="auto" w:fill="D9E2F3" w:themeFill="accent1" w:themeFillTint="33"/>
            <w:vAlign w:val="center"/>
          </w:tcPr>
          <w:p w14:paraId="489F59BD" w14:textId="5DFCE863"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- 006</w:t>
            </w:r>
          </w:p>
        </w:tc>
        <w:tc>
          <w:tcPr>
            <w:tcW w:w="5947" w:type="dxa"/>
            <w:vAlign w:val="center"/>
          </w:tcPr>
          <w:p w14:paraId="24427ECE" w14:textId="62CB3A6C"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 xml:space="preserve">Prueba de </w:t>
            </w:r>
            <w:r w:rsidR="0004710C">
              <w:rPr>
                <w:rFonts w:asciiTheme="minorHAnsi" w:hAnsiTheme="minorHAnsi" w:cstheme="minorHAnsi"/>
              </w:rPr>
              <w:t>modificar cliente</w:t>
            </w:r>
          </w:p>
        </w:tc>
      </w:tr>
      <w:tr w:rsidR="0059378C" w:rsidRPr="0059378C" w14:paraId="1CA66FE0" w14:textId="77777777" w:rsidTr="00F05161">
        <w:tc>
          <w:tcPr>
            <w:tcW w:w="1838" w:type="dxa"/>
            <w:shd w:val="clear" w:color="auto" w:fill="D5DCE4" w:themeFill="text2" w:themeFillTint="33"/>
            <w:vAlign w:val="center"/>
          </w:tcPr>
          <w:p w14:paraId="0440D650" w14:textId="474F4534"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lastRenderedPageBreak/>
              <w:t xml:space="preserve">Módulo de </w:t>
            </w:r>
            <w:r w:rsidR="0004710C">
              <w:rPr>
                <w:rFonts w:asciiTheme="minorHAnsi" w:hAnsiTheme="minorHAnsi" w:cstheme="minorHAnsi"/>
                <w:b/>
              </w:rPr>
              <w:t>actualización</w:t>
            </w:r>
            <w:r w:rsidR="0004710C" w:rsidRPr="00F05161">
              <w:rPr>
                <w:rFonts w:asciiTheme="minorHAnsi" w:hAnsiTheme="minorHAnsi" w:cstheme="minorHAnsi"/>
                <w:b/>
              </w:rPr>
              <w:t xml:space="preserve"> </w:t>
            </w:r>
            <w:r w:rsidRPr="00F05161">
              <w:rPr>
                <w:rFonts w:asciiTheme="minorHAnsi" w:hAnsiTheme="minorHAnsi" w:cstheme="minorHAnsi"/>
                <w:b/>
              </w:rPr>
              <w:t>de entidades</w:t>
            </w:r>
          </w:p>
        </w:tc>
        <w:tc>
          <w:tcPr>
            <w:tcW w:w="1134" w:type="dxa"/>
            <w:shd w:val="clear" w:color="auto" w:fill="D9E2F3" w:themeFill="accent1" w:themeFillTint="33"/>
            <w:vAlign w:val="center"/>
          </w:tcPr>
          <w:p w14:paraId="466A7BCD" w14:textId="29A917A1"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- 007</w:t>
            </w:r>
          </w:p>
        </w:tc>
        <w:tc>
          <w:tcPr>
            <w:tcW w:w="5947" w:type="dxa"/>
            <w:vAlign w:val="center"/>
          </w:tcPr>
          <w:p w14:paraId="7E1C3EE9" w14:textId="31C8D769" w:rsidR="0059378C" w:rsidRPr="0059378C" w:rsidRDefault="0004710C" w:rsidP="0059378C">
            <w:pPr>
              <w:spacing w:line="276" w:lineRule="auto"/>
              <w:jc w:val="center"/>
              <w:rPr>
                <w:rFonts w:asciiTheme="minorHAnsi" w:hAnsiTheme="minorHAnsi" w:cstheme="minorHAnsi"/>
              </w:rPr>
            </w:pPr>
            <w:r w:rsidRPr="0059378C">
              <w:rPr>
                <w:rFonts w:asciiTheme="minorHAnsi" w:hAnsiTheme="minorHAnsi" w:cstheme="minorHAnsi"/>
              </w:rPr>
              <w:t>Prueba modificar</w:t>
            </w:r>
            <w:r>
              <w:rPr>
                <w:rFonts w:asciiTheme="minorHAnsi" w:hAnsiTheme="minorHAnsi" w:cstheme="minorHAnsi"/>
              </w:rPr>
              <w:t xml:space="preserve"> ambulancia</w:t>
            </w:r>
          </w:p>
        </w:tc>
      </w:tr>
      <w:tr w:rsidR="0059378C" w:rsidRPr="0059378C" w14:paraId="69A3CA7A" w14:textId="77777777" w:rsidTr="00F05161">
        <w:tc>
          <w:tcPr>
            <w:tcW w:w="1838" w:type="dxa"/>
            <w:shd w:val="clear" w:color="auto" w:fill="D5DCE4" w:themeFill="text2" w:themeFillTint="33"/>
            <w:vAlign w:val="center"/>
          </w:tcPr>
          <w:p w14:paraId="711A1809" w14:textId="79CBB530"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 xml:space="preserve">Módulo de </w:t>
            </w:r>
            <w:r w:rsidR="0004710C">
              <w:rPr>
                <w:rFonts w:asciiTheme="minorHAnsi" w:hAnsiTheme="minorHAnsi" w:cstheme="minorHAnsi"/>
                <w:b/>
              </w:rPr>
              <w:t>actualización</w:t>
            </w:r>
            <w:r w:rsidRPr="00F05161">
              <w:rPr>
                <w:rFonts w:asciiTheme="minorHAnsi" w:hAnsiTheme="minorHAnsi" w:cstheme="minorHAnsi"/>
                <w:b/>
              </w:rPr>
              <w:t xml:space="preserve"> de entidades</w:t>
            </w:r>
          </w:p>
        </w:tc>
        <w:tc>
          <w:tcPr>
            <w:tcW w:w="1134" w:type="dxa"/>
            <w:shd w:val="clear" w:color="auto" w:fill="D9E2F3" w:themeFill="accent1" w:themeFillTint="33"/>
            <w:vAlign w:val="center"/>
          </w:tcPr>
          <w:p w14:paraId="111914FF" w14:textId="2F928EC4"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- 008</w:t>
            </w:r>
          </w:p>
        </w:tc>
        <w:tc>
          <w:tcPr>
            <w:tcW w:w="5947" w:type="dxa"/>
            <w:vAlign w:val="center"/>
          </w:tcPr>
          <w:p w14:paraId="0A473AB4" w14:textId="46D06EDE" w:rsidR="0059378C" w:rsidRPr="0059378C" w:rsidRDefault="0004710C" w:rsidP="0059378C">
            <w:pPr>
              <w:spacing w:line="276" w:lineRule="auto"/>
              <w:jc w:val="center"/>
              <w:rPr>
                <w:rFonts w:asciiTheme="minorHAnsi" w:hAnsiTheme="minorHAnsi" w:cstheme="minorHAnsi"/>
              </w:rPr>
            </w:pPr>
            <w:r w:rsidRPr="0059378C">
              <w:rPr>
                <w:rFonts w:asciiTheme="minorHAnsi" w:hAnsiTheme="minorHAnsi" w:cstheme="minorHAnsi"/>
              </w:rPr>
              <w:t>Prueba modificar</w:t>
            </w:r>
            <w:r>
              <w:rPr>
                <w:rFonts w:asciiTheme="minorHAnsi" w:hAnsiTheme="minorHAnsi" w:cstheme="minorHAnsi"/>
              </w:rPr>
              <w:t xml:space="preserve"> conductor</w:t>
            </w:r>
          </w:p>
        </w:tc>
      </w:tr>
      <w:tr w:rsidR="0059378C" w:rsidRPr="0059378C" w14:paraId="5EF0DA22" w14:textId="77777777" w:rsidTr="00F05161">
        <w:tc>
          <w:tcPr>
            <w:tcW w:w="1838" w:type="dxa"/>
            <w:shd w:val="clear" w:color="auto" w:fill="D5DCE4" w:themeFill="text2" w:themeFillTint="33"/>
            <w:vAlign w:val="center"/>
          </w:tcPr>
          <w:p w14:paraId="4B9BA846" w14:textId="1AD90630"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Consultas</w:t>
            </w:r>
          </w:p>
        </w:tc>
        <w:tc>
          <w:tcPr>
            <w:tcW w:w="1134" w:type="dxa"/>
            <w:shd w:val="clear" w:color="auto" w:fill="D9E2F3" w:themeFill="accent1" w:themeFillTint="33"/>
            <w:vAlign w:val="center"/>
          </w:tcPr>
          <w:p w14:paraId="2D936C3C" w14:textId="4A8B3939"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- 009</w:t>
            </w:r>
          </w:p>
        </w:tc>
        <w:tc>
          <w:tcPr>
            <w:tcW w:w="5947" w:type="dxa"/>
            <w:vAlign w:val="center"/>
          </w:tcPr>
          <w:p w14:paraId="0BABF55E" w14:textId="0F713845"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 xml:space="preserve">Prueba de consulta de </w:t>
            </w:r>
            <w:r w:rsidR="0004710C">
              <w:rPr>
                <w:rFonts w:asciiTheme="minorHAnsi" w:hAnsiTheme="minorHAnsi" w:cstheme="minorHAnsi"/>
              </w:rPr>
              <w:t>modificar paramédico</w:t>
            </w:r>
          </w:p>
        </w:tc>
      </w:tr>
      <w:tr w:rsidR="0059378C" w:rsidRPr="0059378C" w14:paraId="047E40B5" w14:textId="77777777" w:rsidTr="00F05161">
        <w:tc>
          <w:tcPr>
            <w:tcW w:w="1838" w:type="dxa"/>
            <w:shd w:val="clear" w:color="auto" w:fill="D5DCE4" w:themeFill="text2" w:themeFillTint="33"/>
            <w:vAlign w:val="center"/>
          </w:tcPr>
          <w:p w14:paraId="58ED3306" w14:textId="2AE31B56" w:rsidR="0059378C" w:rsidRPr="00F05161" w:rsidRDefault="0004710C" w:rsidP="0059378C">
            <w:pPr>
              <w:spacing w:line="276" w:lineRule="auto"/>
              <w:jc w:val="center"/>
              <w:rPr>
                <w:rFonts w:asciiTheme="minorHAnsi" w:hAnsiTheme="minorHAnsi" w:cstheme="minorHAnsi"/>
                <w:b/>
              </w:rPr>
            </w:pPr>
            <w:r w:rsidRPr="00F05161">
              <w:rPr>
                <w:rFonts w:asciiTheme="minorHAnsi" w:hAnsiTheme="minorHAnsi" w:cstheme="minorHAnsi"/>
                <w:b/>
              </w:rPr>
              <w:t>Módulo de Consultas</w:t>
            </w:r>
          </w:p>
        </w:tc>
        <w:tc>
          <w:tcPr>
            <w:tcW w:w="1134" w:type="dxa"/>
            <w:shd w:val="clear" w:color="auto" w:fill="D9E2F3" w:themeFill="accent1" w:themeFillTint="33"/>
            <w:vAlign w:val="center"/>
          </w:tcPr>
          <w:p w14:paraId="1ECB63DE" w14:textId="43CA5F58"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010</w:t>
            </w:r>
          </w:p>
        </w:tc>
        <w:tc>
          <w:tcPr>
            <w:tcW w:w="5947" w:type="dxa"/>
            <w:vAlign w:val="center"/>
          </w:tcPr>
          <w:p w14:paraId="7BC30AB2" w14:textId="4D68D451"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 xml:space="preserve">Prueba de </w:t>
            </w:r>
            <w:r w:rsidR="0004710C">
              <w:rPr>
                <w:rFonts w:asciiTheme="minorHAnsi" w:hAnsiTheme="minorHAnsi" w:cstheme="minorHAnsi"/>
              </w:rPr>
              <w:t>búsqueda de clientes</w:t>
            </w:r>
          </w:p>
        </w:tc>
      </w:tr>
      <w:tr w:rsidR="0059378C" w:rsidRPr="0059378C" w14:paraId="59CD6358" w14:textId="77777777" w:rsidTr="00F05161">
        <w:tc>
          <w:tcPr>
            <w:tcW w:w="1838" w:type="dxa"/>
            <w:shd w:val="clear" w:color="auto" w:fill="D5DCE4" w:themeFill="text2" w:themeFillTint="33"/>
            <w:vAlign w:val="center"/>
          </w:tcPr>
          <w:p w14:paraId="7A8524E9" w14:textId="5FB4D374"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Perfil</w:t>
            </w:r>
          </w:p>
        </w:tc>
        <w:tc>
          <w:tcPr>
            <w:tcW w:w="1134" w:type="dxa"/>
            <w:shd w:val="clear" w:color="auto" w:fill="D9E2F3" w:themeFill="accent1" w:themeFillTint="33"/>
            <w:vAlign w:val="center"/>
          </w:tcPr>
          <w:p w14:paraId="60E5F195" w14:textId="3BA2D718"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- 011</w:t>
            </w:r>
          </w:p>
        </w:tc>
        <w:tc>
          <w:tcPr>
            <w:tcW w:w="5947" w:type="dxa"/>
            <w:vAlign w:val="center"/>
          </w:tcPr>
          <w:p w14:paraId="7071D38B" w14:textId="5CF850AB"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Prueba de conexión a base de datos.</w:t>
            </w:r>
          </w:p>
        </w:tc>
      </w:tr>
      <w:tr w:rsidR="0059378C" w:rsidRPr="0059378C" w14:paraId="52228651" w14:textId="77777777" w:rsidTr="00F05161">
        <w:tc>
          <w:tcPr>
            <w:tcW w:w="1838" w:type="dxa"/>
            <w:shd w:val="clear" w:color="auto" w:fill="D5DCE4" w:themeFill="text2" w:themeFillTint="33"/>
            <w:vAlign w:val="center"/>
          </w:tcPr>
          <w:p w14:paraId="37691DE1" w14:textId="5E52F427" w:rsidR="0059378C" w:rsidRPr="00F05161" w:rsidRDefault="0004710C" w:rsidP="0059378C">
            <w:pPr>
              <w:spacing w:line="276" w:lineRule="auto"/>
              <w:jc w:val="center"/>
              <w:rPr>
                <w:rFonts w:asciiTheme="minorHAnsi" w:hAnsiTheme="minorHAnsi" w:cstheme="minorHAnsi"/>
                <w:b/>
              </w:rPr>
            </w:pPr>
            <w:r w:rsidRPr="00F05161">
              <w:rPr>
                <w:rFonts w:asciiTheme="minorHAnsi" w:hAnsiTheme="minorHAnsi" w:cstheme="minorHAnsi"/>
                <w:b/>
              </w:rPr>
              <w:t>Módulo de Consultas</w:t>
            </w:r>
          </w:p>
        </w:tc>
        <w:tc>
          <w:tcPr>
            <w:tcW w:w="1134" w:type="dxa"/>
            <w:shd w:val="clear" w:color="auto" w:fill="D9E2F3" w:themeFill="accent1" w:themeFillTint="33"/>
            <w:vAlign w:val="center"/>
          </w:tcPr>
          <w:p w14:paraId="56AC24B1" w14:textId="4C3CEB9E"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- 012</w:t>
            </w:r>
          </w:p>
        </w:tc>
        <w:tc>
          <w:tcPr>
            <w:tcW w:w="5947" w:type="dxa"/>
            <w:vAlign w:val="center"/>
          </w:tcPr>
          <w:p w14:paraId="25087FFB" w14:textId="196DE553"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Prueba de</w:t>
            </w:r>
            <w:r w:rsidR="0004710C">
              <w:rPr>
                <w:rFonts w:asciiTheme="minorHAnsi" w:hAnsiTheme="minorHAnsi" w:cstheme="minorHAnsi"/>
              </w:rPr>
              <w:t xml:space="preserve"> Consultar ambulancia</w:t>
            </w:r>
          </w:p>
        </w:tc>
      </w:tr>
      <w:tr w:rsidR="0059378C" w:rsidRPr="0059378C" w14:paraId="1F0F358D" w14:textId="77777777" w:rsidTr="00F05161">
        <w:tc>
          <w:tcPr>
            <w:tcW w:w="1838" w:type="dxa"/>
            <w:shd w:val="clear" w:color="auto" w:fill="D5DCE4" w:themeFill="text2" w:themeFillTint="33"/>
            <w:vAlign w:val="center"/>
          </w:tcPr>
          <w:p w14:paraId="1187ABDE" w14:textId="6CC6E5AE" w:rsidR="0059378C" w:rsidRPr="00F05161" w:rsidRDefault="0004710C" w:rsidP="0059378C">
            <w:pPr>
              <w:spacing w:line="276" w:lineRule="auto"/>
              <w:jc w:val="center"/>
              <w:rPr>
                <w:rFonts w:asciiTheme="minorHAnsi" w:hAnsiTheme="minorHAnsi" w:cstheme="minorHAnsi"/>
                <w:b/>
              </w:rPr>
            </w:pPr>
            <w:r w:rsidRPr="00F05161">
              <w:rPr>
                <w:rFonts w:asciiTheme="minorHAnsi" w:hAnsiTheme="minorHAnsi" w:cstheme="minorHAnsi"/>
                <w:b/>
              </w:rPr>
              <w:t>Módulo de Consultas</w:t>
            </w:r>
          </w:p>
        </w:tc>
        <w:tc>
          <w:tcPr>
            <w:tcW w:w="1134" w:type="dxa"/>
            <w:shd w:val="clear" w:color="auto" w:fill="D9E2F3" w:themeFill="accent1" w:themeFillTint="33"/>
            <w:vAlign w:val="center"/>
          </w:tcPr>
          <w:p w14:paraId="1CD92058" w14:textId="58FAF681"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- 013</w:t>
            </w:r>
          </w:p>
        </w:tc>
        <w:tc>
          <w:tcPr>
            <w:tcW w:w="5947" w:type="dxa"/>
            <w:vAlign w:val="center"/>
          </w:tcPr>
          <w:p w14:paraId="50BA8864" w14:textId="4DCEFEFE"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 xml:space="preserve">Prueba de </w:t>
            </w:r>
            <w:r w:rsidR="0004710C">
              <w:rPr>
                <w:rFonts w:asciiTheme="minorHAnsi" w:hAnsiTheme="minorHAnsi" w:cstheme="minorHAnsi"/>
              </w:rPr>
              <w:t>Consultar conductor</w:t>
            </w:r>
          </w:p>
        </w:tc>
      </w:tr>
      <w:tr w:rsidR="0059378C" w:rsidRPr="0059378C" w14:paraId="06689D5F" w14:textId="77777777" w:rsidTr="00F05161">
        <w:tc>
          <w:tcPr>
            <w:tcW w:w="1838" w:type="dxa"/>
            <w:shd w:val="clear" w:color="auto" w:fill="D5DCE4" w:themeFill="text2" w:themeFillTint="33"/>
            <w:vAlign w:val="center"/>
          </w:tcPr>
          <w:p w14:paraId="2586382B" w14:textId="236983A0"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Consultas</w:t>
            </w:r>
          </w:p>
        </w:tc>
        <w:tc>
          <w:tcPr>
            <w:tcW w:w="1134" w:type="dxa"/>
            <w:shd w:val="clear" w:color="auto" w:fill="D9E2F3" w:themeFill="accent1" w:themeFillTint="33"/>
            <w:vAlign w:val="center"/>
          </w:tcPr>
          <w:p w14:paraId="29258A36" w14:textId="62FBD2D7"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- 014</w:t>
            </w:r>
          </w:p>
        </w:tc>
        <w:tc>
          <w:tcPr>
            <w:tcW w:w="5947" w:type="dxa"/>
            <w:vAlign w:val="center"/>
          </w:tcPr>
          <w:p w14:paraId="20340320" w14:textId="6D0CFE81" w:rsidR="0059378C" w:rsidRPr="0059378C" w:rsidRDefault="0004710C" w:rsidP="0059378C">
            <w:pPr>
              <w:spacing w:line="276" w:lineRule="auto"/>
              <w:jc w:val="center"/>
              <w:rPr>
                <w:rFonts w:asciiTheme="minorHAnsi" w:hAnsiTheme="minorHAnsi" w:cstheme="minorHAnsi"/>
              </w:rPr>
            </w:pPr>
            <w:r>
              <w:rPr>
                <w:rFonts w:asciiTheme="minorHAnsi" w:hAnsiTheme="minorHAnsi" w:cstheme="minorHAnsi"/>
              </w:rPr>
              <w:t>Prueba consultar paramédico</w:t>
            </w:r>
          </w:p>
        </w:tc>
      </w:tr>
      <w:tr w:rsidR="0059378C" w:rsidRPr="0059378C" w14:paraId="5D8AF74C" w14:textId="77777777" w:rsidTr="00F05161">
        <w:tc>
          <w:tcPr>
            <w:tcW w:w="1838" w:type="dxa"/>
            <w:shd w:val="clear" w:color="auto" w:fill="D5DCE4" w:themeFill="text2" w:themeFillTint="33"/>
            <w:vAlign w:val="center"/>
          </w:tcPr>
          <w:p w14:paraId="7052E942" w14:textId="162AA988"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registro de entidades</w:t>
            </w:r>
          </w:p>
        </w:tc>
        <w:tc>
          <w:tcPr>
            <w:tcW w:w="1134" w:type="dxa"/>
            <w:shd w:val="clear" w:color="auto" w:fill="D9E2F3" w:themeFill="accent1" w:themeFillTint="33"/>
            <w:vAlign w:val="center"/>
          </w:tcPr>
          <w:p w14:paraId="37CB8416" w14:textId="2A3C1CD1"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024</w:t>
            </w:r>
          </w:p>
        </w:tc>
        <w:tc>
          <w:tcPr>
            <w:tcW w:w="5947" w:type="dxa"/>
            <w:vAlign w:val="center"/>
          </w:tcPr>
          <w:p w14:paraId="15970441" w14:textId="7126890C"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lang w:val="es-EC" w:eastAsia="es-EC"/>
              </w:rPr>
              <w:t>Prueba de Generar registro de pagos pendientes comunitarios</w:t>
            </w:r>
          </w:p>
        </w:tc>
      </w:tr>
      <w:tr w:rsidR="0059378C" w:rsidRPr="0059378C" w14:paraId="01F20625" w14:textId="77777777" w:rsidTr="00F05161">
        <w:tc>
          <w:tcPr>
            <w:tcW w:w="1838" w:type="dxa"/>
            <w:shd w:val="clear" w:color="auto" w:fill="D5DCE4" w:themeFill="text2" w:themeFillTint="33"/>
            <w:vAlign w:val="center"/>
          </w:tcPr>
          <w:p w14:paraId="373DF59A" w14:textId="7E76F116"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registro de entidades</w:t>
            </w:r>
          </w:p>
        </w:tc>
        <w:tc>
          <w:tcPr>
            <w:tcW w:w="1134" w:type="dxa"/>
            <w:shd w:val="clear" w:color="auto" w:fill="D9E2F3" w:themeFill="accent1" w:themeFillTint="33"/>
            <w:vAlign w:val="center"/>
          </w:tcPr>
          <w:p w14:paraId="5F03EA5D" w14:textId="201B29C4"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025</w:t>
            </w:r>
          </w:p>
        </w:tc>
        <w:tc>
          <w:tcPr>
            <w:tcW w:w="5947" w:type="dxa"/>
            <w:vAlign w:val="center"/>
          </w:tcPr>
          <w:p w14:paraId="3442CE53" w14:textId="5C9F1807"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Prueba de Guardar Registro General de pagos</w:t>
            </w:r>
          </w:p>
        </w:tc>
      </w:tr>
    </w:tbl>
    <w:p w14:paraId="12E012C8" w14:textId="30A1F6E8" w:rsidR="003477E8" w:rsidRDefault="003477E8" w:rsidP="1B02E7C4">
      <w:pPr>
        <w:spacing w:line="276" w:lineRule="auto"/>
        <w:ind w:left="709"/>
        <w:jc w:val="both"/>
        <w:rPr>
          <w:i/>
          <w:color w:val="0000FF"/>
        </w:rPr>
      </w:pPr>
    </w:p>
    <w:p w14:paraId="5089E305" w14:textId="5ACD992F" w:rsidR="0059378C" w:rsidRDefault="0059378C" w:rsidP="1B02E7C4">
      <w:pPr>
        <w:spacing w:line="276" w:lineRule="auto"/>
        <w:ind w:left="709"/>
        <w:jc w:val="both"/>
        <w:rPr>
          <w:i/>
          <w:color w:val="0000FF"/>
        </w:rPr>
      </w:pPr>
    </w:p>
    <w:p w14:paraId="6F9A7387" w14:textId="77777777" w:rsidR="0059378C" w:rsidRDefault="0059378C" w:rsidP="1B02E7C4">
      <w:pPr>
        <w:spacing w:line="276" w:lineRule="auto"/>
        <w:ind w:left="709"/>
        <w:jc w:val="both"/>
        <w:rPr>
          <w:i/>
          <w:color w:val="0000FF"/>
        </w:rPr>
      </w:pPr>
    </w:p>
    <w:p w14:paraId="12E012CC" w14:textId="003A1058" w:rsidR="003477E8" w:rsidRPr="003F5316" w:rsidRDefault="1B02E7C4" w:rsidP="001101B3">
      <w:pPr>
        <w:pStyle w:val="Ttulo1"/>
        <w:numPr>
          <w:ilvl w:val="0"/>
          <w:numId w:val="30"/>
        </w:numPr>
        <w:spacing w:before="0" w:after="0"/>
        <w:rPr>
          <w:rFonts w:ascii="Calibri" w:hAnsi="Calibri" w:cs="Book Antiqua"/>
          <w:sz w:val="28"/>
        </w:rPr>
      </w:pPr>
      <w:bookmarkStart w:id="17" w:name="_Toc461691032"/>
      <w:bookmarkStart w:id="18" w:name="_Toc75630707"/>
      <w:r w:rsidRPr="003477E8">
        <w:rPr>
          <w:rFonts w:ascii="Calibri" w:hAnsi="Calibri" w:cs="Book Antiqua"/>
          <w:sz w:val="28"/>
        </w:rPr>
        <w:t>Criterios de entrada y de salida</w:t>
      </w:r>
      <w:bookmarkEnd w:id="17"/>
      <w:bookmarkEnd w:id="18"/>
    </w:p>
    <w:p w14:paraId="12E012CD" w14:textId="77777777" w:rsidR="003477E8" w:rsidRPr="003477E8" w:rsidRDefault="1B02E7C4" w:rsidP="001101B3">
      <w:pPr>
        <w:pStyle w:val="Ttulo2"/>
        <w:numPr>
          <w:ilvl w:val="1"/>
          <w:numId w:val="30"/>
        </w:numPr>
        <w:ind w:left="1418"/>
        <w:rPr>
          <w:rFonts w:ascii="Calibri" w:hAnsi="Calibri" w:cs="Book Antiqua"/>
          <w:i w:val="0"/>
          <w:sz w:val="24"/>
        </w:rPr>
      </w:pPr>
      <w:bookmarkStart w:id="19" w:name="_Toc461691033"/>
      <w:bookmarkStart w:id="20" w:name="_Toc75630708"/>
      <w:r w:rsidRPr="003477E8">
        <w:rPr>
          <w:rFonts w:ascii="Calibri" w:hAnsi="Calibri" w:cs="Book Antiqua"/>
          <w:i w:val="0"/>
          <w:sz w:val="24"/>
        </w:rPr>
        <w:t>Criterio de entrada del plan de pruebas</w:t>
      </w:r>
      <w:bookmarkEnd w:id="19"/>
      <w:bookmarkEnd w:id="20"/>
    </w:p>
    <w:p w14:paraId="3C4FBE27" w14:textId="77777777" w:rsidR="00520109" w:rsidRPr="00520109" w:rsidRDefault="1CECE2E3" w:rsidP="1CECE2E3">
      <w:pPr>
        <w:spacing w:line="276" w:lineRule="auto"/>
        <w:ind w:left="709"/>
        <w:jc w:val="both"/>
        <w:rPr>
          <w:rFonts w:asciiTheme="minorHAnsi" w:eastAsiaTheme="minorEastAsia" w:hAnsiTheme="minorHAnsi" w:cstheme="minorBidi"/>
        </w:rPr>
      </w:pPr>
      <w:r w:rsidRPr="1CECE2E3">
        <w:rPr>
          <w:rFonts w:asciiTheme="minorHAnsi" w:eastAsiaTheme="minorEastAsia" w:hAnsiTheme="minorHAnsi" w:cstheme="minorBidi"/>
        </w:rPr>
        <w:t>Todo el paquete de código fuente está completo y ha sido revisado informalmente por el equipo de trabajo.</w:t>
      </w:r>
    </w:p>
    <w:p w14:paraId="5A3EC0B3" w14:textId="77777777" w:rsidR="00520109" w:rsidRPr="00520109" w:rsidRDefault="1CECE2E3" w:rsidP="1CECE2E3">
      <w:pPr>
        <w:spacing w:line="276" w:lineRule="auto"/>
        <w:ind w:left="709"/>
        <w:jc w:val="both"/>
        <w:rPr>
          <w:rFonts w:asciiTheme="minorHAnsi" w:eastAsiaTheme="minorEastAsia" w:hAnsiTheme="minorHAnsi" w:cstheme="minorBidi"/>
        </w:rPr>
      </w:pPr>
      <w:r w:rsidRPr="1CECE2E3">
        <w:rPr>
          <w:rFonts w:asciiTheme="minorHAnsi" w:eastAsiaTheme="minorEastAsia" w:hAnsiTheme="minorHAnsi" w:cstheme="minorBidi"/>
        </w:rPr>
        <w:t>Tener un entorno de pruebas adecuado.</w:t>
      </w:r>
    </w:p>
    <w:p w14:paraId="34736766" w14:textId="77777777" w:rsidR="00520109" w:rsidRPr="00520109" w:rsidRDefault="1CECE2E3" w:rsidP="1CECE2E3">
      <w:pPr>
        <w:spacing w:line="276" w:lineRule="auto"/>
        <w:ind w:left="709"/>
        <w:jc w:val="both"/>
        <w:rPr>
          <w:rFonts w:asciiTheme="minorHAnsi" w:eastAsiaTheme="minorEastAsia" w:hAnsiTheme="minorHAnsi" w:cstheme="minorBidi"/>
        </w:rPr>
      </w:pPr>
      <w:r w:rsidRPr="1CECE2E3">
        <w:rPr>
          <w:rFonts w:asciiTheme="minorHAnsi" w:eastAsiaTheme="minorEastAsia" w:hAnsiTheme="minorHAnsi" w:cstheme="minorBidi"/>
        </w:rPr>
        <w:t>Todas las herramientas están preparadas para las pruebas.</w:t>
      </w:r>
    </w:p>
    <w:p w14:paraId="4A527BC3" w14:textId="77777777" w:rsidR="00520109" w:rsidRPr="00520109" w:rsidRDefault="1CECE2E3" w:rsidP="1CECE2E3">
      <w:pPr>
        <w:spacing w:line="276" w:lineRule="auto"/>
        <w:ind w:left="709"/>
        <w:jc w:val="both"/>
        <w:rPr>
          <w:rFonts w:asciiTheme="minorHAnsi" w:eastAsiaTheme="minorEastAsia" w:hAnsiTheme="minorHAnsi" w:cstheme="minorBidi"/>
        </w:rPr>
      </w:pPr>
      <w:r w:rsidRPr="1CECE2E3">
        <w:rPr>
          <w:rFonts w:asciiTheme="minorHAnsi" w:eastAsiaTheme="minorEastAsia" w:hAnsiTheme="minorHAnsi" w:cstheme="minorBidi"/>
        </w:rPr>
        <w:t>Toda la base de datos esta creada de manera adecuada y los datos ingresan correctamente.</w:t>
      </w:r>
    </w:p>
    <w:p w14:paraId="5962BB29" w14:textId="77777777" w:rsidR="00520109" w:rsidRPr="00520109" w:rsidRDefault="1CECE2E3" w:rsidP="1CECE2E3">
      <w:pPr>
        <w:spacing w:line="276" w:lineRule="auto"/>
        <w:ind w:left="709"/>
        <w:jc w:val="both"/>
        <w:rPr>
          <w:rFonts w:asciiTheme="minorHAnsi" w:eastAsiaTheme="minorEastAsia" w:hAnsiTheme="minorHAnsi" w:cstheme="minorBidi"/>
        </w:rPr>
      </w:pPr>
      <w:r w:rsidRPr="1CECE2E3">
        <w:rPr>
          <w:rFonts w:asciiTheme="minorHAnsi" w:eastAsiaTheme="minorEastAsia" w:hAnsiTheme="minorHAnsi" w:cstheme="minorBidi"/>
        </w:rPr>
        <w:t>Conexión de base de datos con el paquete de código fuente de manera adecuada.</w:t>
      </w:r>
    </w:p>
    <w:p w14:paraId="3BB2ED22" w14:textId="77C85870" w:rsidR="00520109" w:rsidRPr="00520109" w:rsidRDefault="1CECE2E3" w:rsidP="1CECE2E3">
      <w:pPr>
        <w:spacing w:line="276" w:lineRule="auto"/>
        <w:ind w:left="709"/>
        <w:jc w:val="both"/>
        <w:rPr>
          <w:rFonts w:asciiTheme="minorHAnsi" w:eastAsiaTheme="minorEastAsia" w:hAnsiTheme="minorHAnsi" w:cstheme="minorBidi"/>
        </w:rPr>
      </w:pPr>
      <w:r w:rsidRPr="1CECE2E3">
        <w:rPr>
          <w:rFonts w:asciiTheme="minorHAnsi" w:eastAsiaTheme="minorEastAsia" w:hAnsiTheme="minorHAnsi" w:cstheme="minorBidi"/>
        </w:rPr>
        <w:t>Registros de usuarios</w:t>
      </w:r>
      <w:r w:rsidR="0004710C">
        <w:rPr>
          <w:rFonts w:asciiTheme="minorHAnsi" w:eastAsiaTheme="minorEastAsia" w:hAnsiTheme="minorHAnsi" w:cstheme="minorBidi"/>
        </w:rPr>
        <w:t xml:space="preserve"> y ambulancias </w:t>
      </w:r>
      <w:r w:rsidRPr="1CECE2E3">
        <w:rPr>
          <w:rFonts w:asciiTheme="minorHAnsi" w:eastAsiaTheme="minorEastAsia" w:hAnsiTheme="minorHAnsi" w:cstheme="minorBidi"/>
        </w:rPr>
        <w:t>correctamente guardados y funcionales.</w:t>
      </w:r>
    </w:p>
    <w:p w14:paraId="12E012D4" w14:textId="77777777" w:rsidR="003477E8" w:rsidRPr="003477E8" w:rsidRDefault="1B02E7C4" w:rsidP="001101B3">
      <w:pPr>
        <w:pStyle w:val="Ttulo2"/>
        <w:numPr>
          <w:ilvl w:val="1"/>
          <w:numId w:val="30"/>
        </w:numPr>
        <w:ind w:left="1418"/>
        <w:rPr>
          <w:rFonts w:ascii="Calibri" w:hAnsi="Calibri" w:cs="Book Antiqua"/>
          <w:i w:val="0"/>
          <w:sz w:val="24"/>
        </w:rPr>
      </w:pPr>
      <w:bookmarkStart w:id="21" w:name="_Toc75630709"/>
      <w:r w:rsidRPr="003477E8">
        <w:rPr>
          <w:rFonts w:ascii="Calibri" w:hAnsi="Calibri" w:cs="Book Antiqua"/>
          <w:i w:val="0"/>
          <w:sz w:val="24"/>
        </w:rPr>
        <w:t>Criterio de aceptación del plan de pruebas</w:t>
      </w:r>
      <w:bookmarkEnd w:id="21"/>
    </w:p>
    <w:p w14:paraId="23A196BB" w14:textId="77777777" w:rsidR="00432A56" w:rsidRPr="00432A56" w:rsidRDefault="1CECE2E3" w:rsidP="1CECE2E3">
      <w:pPr>
        <w:spacing w:line="276" w:lineRule="auto"/>
        <w:ind w:left="698"/>
        <w:jc w:val="both"/>
        <w:rPr>
          <w:rFonts w:asciiTheme="minorHAnsi" w:eastAsiaTheme="minorEastAsia" w:hAnsiTheme="minorHAnsi" w:cstheme="minorBidi"/>
        </w:rPr>
      </w:pPr>
      <w:r w:rsidRPr="1CECE2E3">
        <w:rPr>
          <w:rFonts w:asciiTheme="minorHAnsi" w:eastAsiaTheme="minorEastAsia" w:hAnsiTheme="minorHAnsi" w:cstheme="minorBidi"/>
        </w:rPr>
        <w:t>100% de la ejecución de las pruebas especificadas al inicio de la iteración son completadas exitosamente.</w:t>
      </w:r>
    </w:p>
    <w:p w14:paraId="092039F6" w14:textId="77777777" w:rsidR="00432A56" w:rsidRPr="00432A56" w:rsidRDefault="1CECE2E3" w:rsidP="1CECE2E3">
      <w:pPr>
        <w:spacing w:line="276" w:lineRule="auto"/>
        <w:ind w:left="698"/>
        <w:jc w:val="both"/>
        <w:rPr>
          <w:rFonts w:asciiTheme="minorHAnsi" w:eastAsiaTheme="minorEastAsia" w:hAnsiTheme="minorHAnsi" w:cstheme="minorBidi"/>
        </w:rPr>
      </w:pPr>
      <w:r w:rsidRPr="1CECE2E3">
        <w:rPr>
          <w:rFonts w:asciiTheme="minorHAnsi" w:eastAsiaTheme="minorEastAsia" w:hAnsiTheme="minorHAnsi" w:cstheme="minorBidi"/>
        </w:rPr>
        <w:lastRenderedPageBreak/>
        <w:t>100% de los defectos de prioridad crítica resueltos.</w:t>
      </w:r>
    </w:p>
    <w:p w14:paraId="52B9A399" w14:textId="77777777" w:rsidR="00432A56" w:rsidRPr="00432A56" w:rsidRDefault="1CECE2E3" w:rsidP="1CECE2E3">
      <w:pPr>
        <w:spacing w:line="276" w:lineRule="auto"/>
        <w:ind w:left="698"/>
        <w:jc w:val="both"/>
        <w:rPr>
          <w:rFonts w:asciiTheme="minorHAnsi" w:eastAsiaTheme="minorEastAsia" w:hAnsiTheme="minorHAnsi" w:cstheme="minorBidi"/>
        </w:rPr>
      </w:pPr>
      <w:r w:rsidRPr="1CECE2E3">
        <w:rPr>
          <w:rFonts w:asciiTheme="minorHAnsi" w:eastAsiaTheme="minorEastAsia" w:hAnsiTheme="minorHAnsi" w:cstheme="minorBidi"/>
        </w:rPr>
        <w:t>100% en pruebas de registros.</w:t>
      </w:r>
    </w:p>
    <w:p w14:paraId="36C5FF8C" w14:textId="77777777" w:rsidR="00432A56" w:rsidRPr="00432A56" w:rsidRDefault="1CECE2E3" w:rsidP="1CECE2E3">
      <w:pPr>
        <w:spacing w:line="276" w:lineRule="auto"/>
        <w:ind w:left="698"/>
        <w:jc w:val="both"/>
        <w:rPr>
          <w:rFonts w:asciiTheme="minorHAnsi" w:eastAsiaTheme="minorEastAsia" w:hAnsiTheme="minorHAnsi" w:cstheme="minorBidi"/>
        </w:rPr>
      </w:pPr>
      <w:r w:rsidRPr="1CECE2E3">
        <w:rPr>
          <w:rFonts w:asciiTheme="minorHAnsi" w:eastAsiaTheme="minorEastAsia" w:hAnsiTheme="minorHAnsi" w:cstheme="minorBidi"/>
        </w:rPr>
        <w:t xml:space="preserve">100% conexión a la base de datos. </w:t>
      </w:r>
    </w:p>
    <w:p w14:paraId="64E964F7" w14:textId="77777777" w:rsidR="00432A56" w:rsidRPr="00432A56" w:rsidRDefault="1CECE2E3" w:rsidP="1CECE2E3">
      <w:pPr>
        <w:spacing w:line="276" w:lineRule="auto"/>
        <w:ind w:left="698"/>
        <w:jc w:val="both"/>
        <w:rPr>
          <w:rFonts w:asciiTheme="minorHAnsi" w:eastAsiaTheme="minorEastAsia" w:hAnsiTheme="minorHAnsi" w:cstheme="minorBidi"/>
        </w:rPr>
      </w:pPr>
      <w:r w:rsidRPr="1CECE2E3">
        <w:rPr>
          <w:rFonts w:asciiTheme="minorHAnsi" w:eastAsiaTheme="minorEastAsia" w:hAnsiTheme="minorHAnsi" w:cstheme="minorBidi"/>
        </w:rPr>
        <w:t>100% consulta de datos.</w:t>
      </w:r>
    </w:p>
    <w:p w14:paraId="68D34007" w14:textId="3B9C4B7F" w:rsidR="00432A56" w:rsidRPr="00432A56" w:rsidRDefault="1CECE2E3" w:rsidP="1CECE2E3">
      <w:pPr>
        <w:spacing w:line="276" w:lineRule="auto"/>
        <w:ind w:left="698"/>
        <w:jc w:val="both"/>
        <w:rPr>
          <w:rFonts w:asciiTheme="minorHAnsi" w:eastAsiaTheme="minorEastAsia" w:hAnsiTheme="minorHAnsi" w:cstheme="minorBidi"/>
        </w:rPr>
      </w:pPr>
      <w:r w:rsidRPr="1CECE2E3">
        <w:rPr>
          <w:rFonts w:asciiTheme="minorHAnsi" w:eastAsiaTheme="minorEastAsia" w:hAnsiTheme="minorHAnsi" w:cstheme="minorBidi"/>
        </w:rPr>
        <w:t xml:space="preserve">100% generando registros </w:t>
      </w:r>
      <w:r w:rsidR="0004710C">
        <w:rPr>
          <w:rFonts w:asciiTheme="minorHAnsi" w:eastAsiaTheme="minorEastAsia" w:hAnsiTheme="minorHAnsi" w:cstheme="minorBidi"/>
        </w:rPr>
        <w:t>de consulta</w:t>
      </w:r>
    </w:p>
    <w:p w14:paraId="12E012D9" w14:textId="0B4C46C1" w:rsidR="003477E8" w:rsidRPr="00432A56" w:rsidRDefault="1CECE2E3" w:rsidP="1CECE2E3">
      <w:pPr>
        <w:spacing w:line="276" w:lineRule="auto"/>
        <w:ind w:left="698"/>
        <w:jc w:val="both"/>
        <w:rPr>
          <w:rFonts w:asciiTheme="minorHAnsi" w:eastAsiaTheme="minorEastAsia" w:hAnsiTheme="minorHAnsi" w:cstheme="minorBidi"/>
        </w:rPr>
      </w:pPr>
      <w:r w:rsidRPr="1CECE2E3">
        <w:rPr>
          <w:rFonts w:asciiTheme="minorHAnsi" w:eastAsiaTheme="minorEastAsia" w:hAnsiTheme="minorHAnsi" w:cstheme="minorBidi"/>
        </w:rPr>
        <w:t>100% en inicios de sesión sin colapso.</w:t>
      </w:r>
    </w:p>
    <w:p w14:paraId="12E012DA" w14:textId="77777777" w:rsidR="003477E8" w:rsidRPr="003477E8" w:rsidRDefault="003477E8" w:rsidP="001101B3">
      <w:pPr>
        <w:pStyle w:val="Ttulo2"/>
        <w:numPr>
          <w:ilvl w:val="1"/>
          <w:numId w:val="30"/>
        </w:numPr>
        <w:ind w:left="1418"/>
        <w:rPr>
          <w:rFonts w:ascii="Calibri" w:hAnsi="Calibri" w:cs="Book Antiqua"/>
          <w:i w:val="0"/>
          <w:sz w:val="24"/>
        </w:rPr>
      </w:pPr>
      <w:bookmarkStart w:id="22" w:name="_Toc75630710"/>
      <w:r w:rsidRPr="003477E8">
        <w:rPr>
          <w:rFonts w:ascii="Calibri" w:hAnsi="Calibri" w:cs="Book Antiqua"/>
          <w:i w:val="0"/>
          <w:sz w:val="24"/>
        </w:rPr>
        <w:t>Criterio de suspensión y reanudación</w:t>
      </w:r>
      <w:bookmarkEnd w:id="22"/>
    </w:p>
    <w:p w14:paraId="12E012DB" w14:textId="4C1776EF" w:rsidR="003477E8" w:rsidRPr="00FE6830" w:rsidRDefault="1CECE2E3" w:rsidP="1CECE2E3">
      <w:pPr>
        <w:spacing w:line="276" w:lineRule="auto"/>
        <w:ind w:left="698"/>
        <w:jc w:val="both"/>
        <w:rPr>
          <w:rFonts w:asciiTheme="minorHAnsi" w:eastAsiaTheme="minorEastAsia" w:hAnsiTheme="minorHAnsi" w:cstheme="minorBidi"/>
        </w:rPr>
      </w:pPr>
      <w:r w:rsidRPr="1CECE2E3">
        <w:rPr>
          <w:rFonts w:asciiTheme="minorHAnsi" w:eastAsiaTheme="minorEastAsia" w:hAnsiTheme="minorHAnsi" w:cstheme="minorBidi"/>
        </w:rPr>
        <w:t>El entorno de pruebas no es lo suficientemente estable para confiar en los resultados. Cada prueba se hizo debidamente con satisfacción, pero con usuarios moderados en el servidor, los resultados con un alto índice de interacciones no se pueden confiar ya que los errores pueden surgir en bajo nivel de porcentaje, pero solucionable.</w:t>
      </w:r>
    </w:p>
    <w:p w14:paraId="12E012E1" w14:textId="77777777" w:rsidR="003477E8" w:rsidRPr="00BF7A4D" w:rsidRDefault="003477E8" w:rsidP="003477E8">
      <w:pPr>
        <w:spacing w:before="240" w:line="276" w:lineRule="auto"/>
        <w:jc w:val="both"/>
        <w:rPr>
          <w:rFonts w:ascii="Arial" w:hAnsi="Arial" w:cs="Arial"/>
          <w:sz w:val="22"/>
          <w:szCs w:val="22"/>
        </w:rPr>
      </w:pPr>
    </w:p>
    <w:p w14:paraId="12E012E2" w14:textId="77777777" w:rsidR="003477E8" w:rsidRPr="003477E8" w:rsidRDefault="1B02E7C4" w:rsidP="001101B3">
      <w:pPr>
        <w:pStyle w:val="Ttulo1"/>
        <w:numPr>
          <w:ilvl w:val="0"/>
          <w:numId w:val="30"/>
        </w:numPr>
        <w:spacing w:before="0" w:after="0"/>
        <w:rPr>
          <w:rFonts w:ascii="Calibri" w:hAnsi="Calibri" w:cs="Book Antiqua"/>
          <w:sz w:val="28"/>
        </w:rPr>
      </w:pPr>
      <w:bookmarkStart w:id="23" w:name="_Toc461691034"/>
      <w:bookmarkStart w:id="24" w:name="_Toc75630711"/>
      <w:r w:rsidRPr="003477E8">
        <w:rPr>
          <w:rFonts w:ascii="Calibri" w:hAnsi="Calibri" w:cs="Book Antiqua"/>
          <w:sz w:val="28"/>
        </w:rPr>
        <w:t>Entregables</w:t>
      </w:r>
      <w:bookmarkEnd w:id="23"/>
      <w:bookmarkEnd w:id="24"/>
    </w:p>
    <w:p w14:paraId="12E012E3" w14:textId="77777777" w:rsidR="003477E8" w:rsidRPr="00BF7A4D" w:rsidRDefault="003477E8" w:rsidP="003477E8">
      <w:pPr>
        <w:spacing w:line="276" w:lineRule="auto"/>
        <w:ind w:left="284"/>
        <w:jc w:val="both"/>
        <w:rPr>
          <w:rFonts w:ascii="Arial" w:hAnsi="Arial" w:cs="Arial"/>
          <w:sz w:val="22"/>
          <w:szCs w:val="22"/>
        </w:rPr>
      </w:pPr>
    </w:p>
    <w:p w14:paraId="12E012E5" w14:textId="77777777" w:rsidR="003477E8" w:rsidRPr="00025B2A" w:rsidRDefault="003477E8" w:rsidP="001101B3">
      <w:pPr>
        <w:pStyle w:val="Ttulo2"/>
        <w:numPr>
          <w:ilvl w:val="1"/>
          <w:numId w:val="30"/>
        </w:numPr>
        <w:ind w:left="1418"/>
        <w:rPr>
          <w:rFonts w:ascii="Calibri" w:hAnsi="Calibri" w:cs="Book Antiqua"/>
          <w:i w:val="0"/>
          <w:sz w:val="24"/>
        </w:rPr>
      </w:pPr>
      <w:bookmarkStart w:id="25" w:name="_Toc75630712"/>
      <w:r w:rsidRPr="00025B2A">
        <w:rPr>
          <w:rFonts w:ascii="Calibri" w:hAnsi="Calibri" w:cs="Book Antiqua"/>
          <w:i w:val="0"/>
          <w:sz w:val="24"/>
        </w:rPr>
        <w:t>Protocolo de pruebas</w:t>
      </w:r>
      <w:bookmarkEnd w:id="25"/>
    </w:p>
    <w:p w14:paraId="12E012E6" w14:textId="77777777" w:rsidR="003477E8" w:rsidRPr="00BF7A4D" w:rsidRDefault="003477E8" w:rsidP="003477E8">
      <w:pPr>
        <w:spacing w:line="276" w:lineRule="auto"/>
        <w:jc w:val="both"/>
        <w:rPr>
          <w:rFonts w:ascii="Arial" w:hAnsi="Arial" w:cs="Arial"/>
          <w:sz w:val="22"/>
          <w:szCs w:val="22"/>
        </w:rPr>
      </w:pPr>
    </w:p>
    <w:p w14:paraId="51E742B2" w14:textId="23C125C8" w:rsidR="7A001883" w:rsidRDefault="1CECE2E3" w:rsidP="1CECE2E3">
      <w:pPr>
        <w:pStyle w:val="Prrafodelista"/>
        <w:numPr>
          <w:ilvl w:val="0"/>
          <w:numId w:val="3"/>
        </w:numPr>
        <w:jc w:val="both"/>
        <w:rPr>
          <w:rFonts w:asciiTheme="minorHAnsi" w:eastAsiaTheme="minorEastAsia" w:hAnsiTheme="minorHAnsi" w:cstheme="minorBidi"/>
          <w:lang w:val="es"/>
        </w:rPr>
      </w:pPr>
      <w:r w:rsidRPr="1CECE2E3">
        <w:rPr>
          <w:rFonts w:asciiTheme="minorHAnsi" w:eastAsiaTheme="minorEastAsia" w:hAnsiTheme="minorHAnsi" w:cstheme="minorBidi"/>
          <w:lang w:val="es"/>
        </w:rPr>
        <w:t>Inicio de sesión: El usuario ingresa correctamente al sistema.</w:t>
      </w:r>
    </w:p>
    <w:p w14:paraId="690D976D" w14:textId="69CC63BD" w:rsidR="7A001883" w:rsidRDefault="1CECE2E3" w:rsidP="1CECE2E3">
      <w:pPr>
        <w:pStyle w:val="Prrafodelista"/>
        <w:numPr>
          <w:ilvl w:val="0"/>
          <w:numId w:val="3"/>
        </w:numPr>
        <w:jc w:val="both"/>
        <w:rPr>
          <w:rFonts w:asciiTheme="minorHAnsi" w:eastAsiaTheme="minorEastAsia" w:hAnsiTheme="minorHAnsi" w:cstheme="minorBidi"/>
          <w:lang w:val="es"/>
        </w:rPr>
      </w:pPr>
      <w:r w:rsidRPr="1CECE2E3">
        <w:rPr>
          <w:rFonts w:asciiTheme="minorHAnsi" w:eastAsiaTheme="minorEastAsia" w:hAnsiTheme="minorHAnsi" w:cstheme="minorBidi"/>
          <w:lang w:val="es"/>
        </w:rPr>
        <w:t xml:space="preserve">Registro de </w:t>
      </w:r>
      <w:r w:rsidR="00EE5887">
        <w:rPr>
          <w:rFonts w:asciiTheme="minorHAnsi" w:eastAsiaTheme="minorEastAsia" w:hAnsiTheme="minorHAnsi" w:cstheme="minorBidi"/>
          <w:lang w:val="es"/>
        </w:rPr>
        <w:t>cliente</w:t>
      </w:r>
      <w:r w:rsidRPr="1CECE2E3">
        <w:rPr>
          <w:rFonts w:asciiTheme="minorHAnsi" w:eastAsiaTheme="minorEastAsia" w:hAnsiTheme="minorHAnsi" w:cstheme="minorBidi"/>
          <w:lang w:val="es"/>
        </w:rPr>
        <w:t xml:space="preserve">: Se registra correctamente el </w:t>
      </w:r>
      <w:r w:rsidR="00EE5887">
        <w:rPr>
          <w:rFonts w:asciiTheme="minorHAnsi" w:eastAsiaTheme="minorEastAsia" w:hAnsiTheme="minorHAnsi" w:cstheme="minorBidi"/>
          <w:lang w:val="es"/>
        </w:rPr>
        <w:t>cliente</w:t>
      </w:r>
      <w:r w:rsidRPr="1CECE2E3">
        <w:rPr>
          <w:rFonts w:asciiTheme="minorHAnsi" w:eastAsiaTheme="minorEastAsia" w:hAnsiTheme="minorHAnsi" w:cstheme="minorBidi"/>
          <w:lang w:val="es"/>
        </w:rPr>
        <w:t xml:space="preserve"> y además el sistema tendrá un modelo de ficha de ingreso</w:t>
      </w:r>
      <w:r w:rsidR="00EE5887">
        <w:rPr>
          <w:rFonts w:asciiTheme="minorHAnsi" w:eastAsiaTheme="minorEastAsia" w:hAnsiTheme="minorHAnsi" w:cstheme="minorBidi"/>
          <w:lang w:val="es"/>
        </w:rPr>
        <w:t>.</w:t>
      </w:r>
    </w:p>
    <w:p w14:paraId="01F8BEF4" w14:textId="53F666B0" w:rsidR="7A001883" w:rsidRDefault="1CECE2E3" w:rsidP="1CECE2E3">
      <w:pPr>
        <w:pStyle w:val="Prrafodelista"/>
        <w:numPr>
          <w:ilvl w:val="0"/>
          <w:numId w:val="3"/>
        </w:numPr>
        <w:jc w:val="both"/>
        <w:rPr>
          <w:rFonts w:asciiTheme="minorHAnsi" w:eastAsiaTheme="minorEastAsia" w:hAnsiTheme="minorHAnsi" w:cstheme="minorBidi"/>
          <w:lang w:val="es"/>
        </w:rPr>
      </w:pPr>
      <w:r w:rsidRPr="1CECE2E3">
        <w:rPr>
          <w:rFonts w:asciiTheme="minorHAnsi" w:eastAsiaTheme="minorEastAsia" w:hAnsiTheme="minorHAnsi" w:cstheme="minorBidi"/>
          <w:lang w:val="es"/>
        </w:rPr>
        <w:t xml:space="preserve">Registro de </w:t>
      </w:r>
      <w:r w:rsidR="00EE5887">
        <w:rPr>
          <w:rFonts w:asciiTheme="minorHAnsi" w:eastAsiaTheme="minorEastAsia" w:hAnsiTheme="minorHAnsi" w:cstheme="minorBidi"/>
          <w:lang w:val="es"/>
        </w:rPr>
        <w:t>ambulancia</w:t>
      </w:r>
      <w:r w:rsidRPr="1CECE2E3">
        <w:rPr>
          <w:rFonts w:asciiTheme="minorHAnsi" w:eastAsiaTheme="minorEastAsia" w:hAnsiTheme="minorHAnsi" w:cstheme="minorBidi"/>
          <w:lang w:val="es"/>
        </w:rPr>
        <w:t xml:space="preserve">: Se registra exitosamente </w:t>
      </w:r>
      <w:r w:rsidR="00EE5887">
        <w:rPr>
          <w:rFonts w:asciiTheme="minorHAnsi" w:eastAsiaTheme="minorEastAsia" w:hAnsiTheme="minorHAnsi" w:cstheme="minorBidi"/>
          <w:lang w:val="es"/>
        </w:rPr>
        <w:t xml:space="preserve">las ambulancias </w:t>
      </w:r>
      <w:r w:rsidRPr="1CECE2E3">
        <w:rPr>
          <w:rFonts w:asciiTheme="minorHAnsi" w:eastAsiaTheme="minorEastAsia" w:hAnsiTheme="minorHAnsi" w:cstheme="minorBidi"/>
          <w:lang w:val="es"/>
        </w:rPr>
        <w:t xml:space="preserve">y además el sistema </w:t>
      </w:r>
      <w:r w:rsidR="00EE5887">
        <w:rPr>
          <w:rFonts w:asciiTheme="minorHAnsi" w:eastAsiaTheme="minorEastAsia" w:hAnsiTheme="minorHAnsi" w:cstheme="minorBidi"/>
          <w:lang w:val="es"/>
        </w:rPr>
        <w:t xml:space="preserve">los ordena por código. </w:t>
      </w:r>
    </w:p>
    <w:p w14:paraId="7A058D2B" w14:textId="0A26E479" w:rsidR="7A001883" w:rsidRDefault="1CECE2E3" w:rsidP="1CECE2E3">
      <w:pPr>
        <w:pStyle w:val="Prrafodelista"/>
        <w:numPr>
          <w:ilvl w:val="0"/>
          <w:numId w:val="3"/>
        </w:numPr>
        <w:jc w:val="both"/>
        <w:rPr>
          <w:rFonts w:asciiTheme="minorHAnsi" w:eastAsiaTheme="minorEastAsia" w:hAnsiTheme="minorHAnsi" w:cstheme="minorBidi"/>
          <w:lang w:val="es"/>
        </w:rPr>
      </w:pPr>
      <w:r w:rsidRPr="1CECE2E3">
        <w:rPr>
          <w:rFonts w:asciiTheme="minorHAnsi" w:eastAsiaTheme="minorEastAsia" w:hAnsiTheme="minorHAnsi" w:cstheme="minorBidi"/>
          <w:lang w:val="es"/>
        </w:rPr>
        <w:t xml:space="preserve">Registro de </w:t>
      </w:r>
      <w:r w:rsidR="00EE5887">
        <w:rPr>
          <w:rFonts w:asciiTheme="minorHAnsi" w:eastAsiaTheme="minorEastAsia" w:hAnsiTheme="minorHAnsi" w:cstheme="minorBidi"/>
          <w:lang w:val="es"/>
        </w:rPr>
        <w:t>conductor</w:t>
      </w:r>
      <w:r w:rsidRPr="1CECE2E3">
        <w:rPr>
          <w:rFonts w:asciiTheme="minorHAnsi" w:eastAsiaTheme="minorEastAsia" w:hAnsiTheme="minorHAnsi" w:cstheme="minorBidi"/>
          <w:lang w:val="es"/>
        </w:rPr>
        <w:t xml:space="preserve">: El </w:t>
      </w:r>
      <w:r w:rsidR="00EE5887">
        <w:rPr>
          <w:rFonts w:asciiTheme="minorHAnsi" w:eastAsiaTheme="minorEastAsia" w:hAnsiTheme="minorHAnsi" w:cstheme="minorBidi"/>
          <w:lang w:val="es"/>
        </w:rPr>
        <w:t>conductor</w:t>
      </w:r>
      <w:r w:rsidRPr="1CECE2E3">
        <w:rPr>
          <w:rFonts w:asciiTheme="minorHAnsi" w:eastAsiaTheme="minorEastAsia" w:hAnsiTheme="minorHAnsi" w:cstheme="minorBidi"/>
          <w:lang w:val="es"/>
        </w:rPr>
        <w:t xml:space="preserve"> se registra exitosamente y el sistema tendrá un modelo de ficha de ingreso</w:t>
      </w:r>
      <w:r w:rsidR="00EE5887">
        <w:rPr>
          <w:rFonts w:asciiTheme="minorHAnsi" w:eastAsiaTheme="minorEastAsia" w:hAnsiTheme="minorHAnsi" w:cstheme="minorBidi"/>
          <w:lang w:val="es"/>
        </w:rPr>
        <w:t>.</w:t>
      </w:r>
    </w:p>
    <w:p w14:paraId="74F36710" w14:textId="20DF51CD" w:rsidR="7A001883" w:rsidRDefault="00EE5887" w:rsidP="1CECE2E3">
      <w:pPr>
        <w:pStyle w:val="Prrafodelista"/>
        <w:numPr>
          <w:ilvl w:val="0"/>
          <w:numId w:val="3"/>
        </w:numPr>
        <w:jc w:val="both"/>
        <w:rPr>
          <w:rFonts w:asciiTheme="minorHAnsi" w:eastAsiaTheme="minorEastAsia" w:hAnsiTheme="minorHAnsi" w:cstheme="minorBidi"/>
          <w:lang w:val="es"/>
        </w:rPr>
      </w:pPr>
      <w:r>
        <w:rPr>
          <w:rFonts w:asciiTheme="minorHAnsi" w:eastAsiaTheme="minorEastAsia" w:hAnsiTheme="minorHAnsi" w:cstheme="minorBidi"/>
          <w:lang w:val="es"/>
        </w:rPr>
        <w:t>Actualización</w:t>
      </w:r>
      <w:r w:rsidR="1CECE2E3" w:rsidRPr="1CECE2E3">
        <w:rPr>
          <w:rFonts w:asciiTheme="minorHAnsi" w:eastAsiaTheme="minorEastAsia" w:hAnsiTheme="minorHAnsi" w:cstheme="minorBidi"/>
          <w:lang w:val="es"/>
        </w:rPr>
        <w:t xml:space="preserve"> de </w:t>
      </w:r>
      <w:r>
        <w:rPr>
          <w:rFonts w:asciiTheme="minorHAnsi" w:eastAsiaTheme="minorEastAsia" w:hAnsiTheme="minorHAnsi" w:cstheme="minorBidi"/>
          <w:lang w:val="es"/>
        </w:rPr>
        <w:t>cliente</w:t>
      </w:r>
      <w:r w:rsidR="1CECE2E3" w:rsidRPr="1CECE2E3">
        <w:rPr>
          <w:rFonts w:asciiTheme="minorHAnsi" w:eastAsiaTheme="minorEastAsia" w:hAnsiTheme="minorHAnsi" w:cstheme="minorBidi"/>
          <w:lang w:val="es"/>
        </w:rPr>
        <w:t xml:space="preserve">: Se ha ingresado </w:t>
      </w:r>
      <w:r>
        <w:rPr>
          <w:rFonts w:asciiTheme="minorHAnsi" w:eastAsiaTheme="minorEastAsia" w:hAnsiTheme="minorHAnsi" w:cstheme="minorBidi"/>
          <w:lang w:val="es"/>
        </w:rPr>
        <w:t>actualizado correctamente los datos del cliente.</w:t>
      </w:r>
    </w:p>
    <w:p w14:paraId="7A1EBD1B" w14:textId="2919C161" w:rsidR="7A001883" w:rsidRDefault="00EE5887" w:rsidP="1CECE2E3">
      <w:pPr>
        <w:pStyle w:val="Prrafodelista"/>
        <w:numPr>
          <w:ilvl w:val="0"/>
          <w:numId w:val="3"/>
        </w:numPr>
        <w:jc w:val="both"/>
        <w:rPr>
          <w:rFonts w:asciiTheme="minorHAnsi" w:eastAsiaTheme="minorEastAsia" w:hAnsiTheme="minorHAnsi" w:cstheme="minorBidi"/>
          <w:color w:val="000000" w:themeColor="text1"/>
          <w:lang w:val="es"/>
        </w:rPr>
      </w:pPr>
      <w:r>
        <w:rPr>
          <w:rFonts w:asciiTheme="minorHAnsi" w:eastAsiaTheme="minorEastAsia" w:hAnsiTheme="minorHAnsi" w:cstheme="minorBidi"/>
          <w:lang w:val="es"/>
        </w:rPr>
        <w:t>Actualización</w:t>
      </w:r>
      <w:r w:rsidRPr="1CECE2E3">
        <w:rPr>
          <w:rFonts w:asciiTheme="minorHAnsi" w:eastAsiaTheme="minorEastAsia" w:hAnsiTheme="minorHAnsi" w:cstheme="minorBidi"/>
          <w:lang w:val="es"/>
        </w:rPr>
        <w:t xml:space="preserve"> </w:t>
      </w:r>
      <w:r w:rsidR="1CECE2E3" w:rsidRPr="1CECE2E3">
        <w:rPr>
          <w:rFonts w:asciiTheme="minorHAnsi" w:eastAsiaTheme="minorEastAsia" w:hAnsiTheme="minorHAnsi" w:cstheme="minorBidi"/>
          <w:lang w:val="es"/>
        </w:rPr>
        <w:t xml:space="preserve">de </w:t>
      </w:r>
      <w:r>
        <w:rPr>
          <w:rFonts w:asciiTheme="minorHAnsi" w:eastAsiaTheme="minorEastAsia" w:hAnsiTheme="minorHAnsi" w:cstheme="minorBidi"/>
          <w:lang w:val="es"/>
        </w:rPr>
        <w:t>ambulancia</w:t>
      </w:r>
      <w:r w:rsidR="1CECE2E3" w:rsidRPr="1CECE2E3">
        <w:rPr>
          <w:rFonts w:asciiTheme="minorHAnsi" w:eastAsiaTheme="minorEastAsia" w:hAnsiTheme="minorHAnsi" w:cstheme="minorBidi"/>
          <w:lang w:val="es"/>
        </w:rPr>
        <w:t>:</w:t>
      </w:r>
      <w:r w:rsidR="1CECE2E3" w:rsidRPr="1CECE2E3">
        <w:rPr>
          <w:rFonts w:asciiTheme="minorHAnsi" w:eastAsiaTheme="minorEastAsia" w:hAnsiTheme="minorHAnsi" w:cstheme="minorBidi"/>
          <w:b/>
          <w:bCs/>
          <w:color w:val="000000" w:themeColor="text1"/>
          <w:sz w:val="28"/>
          <w:szCs w:val="28"/>
          <w:lang w:val="es"/>
        </w:rPr>
        <w:t xml:space="preserve"> </w:t>
      </w:r>
      <w:r w:rsidR="1CECE2E3" w:rsidRPr="1CECE2E3">
        <w:rPr>
          <w:rFonts w:asciiTheme="minorHAnsi" w:eastAsiaTheme="minorEastAsia" w:hAnsiTheme="minorHAnsi" w:cstheme="minorBidi"/>
          <w:color w:val="000000" w:themeColor="text1"/>
          <w:lang w:val="es"/>
        </w:rPr>
        <w:t xml:space="preserve">Se ha </w:t>
      </w:r>
      <w:r>
        <w:rPr>
          <w:rFonts w:asciiTheme="minorHAnsi" w:eastAsiaTheme="minorEastAsia" w:hAnsiTheme="minorHAnsi" w:cstheme="minorBidi"/>
          <w:lang w:val="es"/>
        </w:rPr>
        <w:t>actualizado correctamente los datos de</w:t>
      </w:r>
      <w:r>
        <w:rPr>
          <w:rFonts w:asciiTheme="minorHAnsi" w:eastAsiaTheme="minorEastAsia" w:hAnsiTheme="minorHAnsi" w:cstheme="minorBidi"/>
          <w:lang w:val="es"/>
        </w:rPr>
        <w:t xml:space="preserve"> la ambulancia</w:t>
      </w:r>
      <w:r>
        <w:rPr>
          <w:rFonts w:asciiTheme="minorHAnsi" w:eastAsiaTheme="minorEastAsia" w:hAnsiTheme="minorHAnsi" w:cstheme="minorBidi"/>
          <w:lang w:val="es"/>
        </w:rPr>
        <w:t>.</w:t>
      </w:r>
    </w:p>
    <w:p w14:paraId="26726A90" w14:textId="2A40301F" w:rsidR="7A001883" w:rsidRDefault="00EE5887" w:rsidP="22190039">
      <w:pPr>
        <w:pStyle w:val="Prrafodelista"/>
        <w:numPr>
          <w:ilvl w:val="0"/>
          <w:numId w:val="3"/>
        </w:numPr>
        <w:jc w:val="both"/>
        <w:rPr>
          <w:rFonts w:asciiTheme="minorHAnsi" w:eastAsiaTheme="minorEastAsia" w:hAnsiTheme="minorHAnsi" w:cstheme="minorBidi"/>
          <w:lang w:val="es"/>
        </w:rPr>
      </w:pPr>
      <w:r>
        <w:rPr>
          <w:rFonts w:asciiTheme="minorHAnsi" w:eastAsiaTheme="minorEastAsia" w:hAnsiTheme="minorHAnsi" w:cstheme="minorBidi"/>
          <w:lang w:val="es"/>
        </w:rPr>
        <w:t>Actualización</w:t>
      </w:r>
      <w:r w:rsidRPr="1CECE2E3">
        <w:rPr>
          <w:rFonts w:asciiTheme="minorHAnsi" w:eastAsiaTheme="minorEastAsia" w:hAnsiTheme="minorHAnsi" w:cstheme="minorBidi"/>
          <w:lang w:val="es"/>
        </w:rPr>
        <w:t xml:space="preserve"> </w:t>
      </w:r>
      <w:r w:rsidR="22190039" w:rsidRPr="22190039">
        <w:rPr>
          <w:rFonts w:asciiTheme="minorHAnsi" w:eastAsiaTheme="minorEastAsia" w:hAnsiTheme="minorHAnsi" w:cstheme="minorBidi"/>
          <w:lang w:val="es"/>
        </w:rPr>
        <w:t xml:space="preserve">de </w:t>
      </w:r>
      <w:r>
        <w:rPr>
          <w:rFonts w:asciiTheme="minorHAnsi" w:eastAsiaTheme="minorEastAsia" w:hAnsiTheme="minorHAnsi" w:cstheme="minorBidi"/>
          <w:lang w:val="es"/>
        </w:rPr>
        <w:t>conductor</w:t>
      </w:r>
      <w:r w:rsidR="22190039" w:rsidRPr="22190039">
        <w:rPr>
          <w:rFonts w:asciiTheme="minorHAnsi" w:eastAsiaTheme="minorEastAsia" w:hAnsiTheme="minorHAnsi" w:cstheme="minorBidi"/>
          <w:lang w:val="es"/>
        </w:rPr>
        <w:t>:</w:t>
      </w:r>
      <w:r w:rsidR="22190039" w:rsidRPr="22190039">
        <w:rPr>
          <w:rFonts w:asciiTheme="minorHAnsi" w:eastAsiaTheme="minorEastAsia" w:hAnsiTheme="minorHAnsi" w:cstheme="minorBidi"/>
          <w:b/>
          <w:bCs/>
          <w:color w:val="000000" w:themeColor="text1"/>
          <w:sz w:val="28"/>
          <w:szCs w:val="28"/>
          <w:lang w:val="es"/>
        </w:rPr>
        <w:t xml:space="preserve"> </w:t>
      </w:r>
      <w:r w:rsidR="22190039" w:rsidRPr="22190039">
        <w:rPr>
          <w:rFonts w:asciiTheme="minorHAnsi" w:eastAsiaTheme="minorEastAsia" w:hAnsiTheme="minorHAnsi" w:cstheme="minorBidi"/>
          <w:color w:val="000000" w:themeColor="text1"/>
          <w:lang w:val="es"/>
        </w:rPr>
        <w:t xml:space="preserve">Se ha </w:t>
      </w:r>
      <w:r>
        <w:rPr>
          <w:rFonts w:asciiTheme="minorHAnsi" w:eastAsiaTheme="minorEastAsia" w:hAnsiTheme="minorHAnsi" w:cstheme="minorBidi"/>
          <w:lang w:val="es"/>
        </w:rPr>
        <w:t xml:space="preserve">actualizado correctamente los datos del </w:t>
      </w:r>
      <w:r>
        <w:rPr>
          <w:rFonts w:asciiTheme="minorHAnsi" w:eastAsiaTheme="minorEastAsia" w:hAnsiTheme="minorHAnsi" w:cstheme="minorBidi"/>
          <w:lang w:val="es"/>
        </w:rPr>
        <w:t>conductor</w:t>
      </w:r>
      <w:r>
        <w:rPr>
          <w:rFonts w:asciiTheme="minorHAnsi" w:eastAsiaTheme="minorEastAsia" w:hAnsiTheme="minorHAnsi" w:cstheme="minorBidi"/>
          <w:lang w:val="es"/>
        </w:rPr>
        <w:t>.</w:t>
      </w:r>
    </w:p>
    <w:p w14:paraId="02913123" w14:textId="5B9A55D3" w:rsidR="7A001883" w:rsidRDefault="00EE5887" w:rsidP="22190039">
      <w:pPr>
        <w:pStyle w:val="Prrafodelista"/>
        <w:numPr>
          <w:ilvl w:val="0"/>
          <w:numId w:val="3"/>
        </w:numPr>
        <w:jc w:val="both"/>
        <w:rPr>
          <w:rFonts w:asciiTheme="minorHAnsi" w:eastAsiaTheme="minorEastAsia" w:hAnsiTheme="minorHAnsi" w:cstheme="minorBidi"/>
          <w:color w:val="000000" w:themeColor="text1"/>
          <w:lang w:val="es"/>
        </w:rPr>
      </w:pPr>
      <w:r>
        <w:rPr>
          <w:rFonts w:asciiTheme="minorHAnsi" w:eastAsiaTheme="minorEastAsia" w:hAnsiTheme="minorHAnsi" w:cstheme="minorBidi"/>
          <w:lang w:val="es"/>
        </w:rPr>
        <w:t>Actualización</w:t>
      </w:r>
      <w:r w:rsidRPr="1CECE2E3">
        <w:rPr>
          <w:rFonts w:asciiTheme="minorHAnsi" w:eastAsiaTheme="minorEastAsia" w:hAnsiTheme="minorHAnsi" w:cstheme="minorBidi"/>
          <w:lang w:val="es"/>
        </w:rPr>
        <w:t xml:space="preserve"> </w:t>
      </w:r>
      <w:r w:rsidR="22190039" w:rsidRPr="22190039">
        <w:rPr>
          <w:rFonts w:asciiTheme="minorHAnsi" w:eastAsiaTheme="minorEastAsia" w:hAnsiTheme="minorHAnsi" w:cstheme="minorBidi"/>
          <w:lang w:val="es"/>
        </w:rPr>
        <w:t xml:space="preserve">de </w:t>
      </w:r>
      <w:r>
        <w:rPr>
          <w:rFonts w:asciiTheme="minorHAnsi" w:eastAsiaTheme="minorEastAsia" w:hAnsiTheme="minorHAnsi" w:cstheme="minorBidi"/>
          <w:lang w:val="es"/>
        </w:rPr>
        <w:t>paramédico</w:t>
      </w:r>
      <w:r w:rsidR="22190039" w:rsidRPr="22190039">
        <w:rPr>
          <w:rFonts w:asciiTheme="minorHAnsi" w:eastAsiaTheme="minorEastAsia" w:hAnsiTheme="minorHAnsi" w:cstheme="minorBidi"/>
          <w:lang w:val="es"/>
        </w:rPr>
        <w:t>:</w:t>
      </w:r>
      <w:r w:rsidR="22190039" w:rsidRPr="22190039">
        <w:rPr>
          <w:rFonts w:asciiTheme="minorHAnsi" w:eastAsiaTheme="minorEastAsia" w:hAnsiTheme="minorHAnsi" w:cstheme="minorBidi"/>
          <w:b/>
          <w:bCs/>
          <w:color w:val="000000" w:themeColor="text1"/>
          <w:sz w:val="28"/>
          <w:szCs w:val="28"/>
          <w:lang w:val="es"/>
        </w:rPr>
        <w:t xml:space="preserve"> </w:t>
      </w:r>
      <w:r w:rsidR="22190039" w:rsidRPr="22190039">
        <w:rPr>
          <w:rFonts w:asciiTheme="minorHAnsi" w:eastAsiaTheme="minorEastAsia" w:hAnsiTheme="minorHAnsi" w:cstheme="minorBidi"/>
          <w:color w:val="000000" w:themeColor="text1"/>
          <w:lang w:val="es"/>
        </w:rPr>
        <w:t xml:space="preserve">Se ha </w:t>
      </w:r>
      <w:r>
        <w:rPr>
          <w:rFonts w:asciiTheme="minorHAnsi" w:eastAsiaTheme="minorEastAsia" w:hAnsiTheme="minorHAnsi" w:cstheme="minorBidi"/>
          <w:lang w:val="es"/>
        </w:rPr>
        <w:t>actualizado correctamente los datos del</w:t>
      </w:r>
      <w:r>
        <w:rPr>
          <w:rFonts w:asciiTheme="minorHAnsi" w:eastAsiaTheme="minorEastAsia" w:hAnsiTheme="minorHAnsi" w:cstheme="minorBidi"/>
          <w:lang w:val="es"/>
        </w:rPr>
        <w:t xml:space="preserve"> paramédico</w:t>
      </w:r>
      <w:r>
        <w:rPr>
          <w:rFonts w:asciiTheme="minorHAnsi" w:eastAsiaTheme="minorEastAsia" w:hAnsiTheme="minorHAnsi" w:cstheme="minorBidi"/>
          <w:lang w:val="es"/>
        </w:rPr>
        <w:t>.</w:t>
      </w:r>
      <w:r w:rsidR="22190039" w:rsidRPr="22190039">
        <w:rPr>
          <w:rFonts w:asciiTheme="minorHAnsi" w:eastAsiaTheme="minorEastAsia" w:hAnsiTheme="minorHAnsi" w:cstheme="minorBidi"/>
          <w:color w:val="000000" w:themeColor="text1"/>
          <w:lang w:val="es"/>
        </w:rPr>
        <w:t xml:space="preserve"> </w:t>
      </w:r>
    </w:p>
    <w:p w14:paraId="77637D34" w14:textId="323AEC25" w:rsidR="7A001883" w:rsidRDefault="00EE5887" w:rsidP="22190039">
      <w:pPr>
        <w:pStyle w:val="Prrafodelista"/>
        <w:numPr>
          <w:ilvl w:val="0"/>
          <w:numId w:val="3"/>
        </w:numPr>
        <w:jc w:val="both"/>
        <w:rPr>
          <w:rFonts w:asciiTheme="minorHAnsi" w:eastAsiaTheme="minorEastAsia" w:hAnsiTheme="minorHAnsi" w:cstheme="minorBidi"/>
          <w:color w:val="000000" w:themeColor="text1"/>
          <w:lang w:val="es"/>
        </w:rPr>
      </w:pPr>
      <w:r>
        <w:rPr>
          <w:rFonts w:asciiTheme="minorHAnsi" w:eastAsiaTheme="minorEastAsia" w:hAnsiTheme="minorHAnsi" w:cstheme="minorBidi"/>
          <w:lang w:val="es"/>
        </w:rPr>
        <w:t>Consulta de clientes</w:t>
      </w:r>
      <w:r w:rsidR="22190039" w:rsidRPr="22190039">
        <w:rPr>
          <w:rFonts w:asciiTheme="minorHAnsi" w:eastAsiaTheme="minorEastAsia" w:hAnsiTheme="minorHAnsi" w:cstheme="minorBidi"/>
          <w:lang w:val="es"/>
        </w:rPr>
        <w:t xml:space="preserve">: </w:t>
      </w:r>
      <w:r w:rsidR="22190039" w:rsidRPr="22190039">
        <w:rPr>
          <w:rFonts w:asciiTheme="minorHAnsi" w:eastAsiaTheme="minorEastAsia" w:hAnsiTheme="minorHAnsi" w:cstheme="minorBidi"/>
          <w:color w:val="000000" w:themeColor="text1"/>
          <w:lang w:val="es"/>
        </w:rPr>
        <w:t xml:space="preserve">El sistema </w:t>
      </w:r>
      <w:r>
        <w:rPr>
          <w:rFonts w:asciiTheme="minorHAnsi" w:eastAsiaTheme="minorEastAsia" w:hAnsiTheme="minorHAnsi" w:cstheme="minorBidi"/>
          <w:color w:val="000000" w:themeColor="text1"/>
          <w:lang w:val="es"/>
        </w:rPr>
        <w:t>puede buscar clientes en específicos con el número de cédula.</w:t>
      </w:r>
    </w:p>
    <w:p w14:paraId="5EB4424A" w14:textId="62C56800" w:rsidR="7A001883" w:rsidRDefault="22190039" w:rsidP="22190039">
      <w:pPr>
        <w:pStyle w:val="Prrafodelista"/>
        <w:numPr>
          <w:ilvl w:val="0"/>
          <w:numId w:val="3"/>
        </w:numPr>
        <w:jc w:val="both"/>
        <w:rPr>
          <w:rFonts w:asciiTheme="minorHAnsi" w:eastAsiaTheme="minorEastAsia" w:hAnsiTheme="minorHAnsi" w:cstheme="minorBidi"/>
          <w:lang w:val="es"/>
        </w:rPr>
      </w:pPr>
      <w:r w:rsidRPr="22190039">
        <w:rPr>
          <w:rFonts w:asciiTheme="minorHAnsi" w:eastAsiaTheme="minorEastAsia" w:hAnsiTheme="minorHAnsi" w:cstheme="minorBidi"/>
          <w:lang w:val="es"/>
        </w:rPr>
        <w:t xml:space="preserve">Conexión a base de datos: </w:t>
      </w:r>
      <w:r w:rsidRPr="22190039">
        <w:rPr>
          <w:rFonts w:asciiTheme="minorHAnsi" w:eastAsiaTheme="minorEastAsia" w:hAnsiTheme="minorHAnsi" w:cstheme="minorBidi"/>
        </w:rPr>
        <w:t>El usuario se conectó correctamente a la base de datos.</w:t>
      </w:r>
    </w:p>
    <w:p w14:paraId="4B3BE7D1" w14:textId="7767AA79" w:rsidR="7A001883" w:rsidRDefault="22190039" w:rsidP="22190039">
      <w:pPr>
        <w:pStyle w:val="Prrafodelista"/>
        <w:numPr>
          <w:ilvl w:val="0"/>
          <w:numId w:val="3"/>
        </w:numPr>
        <w:jc w:val="both"/>
        <w:rPr>
          <w:rFonts w:asciiTheme="minorHAnsi" w:eastAsiaTheme="minorEastAsia" w:hAnsiTheme="minorHAnsi" w:cstheme="minorBidi"/>
          <w:lang w:val="es"/>
        </w:rPr>
      </w:pPr>
      <w:r w:rsidRPr="22190039">
        <w:rPr>
          <w:rFonts w:asciiTheme="minorHAnsi" w:eastAsiaTheme="minorEastAsia" w:hAnsiTheme="minorHAnsi" w:cstheme="minorBidi"/>
          <w:lang w:val="es"/>
        </w:rPr>
        <w:t xml:space="preserve">Consultar </w:t>
      </w:r>
      <w:r w:rsidR="00EE5887">
        <w:rPr>
          <w:rFonts w:asciiTheme="minorHAnsi" w:eastAsiaTheme="minorEastAsia" w:hAnsiTheme="minorHAnsi" w:cstheme="minorBidi"/>
          <w:lang w:val="es"/>
        </w:rPr>
        <w:t>ambulancia</w:t>
      </w:r>
      <w:r w:rsidRPr="22190039">
        <w:rPr>
          <w:rFonts w:asciiTheme="minorHAnsi" w:eastAsiaTheme="minorEastAsia" w:hAnsiTheme="minorHAnsi" w:cstheme="minorBidi"/>
          <w:lang w:val="es"/>
        </w:rPr>
        <w:t>: Se espera que el sistema realice la consulta, mostrando los datos de</w:t>
      </w:r>
      <w:r w:rsidR="00EE5887">
        <w:rPr>
          <w:rFonts w:asciiTheme="minorHAnsi" w:eastAsiaTheme="minorEastAsia" w:hAnsiTheme="minorHAnsi" w:cstheme="minorBidi"/>
          <w:lang w:val="es"/>
        </w:rPr>
        <w:t xml:space="preserve"> las ambulancias</w:t>
      </w:r>
      <w:r w:rsidR="005B13BA">
        <w:rPr>
          <w:rFonts w:asciiTheme="minorHAnsi" w:eastAsiaTheme="minorEastAsia" w:hAnsiTheme="minorHAnsi" w:cstheme="minorBidi"/>
          <w:lang w:val="es"/>
        </w:rPr>
        <w:t>.</w:t>
      </w:r>
    </w:p>
    <w:p w14:paraId="5C809D46" w14:textId="5535C338" w:rsidR="1CECE2E3" w:rsidRDefault="22190039" w:rsidP="22190039">
      <w:pPr>
        <w:pStyle w:val="Prrafodelista"/>
        <w:numPr>
          <w:ilvl w:val="0"/>
          <w:numId w:val="3"/>
        </w:numPr>
        <w:jc w:val="both"/>
        <w:rPr>
          <w:rFonts w:asciiTheme="minorHAnsi" w:eastAsiaTheme="minorEastAsia" w:hAnsiTheme="minorHAnsi" w:cstheme="minorBidi"/>
          <w:lang w:val="es-419"/>
        </w:rPr>
      </w:pPr>
      <w:r w:rsidRPr="22190039">
        <w:rPr>
          <w:rFonts w:asciiTheme="minorHAnsi" w:eastAsiaTheme="minorEastAsia" w:hAnsiTheme="minorHAnsi" w:cstheme="minorBidi"/>
          <w:lang w:val="es"/>
        </w:rPr>
        <w:t xml:space="preserve">Consultar </w:t>
      </w:r>
      <w:r w:rsidR="00EE5887">
        <w:rPr>
          <w:rFonts w:asciiTheme="minorHAnsi" w:eastAsiaTheme="minorEastAsia" w:hAnsiTheme="minorHAnsi" w:cstheme="minorBidi"/>
          <w:lang w:val="es"/>
        </w:rPr>
        <w:t>conductor</w:t>
      </w:r>
      <w:r w:rsidRPr="22190039">
        <w:rPr>
          <w:rFonts w:asciiTheme="minorHAnsi" w:eastAsiaTheme="minorEastAsia" w:hAnsiTheme="minorHAnsi" w:cstheme="minorBidi"/>
          <w:lang w:val="es"/>
        </w:rPr>
        <w:t xml:space="preserve">: </w:t>
      </w:r>
      <w:r w:rsidRPr="22190039">
        <w:rPr>
          <w:rFonts w:asciiTheme="minorHAnsi" w:eastAsiaTheme="minorEastAsia" w:hAnsiTheme="minorHAnsi" w:cstheme="minorBidi"/>
          <w:lang w:val="es-419"/>
        </w:rPr>
        <w:t xml:space="preserve">El sistema realiza la consulta correspondiente y muestra los datos del </w:t>
      </w:r>
      <w:r w:rsidR="00EE5887">
        <w:rPr>
          <w:rFonts w:asciiTheme="minorHAnsi" w:eastAsiaTheme="minorEastAsia" w:hAnsiTheme="minorHAnsi" w:cstheme="minorBidi"/>
          <w:lang w:val="es-419"/>
        </w:rPr>
        <w:t>conductor.</w:t>
      </w:r>
    </w:p>
    <w:p w14:paraId="26095202" w14:textId="771B48F9" w:rsidR="1CECE2E3" w:rsidRDefault="22190039" w:rsidP="22190039">
      <w:pPr>
        <w:pStyle w:val="Prrafodelista"/>
        <w:numPr>
          <w:ilvl w:val="0"/>
          <w:numId w:val="3"/>
        </w:numPr>
        <w:jc w:val="both"/>
        <w:rPr>
          <w:rFonts w:asciiTheme="minorHAnsi" w:eastAsiaTheme="minorEastAsia" w:hAnsiTheme="minorHAnsi" w:cstheme="minorBidi"/>
          <w:lang w:val="es-419"/>
        </w:rPr>
      </w:pPr>
      <w:r w:rsidRPr="22190039">
        <w:rPr>
          <w:rFonts w:asciiTheme="minorHAnsi" w:eastAsiaTheme="minorEastAsia" w:hAnsiTheme="minorHAnsi" w:cstheme="minorBidi"/>
          <w:lang w:val="es"/>
        </w:rPr>
        <w:t xml:space="preserve">Consultar </w:t>
      </w:r>
      <w:r w:rsidR="00EE5887">
        <w:rPr>
          <w:rFonts w:asciiTheme="minorHAnsi" w:eastAsiaTheme="minorEastAsia" w:hAnsiTheme="minorHAnsi" w:cstheme="minorBidi"/>
          <w:lang w:val="es"/>
        </w:rPr>
        <w:t>paramédico</w:t>
      </w:r>
      <w:r w:rsidRPr="22190039">
        <w:rPr>
          <w:rFonts w:asciiTheme="minorHAnsi" w:eastAsiaTheme="minorEastAsia" w:hAnsiTheme="minorHAnsi" w:cstheme="minorBidi"/>
          <w:lang w:val="es"/>
        </w:rPr>
        <w:t xml:space="preserve">: </w:t>
      </w:r>
      <w:r w:rsidRPr="22190039">
        <w:rPr>
          <w:rFonts w:asciiTheme="minorHAnsi" w:eastAsiaTheme="minorEastAsia" w:hAnsiTheme="minorHAnsi" w:cstheme="minorBidi"/>
          <w:lang w:val="es-419"/>
        </w:rPr>
        <w:t xml:space="preserve">El sistema realiza la consulta correspondiente y muestra los datos de </w:t>
      </w:r>
      <w:r w:rsidR="00EE5887">
        <w:rPr>
          <w:rFonts w:asciiTheme="minorHAnsi" w:eastAsiaTheme="minorEastAsia" w:hAnsiTheme="minorHAnsi" w:cstheme="minorBidi"/>
          <w:lang w:val="es-419"/>
        </w:rPr>
        <w:t>paramédico.</w:t>
      </w:r>
    </w:p>
    <w:p w14:paraId="41500633" w14:textId="152E7090" w:rsidR="6368F454" w:rsidRDefault="22190039" w:rsidP="22190039">
      <w:pPr>
        <w:pStyle w:val="Prrafodelista"/>
        <w:numPr>
          <w:ilvl w:val="0"/>
          <w:numId w:val="3"/>
        </w:numPr>
        <w:jc w:val="both"/>
        <w:rPr>
          <w:rFonts w:asciiTheme="minorHAnsi" w:eastAsiaTheme="minorEastAsia" w:hAnsiTheme="minorHAnsi" w:cstheme="minorBidi"/>
          <w:color w:val="000000" w:themeColor="text1"/>
          <w:lang w:val="es-419"/>
        </w:rPr>
      </w:pPr>
      <w:r w:rsidRPr="22190039">
        <w:rPr>
          <w:rFonts w:asciiTheme="minorHAnsi" w:eastAsiaTheme="minorEastAsia" w:hAnsiTheme="minorHAnsi" w:cstheme="minorBidi"/>
          <w:lang w:val="es"/>
        </w:rPr>
        <w:t xml:space="preserve">Consultar registro financiero de gastos comunitarios: </w:t>
      </w:r>
      <w:r w:rsidRPr="22190039">
        <w:rPr>
          <w:rFonts w:asciiTheme="minorHAnsi" w:eastAsiaTheme="minorEastAsia" w:hAnsiTheme="minorHAnsi" w:cstheme="minorBidi"/>
          <w:color w:val="000000" w:themeColor="text1"/>
          <w:lang w:val="es"/>
        </w:rPr>
        <w:t>Se ha consultado correctamente el registro financiero de gastos comunitarios.</w:t>
      </w:r>
    </w:p>
    <w:p w14:paraId="5917D496" w14:textId="65FD642A" w:rsidR="6368F454" w:rsidRDefault="22190039" w:rsidP="22190039">
      <w:pPr>
        <w:pStyle w:val="Prrafodelista"/>
        <w:numPr>
          <w:ilvl w:val="0"/>
          <w:numId w:val="3"/>
        </w:numPr>
        <w:jc w:val="both"/>
        <w:rPr>
          <w:rFonts w:asciiTheme="minorHAnsi" w:eastAsiaTheme="minorEastAsia" w:hAnsiTheme="minorHAnsi" w:cstheme="minorBidi"/>
          <w:color w:val="000000" w:themeColor="text1"/>
          <w:lang w:val="es-419"/>
        </w:rPr>
      </w:pPr>
      <w:r w:rsidRPr="22190039">
        <w:rPr>
          <w:rFonts w:asciiTheme="minorHAnsi" w:eastAsiaTheme="minorEastAsia" w:hAnsiTheme="minorHAnsi" w:cstheme="minorBidi"/>
          <w:lang w:val="es"/>
        </w:rPr>
        <w:t xml:space="preserve">Consultar gastos de los propietarios: </w:t>
      </w:r>
      <w:r w:rsidRPr="22190039">
        <w:rPr>
          <w:rFonts w:asciiTheme="minorHAnsi" w:eastAsiaTheme="minorEastAsia" w:hAnsiTheme="minorHAnsi" w:cstheme="minorBidi"/>
          <w:color w:val="000000" w:themeColor="text1"/>
          <w:lang w:val="es"/>
        </w:rPr>
        <w:t xml:space="preserve">Se ha </w:t>
      </w:r>
      <w:r w:rsidRPr="22190039">
        <w:rPr>
          <w:rFonts w:asciiTheme="minorHAnsi" w:eastAsiaTheme="minorEastAsia" w:hAnsiTheme="minorHAnsi" w:cstheme="minorBidi"/>
          <w:lang w:val="es"/>
        </w:rPr>
        <w:t>consultado correctamente los gastos de los propietarios.</w:t>
      </w:r>
    </w:p>
    <w:p w14:paraId="4DE976D4" w14:textId="22CE671D" w:rsidR="7A001883" w:rsidRDefault="7A001883" w:rsidP="7A001883">
      <w:pPr>
        <w:spacing w:line="276" w:lineRule="auto"/>
        <w:ind w:left="709"/>
        <w:jc w:val="both"/>
        <w:rPr>
          <w:i/>
          <w:iCs/>
          <w:color w:val="0000FF"/>
        </w:rPr>
      </w:pPr>
    </w:p>
    <w:p w14:paraId="12E012E8" w14:textId="77777777" w:rsidR="003477E8" w:rsidRPr="00025B2A" w:rsidRDefault="003477E8" w:rsidP="001101B3">
      <w:pPr>
        <w:pStyle w:val="Ttulo2"/>
        <w:numPr>
          <w:ilvl w:val="1"/>
          <w:numId w:val="30"/>
        </w:numPr>
        <w:ind w:left="1418"/>
        <w:rPr>
          <w:rFonts w:ascii="Calibri" w:hAnsi="Calibri" w:cs="Book Antiqua"/>
          <w:i w:val="0"/>
          <w:sz w:val="24"/>
        </w:rPr>
      </w:pPr>
      <w:bookmarkStart w:id="26" w:name="_Toc75630713"/>
      <w:r w:rsidRPr="00025B2A">
        <w:rPr>
          <w:rFonts w:ascii="Calibri" w:hAnsi="Calibri" w:cs="Book Antiqua"/>
          <w:i w:val="0"/>
          <w:sz w:val="24"/>
        </w:rPr>
        <w:lastRenderedPageBreak/>
        <w:t>Informe de pruebas</w:t>
      </w:r>
      <w:bookmarkEnd w:id="26"/>
    </w:p>
    <w:p w14:paraId="12E012E9" w14:textId="77777777" w:rsidR="003477E8" w:rsidRPr="00BF7A4D" w:rsidRDefault="003477E8" w:rsidP="003477E8">
      <w:pPr>
        <w:pStyle w:val="Textoindependiente"/>
        <w:spacing w:line="276" w:lineRule="auto"/>
        <w:rPr>
          <w:szCs w:val="22"/>
          <w:lang w:val="es-ES"/>
        </w:rPr>
      </w:pPr>
    </w:p>
    <w:tbl>
      <w:tblPr>
        <w:tblW w:w="0" w:type="auto"/>
        <w:tblInd w:w="712" w:type="dxa"/>
        <w:tblLook w:val="04A0" w:firstRow="1" w:lastRow="0" w:firstColumn="1" w:lastColumn="0" w:noHBand="0" w:noVBand="1"/>
      </w:tblPr>
      <w:tblGrid>
        <w:gridCol w:w="2212"/>
        <w:gridCol w:w="4170"/>
      </w:tblGrid>
      <w:tr w:rsidR="6368F454" w14:paraId="50DFD95F"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C89F72F" w14:textId="77777777" w:rsidR="6368F454" w:rsidRDefault="6368F454" w:rsidP="6368F454">
            <w:pPr>
              <w:rPr>
                <w:rFonts w:asciiTheme="minorHAnsi" w:eastAsiaTheme="minorEastAsia" w:hAnsiTheme="minorHAnsi" w:cstheme="minorBidi"/>
              </w:rPr>
            </w:pPr>
            <w:r w:rsidRPr="6368F454">
              <w:rPr>
                <w:rFonts w:asciiTheme="minorHAnsi" w:eastAsiaTheme="minorEastAsia" w:hAnsiTheme="minorHAnsi" w:cstheme="minorBidi"/>
                <w:b/>
                <w:bCs/>
              </w:rPr>
              <w:t>Código</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27A47BD3" w14:textId="77777777" w:rsidR="6368F454" w:rsidRDefault="6368F454" w:rsidP="6368F454">
            <w:pPr>
              <w:rPr>
                <w:rFonts w:asciiTheme="minorHAnsi" w:eastAsiaTheme="minorEastAsia" w:hAnsiTheme="minorHAnsi" w:cstheme="minorBidi"/>
              </w:rPr>
            </w:pPr>
            <w:r w:rsidRPr="6368F454">
              <w:rPr>
                <w:rFonts w:asciiTheme="minorHAnsi" w:eastAsiaTheme="minorEastAsia" w:hAnsiTheme="minorHAnsi" w:cstheme="minorBidi"/>
              </w:rPr>
              <w:t>CP-001</w:t>
            </w:r>
          </w:p>
        </w:tc>
      </w:tr>
      <w:tr w:rsidR="6368F454" w14:paraId="4CE74CDB"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2F0260E" w14:textId="77777777" w:rsidR="6368F454" w:rsidRDefault="6368F454" w:rsidP="6368F454">
            <w:pPr>
              <w:rPr>
                <w:rFonts w:asciiTheme="minorHAnsi" w:eastAsiaTheme="minorEastAsia" w:hAnsiTheme="minorHAnsi" w:cstheme="minorBidi"/>
              </w:rPr>
            </w:pPr>
            <w:r w:rsidRPr="6368F454">
              <w:rPr>
                <w:rFonts w:asciiTheme="minorHAnsi" w:eastAsiaTheme="minorEastAsia" w:hAnsiTheme="minorHAnsi" w:cstheme="minorBidi"/>
                <w:b/>
                <w:bCs/>
              </w:rPr>
              <w:t>Caso de prueba</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20EEC6DB" w14:textId="78312BDE" w:rsidR="6368F454"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rPr>
              <w:t>Inicio de sesión</w:t>
            </w:r>
          </w:p>
        </w:tc>
      </w:tr>
    </w:tbl>
    <w:p w14:paraId="75C499C5" w14:textId="2896ADC9" w:rsidR="003477E8" w:rsidRDefault="22190039" w:rsidP="57953092">
      <w:pPr>
        <w:spacing w:line="276" w:lineRule="auto"/>
        <w:jc w:val="both"/>
      </w:pPr>
      <w:r>
        <w:t xml:space="preserve">           </w:t>
      </w:r>
    </w:p>
    <w:p w14:paraId="48805011" w14:textId="6CE55A0C" w:rsidR="005B13BA" w:rsidRPr="00BF7A4D" w:rsidRDefault="005B13BA" w:rsidP="57953092">
      <w:pPr>
        <w:spacing w:line="276" w:lineRule="auto"/>
        <w:jc w:val="both"/>
      </w:pPr>
    </w:p>
    <w:p w14:paraId="1D04A4A2" w14:textId="192E7959" w:rsidR="22190039" w:rsidRDefault="005B13BA" w:rsidP="005B13BA">
      <w:pPr>
        <w:spacing w:line="276" w:lineRule="auto"/>
        <w:jc w:val="center"/>
      </w:pPr>
      <w:r w:rsidRPr="005B13BA">
        <w:drawing>
          <wp:inline distT="0" distB="0" distL="0" distR="0" wp14:anchorId="0BC4561D" wp14:editId="722FA33F">
            <wp:extent cx="4745708" cy="2544700"/>
            <wp:effectExtent l="0" t="0" r="0" b="8255"/>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7"/>
                    <a:stretch>
                      <a:fillRect/>
                    </a:stretch>
                  </pic:blipFill>
                  <pic:spPr>
                    <a:xfrm>
                      <a:off x="0" y="0"/>
                      <a:ext cx="4760500" cy="2552632"/>
                    </a:xfrm>
                    <a:prstGeom prst="rect">
                      <a:avLst/>
                    </a:prstGeom>
                  </pic:spPr>
                </pic:pic>
              </a:graphicData>
            </a:graphic>
          </wp:inline>
        </w:drawing>
      </w:r>
    </w:p>
    <w:p w14:paraId="0A9EDEBB" w14:textId="18139B45" w:rsidR="005B13BA" w:rsidRDefault="005B13BA" w:rsidP="005B13BA">
      <w:pPr>
        <w:spacing w:line="276" w:lineRule="auto"/>
        <w:jc w:val="center"/>
      </w:pPr>
      <w:r w:rsidRPr="005B13BA">
        <w:drawing>
          <wp:inline distT="0" distB="0" distL="0" distR="0" wp14:anchorId="4338563F" wp14:editId="7C45B49A">
            <wp:extent cx="4682994" cy="2445963"/>
            <wp:effectExtent l="0" t="0" r="3810" b="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8"/>
                    <a:stretch>
                      <a:fillRect/>
                    </a:stretch>
                  </pic:blipFill>
                  <pic:spPr>
                    <a:xfrm>
                      <a:off x="0" y="0"/>
                      <a:ext cx="4691466" cy="2450388"/>
                    </a:xfrm>
                    <a:prstGeom prst="rect">
                      <a:avLst/>
                    </a:prstGeom>
                  </pic:spPr>
                </pic:pic>
              </a:graphicData>
            </a:graphic>
          </wp:inline>
        </w:drawing>
      </w:r>
    </w:p>
    <w:p w14:paraId="2C7E819E" w14:textId="17FED7E8" w:rsidR="57953092" w:rsidRDefault="005B13BA" w:rsidP="005B13BA">
      <w:pPr>
        <w:spacing w:line="276" w:lineRule="auto"/>
        <w:jc w:val="center"/>
      </w:pPr>
      <w:r w:rsidRPr="005B13BA">
        <w:lastRenderedPageBreak/>
        <w:drawing>
          <wp:inline distT="0" distB="0" distL="0" distR="0" wp14:anchorId="26AD8CD7" wp14:editId="6E0A42B5">
            <wp:extent cx="4654659" cy="2860988"/>
            <wp:effectExtent l="0" t="0" r="0" b="0"/>
            <wp:docPr id="18" name="Imagen 1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pic:cNvPicPr/>
                  </pic:nvPicPr>
                  <pic:blipFill>
                    <a:blip r:embed="rId9"/>
                    <a:stretch>
                      <a:fillRect/>
                    </a:stretch>
                  </pic:blipFill>
                  <pic:spPr>
                    <a:xfrm>
                      <a:off x="0" y="0"/>
                      <a:ext cx="4664802" cy="2867223"/>
                    </a:xfrm>
                    <a:prstGeom prst="rect">
                      <a:avLst/>
                    </a:prstGeom>
                  </pic:spPr>
                </pic:pic>
              </a:graphicData>
            </a:graphic>
          </wp:inline>
        </w:drawing>
      </w:r>
    </w:p>
    <w:tbl>
      <w:tblPr>
        <w:tblW w:w="0" w:type="auto"/>
        <w:tblInd w:w="712" w:type="dxa"/>
        <w:tblLook w:val="04A0" w:firstRow="1" w:lastRow="0" w:firstColumn="1" w:lastColumn="0" w:noHBand="0" w:noVBand="1"/>
      </w:tblPr>
      <w:tblGrid>
        <w:gridCol w:w="2212"/>
        <w:gridCol w:w="4170"/>
      </w:tblGrid>
      <w:tr w:rsidR="6368F454" w14:paraId="5A1AAFED" w14:textId="77777777" w:rsidTr="6368F454">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9C64036" w14:textId="77777777" w:rsidR="6368F454" w:rsidRDefault="6368F454" w:rsidP="6368F454">
            <w:pPr>
              <w:rPr>
                <w:rFonts w:asciiTheme="minorHAnsi" w:eastAsiaTheme="minorEastAsia" w:hAnsiTheme="minorHAnsi" w:cstheme="minorBidi"/>
              </w:rPr>
            </w:pPr>
            <w:r w:rsidRPr="6368F454">
              <w:rPr>
                <w:rFonts w:asciiTheme="minorHAnsi" w:eastAsiaTheme="minorEastAsia" w:hAnsiTheme="minorHAnsi" w:cstheme="minorBidi"/>
                <w:b/>
                <w:bCs/>
              </w:rPr>
              <w:t>Código</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05E121DD" w14:textId="1A533215" w:rsidR="6368F454" w:rsidRDefault="6368F454" w:rsidP="6368F454">
            <w:pPr>
              <w:rPr>
                <w:rFonts w:asciiTheme="minorHAnsi" w:eastAsiaTheme="minorEastAsia" w:hAnsiTheme="minorHAnsi" w:cstheme="minorBidi"/>
              </w:rPr>
            </w:pPr>
            <w:r w:rsidRPr="6368F454">
              <w:rPr>
                <w:rFonts w:asciiTheme="minorHAnsi" w:eastAsiaTheme="minorEastAsia" w:hAnsiTheme="minorHAnsi" w:cstheme="minorBidi"/>
              </w:rPr>
              <w:t>CP-002</w:t>
            </w:r>
          </w:p>
        </w:tc>
      </w:tr>
      <w:tr w:rsidR="6368F454" w14:paraId="34A5530C" w14:textId="77777777" w:rsidTr="6368F454">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5FD2B01" w14:textId="77777777" w:rsidR="6368F454" w:rsidRDefault="6368F454" w:rsidP="6368F454">
            <w:pPr>
              <w:rPr>
                <w:rFonts w:asciiTheme="minorHAnsi" w:eastAsiaTheme="minorEastAsia" w:hAnsiTheme="minorHAnsi" w:cstheme="minorBidi"/>
              </w:rPr>
            </w:pPr>
            <w:r w:rsidRPr="6368F454">
              <w:rPr>
                <w:rFonts w:asciiTheme="minorHAnsi" w:eastAsiaTheme="minorEastAsia" w:hAnsiTheme="minorHAnsi" w:cstheme="minorBidi"/>
                <w:b/>
                <w:bCs/>
              </w:rPr>
              <w:t>Caso de prueba</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7BC71790" w14:textId="227A126C" w:rsidR="6368F454" w:rsidRDefault="6368F454" w:rsidP="6368F454">
            <w:pPr>
              <w:rPr>
                <w:rFonts w:ascii="Calibri" w:eastAsia="Calibri" w:hAnsi="Calibri" w:cs="Calibri"/>
                <w:color w:val="000000" w:themeColor="text1"/>
                <w:lang w:val="es-419"/>
              </w:rPr>
            </w:pPr>
            <w:r w:rsidRPr="6368F454">
              <w:rPr>
                <w:rFonts w:ascii="Calibri" w:eastAsia="Calibri" w:hAnsi="Calibri" w:cs="Calibri"/>
                <w:color w:val="000000" w:themeColor="text1"/>
                <w:lang w:val="es"/>
              </w:rPr>
              <w:t xml:space="preserve">Registro de </w:t>
            </w:r>
            <w:r w:rsidR="005B13BA">
              <w:rPr>
                <w:rFonts w:ascii="Calibri" w:eastAsia="Calibri" w:hAnsi="Calibri" w:cs="Calibri"/>
                <w:color w:val="000000" w:themeColor="text1"/>
                <w:lang w:val="es"/>
              </w:rPr>
              <w:t>cliente</w:t>
            </w:r>
          </w:p>
        </w:tc>
      </w:tr>
    </w:tbl>
    <w:p w14:paraId="5BACB685" w14:textId="4607ABDA" w:rsidR="22190039" w:rsidRDefault="22190039" w:rsidP="22190039">
      <w:pPr>
        <w:spacing w:line="276" w:lineRule="auto"/>
        <w:jc w:val="both"/>
        <w:rPr>
          <w:rFonts w:ascii="Arial" w:hAnsi="Arial" w:cs="Arial"/>
          <w:sz w:val="22"/>
          <w:szCs w:val="22"/>
        </w:rPr>
      </w:pPr>
    </w:p>
    <w:p w14:paraId="2F1D9C7B" w14:textId="52776251" w:rsidR="22190039" w:rsidRDefault="005B13BA" w:rsidP="005B13BA">
      <w:pPr>
        <w:spacing w:line="276" w:lineRule="auto"/>
        <w:jc w:val="center"/>
      </w:pPr>
      <w:r w:rsidRPr="005B13BA">
        <w:drawing>
          <wp:inline distT="0" distB="0" distL="0" distR="0" wp14:anchorId="7E29E282" wp14:editId="3431AD4B">
            <wp:extent cx="4241067" cy="3616656"/>
            <wp:effectExtent l="0" t="0" r="762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6891" cy="3630150"/>
                    </a:xfrm>
                    <a:prstGeom prst="rect">
                      <a:avLst/>
                    </a:prstGeom>
                  </pic:spPr>
                </pic:pic>
              </a:graphicData>
            </a:graphic>
          </wp:inline>
        </w:drawing>
      </w:r>
    </w:p>
    <w:p w14:paraId="49038E33" w14:textId="0C4AA574" w:rsidR="005B13BA" w:rsidRDefault="005B13BA" w:rsidP="005B13BA">
      <w:pPr>
        <w:spacing w:line="276" w:lineRule="auto"/>
        <w:jc w:val="center"/>
      </w:pPr>
      <w:r w:rsidRPr="005B13BA">
        <w:lastRenderedPageBreak/>
        <w:drawing>
          <wp:inline distT="0" distB="0" distL="0" distR="0" wp14:anchorId="26B9F78F" wp14:editId="5B43D789">
            <wp:extent cx="4954138" cy="3585299"/>
            <wp:effectExtent l="0" t="0" r="0" b="0"/>
            <wp:docPr id="20" name="Imagen 2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10;&#10;Descripción generada automáticamente"/>
                    <pic:cNvPicPr/>
                  </pic:nvPicPr>
                  <pic:blipFill>
                    <a:blip r:embed="rId11"/>
                    <a:stretch>
                      <a:fillRect/>
                    </a:stretch>
                  </pic:blipFill>
                  <pic:spPr>
                    <a:xfrm>
                      <a:off x="0" y="0"/>
                      <a:ext cx="4966388" cy="3594164"/>
                    </a:xfrm>
                    <a:prstGeom prst="rect">
                      <a:avLst/>
                    </a:prstGeom>
                  </pic:spPr>
                </pic:pic>
              </a:graphicData>
            </a:graphic>
          </wp:inline>
        </w:drawing>
      </w:r>
    </w:p>
    <w:p w14:paraId="70F1ACD2" w14:textId="599581E2" w:rsidR="22190039" w:rsidRDefault="22190039" w:rsidP="22190039">
      <w:pPr>
        <w:spacing w:line="276" w:lineRule="auto"/>
        <w:jc w:val="both"/>
        <w:rPr>
          <w:rFonts w:ascii="Arial" w:hAnsi="Arial" w:cs="Arial"/>
          <w:sz w:val="22"/>
          <w:szCs w:val="22"/>
        </w:rPr>
      </w:pPr>
    </w:p>
    <w:tbl>
      <w:tblPr>
        <w:tblW w:w="0" w:type="auto"/>
        <w:tblInd w:w="712" w:type="dxa"/>
        <w:tblLook w:val="04A0" w:firstRow="1" w:lastRow="0" w:firstColumn="1" w:lastColumn="0" w:noHBand="0" w:noVBand="1"/>
      </w:tblPr>
      <w:tblGrid>
        <w:gridCol w:w="2212"/>
        <w:gridCol w:w="4170"/>
      </w:tblGrid>
      <w:tr w:rsidR="22190039" w14:paraId="2894B072"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3B31015"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Código</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0FB78C2B" w14:textId="15EB693A"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rPr>
              <w:t>CP-003</w:t>
            </w:r>
          </w:p>
        </w:tc>
      </w:tr>
      <w:tr w:rsidR="22190039" w14:paraId="10F22015"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1DB9904"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Caso de prueba</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5AC8AEB1" w14:textId="2E43B1DA" w:rsidR="22190039" w:rsidRDefault="22190039" w:rsidP="22190039">
            <w:pPr>
              <w:rPr>
                <w:rFonts w:ascii="Calibri" w:eastAsia="Calibri" w:hAnsi="Calibri" w:cs="Calibri"/>
                <w:color w:val="000000" w:themeColor="text1"/>
                <w:lang w:val="es-419"/>
              </w:rPr>
            </w:pPr>
            <w:r w:rsidRPr="22190039">
              <w:rPr>
                <w:rFonts w:ascii="Calibri" w:eastAsia="Calibri" w:hAnsi="Calibri" w:cs="Calibri"/>
                <w:color w:val="000000" w:themeColor="text1"/>
                <w:lang w:val="es"/>
              </w:rPr>
              <w:t xml:space="preserve">Registro de </w:t>
            </w:r>
            <w:r w:rsidR="005B13BA">
              <w:rPr>
                <w:rFonts w:ascii="Calibri" w:eastAsia="Calibri" w:hAnsi="Calibri" w:cs="Calibri"/>
                <w:color w:val="000000" w:themeColor="text1"/>
                <w:lang w:val="es"/>
              </w:rPr>
              <w:t>ambulancia</w:t>
            </w:r>
          </w:p>
        </w:tc>
      </w:tr>
    </w:tbl>
    <w:p w14:paraId="0B56567B" w14:textId="2650875C" w:rsidR="22190039" w:rsidRDefault="22190039" w:rsidP="22190039">
      <w:pPr>
        <w:spacing w:line="276" w:lineRule="auto"/>
        <w:jc w:val="both"/>
        <w:rPr>
          <w:rFonts w:ascii="Arial" w:hAnsi="Arial" w:cs="Arial"/>
          <w:sz w:val="22"/>
          <w:szCs w:val="22"/>
        </w:rPr>
      </w:pPr>
    </w:p>
    <w:p w14:paraId="1B2598F6" w14:textId="760AB5C9" w:rsidR="22190039" w:rsidRDefault="22190039" w:rsidP="22190039">
      <w:pPr>
        <w:spacing w:line="276" w:lineRule="auto"/>
        <w:jc w:val="both"/>
      </w:pPr>
      <w:r>
        <w:t xml:space="preserve">          </w:t>
      </w:r>
    </w:p>
    <w:p w14:paraId="1B1EDE1B" w14:textId="2B7B3208" w:rsidR="22190039" w:rsidRDefault="005B13BA" w:rsidP="005B13BA">
      <w:pPr>
        <w:spacing w:line="276" w:lineRule="auto"/>
        <w:jc w:val="center"/>
      </w:pPr>
      <w:r w:rsidRPr="005B13BA">
        <w:drawing>
          <wp:inline distT="0" distB="0" distL="0" distR="0" wp14:anchorId="31542C85" wp14:editId="4FE11B5B">
            <wp:extent cx="4807340" cy="304860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0742" cy="3050763"/>
                    </a:xfrm>
                    <a:prstGeom prst="rect">
                      <a:avLst/>
                    </a:prstGeom>
                  </pic:spPr>
                </pic:pic>
              </a:graphicData>
            </a:graphic>
          </wp:inline>
        </w:drawing>
      </w:r>
    </w:p>
    <w:p w14:paraId="39A1F33F" w14:textId="66EBB1FC" w:rsidR="22190039" w:rsidRDefault="005B13BA" w:rsidP="005B13BA">
      <w:pPr>
        <w:spacing w:line="276" w:lineRule="auto"/>
        <w:jc w:val="center"/>
        <w:rPr>
          <w:rFonts w:ascii="Arial" w:hAnsi="Arial" w:cs="Arial"/>
          <w:sz w:val="22"/>
          <w:szCs w:val="22"/>
        </w:rPr>
      </w:pPr>
      <w:r w:rsidRPr="005B13BA">
        <w:rPr>
          <w:rFonts w:ascii="Arial" w:hAnsi="Arial" w:cs="Arial"/>
          <w:sz w:val="22"/>
          <w:szCs w:val="22"/>
        </w:rPr>
        <w:lastRenderedPageBreak/>
        <w:drawing>
          <wp:inline distT="0" distB="0" distL="0" distR="0" wp14:anchorId="7B17F2C6" wp14:editId="4455D28D">
            <wp:extent cx="5315954" cy="3338053"/>
            <wp:effectExtent l="0" t="0" r="0" b="0"/>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13"/>
                    <a:stretch>
                      <a:fillRect/>
                    </a:stretch>
                  </pic:blipFill>
                  <pic:spPr>
                    <a:xfrm>
                      <a:off x="0" y="0"/>
                      <a:ext cx="5321616" cy="3341609"/>
                    </a:xfrm>
                    <a:prstGeom prst="rect">
                      <a:avLst/>
                    </a:prstGeom>
                  </pic:spPr>
                </pic:pic>
              </a:graphicData>
            </a:graphic>
          </wp:inline>
        </w:drawing>
      </w:r>
    </w:p>
    <w:tbl>
      <w:tblPr>
        <w:tblW w:w="0" w:type="auto"/>
        <w:tblInd w:w="712" w:type="dxa"/>
        <w:tblLook w:val="04A0" w:firstRow="1" w:lastRow="0" w:firstColumn="1" w:lastColumn="0" w:noHBand="0" w:noVBand="1"/>
      </w:tblPr>
      <w:tblGrid>
        <w:gridCol w:w="2212"/>
        <w:gridCol w:w="4170"/>
      </w:tblGrid>
      <w:tr w:rsidR="22190039" w14:paraId="6D2BFB0B"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A68FC9C"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Código</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41AB688E" w14:textId="16800AB1"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rPr>
              <w:t>CP-004</w:t>
            </w:r>
          </w:p>
        </w:tc>
      </w:tr>
      <w:tr w:rsidR="22190039" w14:paraId="23CB7ED0"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32B3661"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Caso de prueba</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25F5E457" w14:textId="414E7ED7" w:rsidR="22190039" w:rsidRDefault="22190039" w:rsidP="22190039">
            <w:pPr>
              <w:rPr>
                <w:rFonts w:ascii="Calibri" w:eastAsia="Calibri" w:hAnsi="Calibri" w:cs="Calibri"/>
                <w:color w:val="000000" w:themeColor="text1"/>
                <w:lang w:val="es-419"/>
              </w:rPr>
            </w:pPr>
            <w:r w:rsidRPr="22190039">
              <w:rPr>
                <w:rFonts w:ascii="Calibri" w:eastAsia="Calibri" w:hAnsi="Calibri" w:cs="Calibri"/>
                <w:color w:val="000000" w:themeColor="text1"/>
                <w:lang w:val="es"/>
              </w:rPr>
              <w:t xml:space="preserve">Registro de </w:t>
            </w:r>
            <w:r w:rsidR="005B13BA">
              <w:rPr>
                <w:rFonts w:ascii="Calibri" w:eastAsia="Calibri" w:hAnsi="Calibri" w:cs="Calibri"/>
                <w:color w:val="000000" w:themeColor="text1"/>
                <w:lang w:val="es"/>
              </w:rPr>
              <w:t>CONDUCTOR</w:t>
            </w:r>
          </w:p>
        </w:tc>
      </w:tr>
    </w:tbl>
    <w:p w14:paraId="6D249C26" w14:textId="3DC1C36A" w:rsidR="22190039" w:rsidRDefault="005B13BA" w:rsidP="005B13BA">
      <w:pPr>
        <w:spacing w:line="276" w:lineRule="auto"/>
        <w:jc w:val="center"/>
        <w:rPr>
          <w:rFonts w:ascii="Arial" w:hAnsi="Arial" w:cs="Arial"/>
          <w:sz w:val="22"/>
          <w:szCs w:val="22"/>
        </w:rPr>
      </w:pPr>
      <w:r w:rsidRPr="005B13BA">
        <w:rPr>
          <w:noProof/>
          <w:lang w:val="en-US" w:eastAsia="en-US"/>
        </w:rPr>
        <w:drawing>
          <wp:inline distT="0" distB="0" distL="0" distR="0" wp14:anchorId="599BF054" wp14:editId="6BF173E2">
            <wp:extent cx="5232906" cy="3698543"/>
            <wp:effectExtent l="0" t="0" r="6350" b="0"/>
            <wp:docPr id="23" name="Imagen 2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10;&#10;Descripción generada automáticamente"/>
                    <pic:cNvPicPr/>
                  </pic:nvPicPr>
                  <pic:blipFill>
                    <a:blip r:embed="rId14"/>
                    <a:stretch>
                      <a:fillRect/>
                    </a:stretch>
                  </pic:blipFill>
                  <pic:spPr>
                    <a:xfrm>
                      <a:off x="0" y="0"/>
                      <a:ext cx="5238552" cy="3702533"/>
                    </a:xfrm>
                    <a:prstGeom prst="rect">
                      <a:avLst/>
                    </a:prstGeom>
                  </pic:spPr>
                </pic:pic>
              </a:graphicData>
            </a:graphic>
          </wp:inline>
        </w:drawing>
      </w:r>
    </w:p>
    <w:p w14:paraId="4D72851C" w14:textId="12041C8D" w:rsidR="00CD37B4" w:rsidRDefault="00CD37B4" w:rsidP="005B13BA">
      <w:pPr>
        <w:spacing w:line="276" w:lineRule="auto"/>
        <w:jc w:val="center"/>
        <w:rPr>
          <w:rFonts w:ascii="Arial" w:hAnsi="Arial" w:cs="Arial"/>
          <w:sz w:val="22"/>
          <w:szCs w:val="22"/>
        </w:rPr>
      </w:pPr>
      <w:r w:rsidRPr="00CD37B4">
        <w:rPr>
          <w:rFonts w:ascii="Arial" w:hAnsi="Arial" w:cs="Arial"/>
          <w:sz w:val="22"/>
          <w:szCs w:val="22"/>
        </w:rPr>
        <w:lastRenderedPageBreak/>
        <w:drawing>
          <wp:inline distT="0" distB="0" distL="0" distR="0" wp14:anchorId="42C7F9F4" wp14:editId="2A47F2A5">
            <wp:extent cx="4659819" cy="3317184"/>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8110" cy="3323086"/>
                    </a:xfrm>
                    <a:prstGeom prst="rect">
                      <a:avLst/>
                    </a:prstGeom>
                  </pic:spPr>
                </pic:pic>
              </a:graphicData>
            </a:graphic>
          </wp:inline>
        </w:drawing>
      </w:r>
    </w:p>
    <w:p w14:paraId="1B64123B" w14:textId="25347038" w:rsidR="22190039" w:rsidRDefault="22190039" w:rsidP="22190039">
      <w:pPr>
        <w:spacing w:line="276" w:lineRule="auto"/>
        <w:jc w:val="both"/>
      </w:pPr>
      <w:r>
        <w:t xml:space="preserve">          </w:t>
      </w:r>
    </w:p>
    <w:p w14:paraId="7F5416BF" w14:textId="67C1EABC" w:rsidR="22190039" w:rsidRDefault="22190039" w:rsidP="22190039">
      <w:pPr>
        <w:spacing w:line="276" w:lineRule="auto"/>
        <w:jc w:val="both"/>
      </w:pPr>
      <w:r>
        <w:t xml:space="preserve">          </w:t>
      </w:r>
    </w:p>
    <w:p w14:paraId="73870E75" w14:textId="4C5F660C" w:rsidR="22190039" w:rsidRDefault="22190039" w:rsidP="22190039">
      <w:pPr>
        <w:spacing w:line="276" w:lineRule="auto"/>
        <w:jc w:val="both"/>
        <w:rPr>
          <w:rFonts w:ascii="Arial" w:hAnsi="Arial" w:cs="Arial"/>
          <w:sz w:val="22"/>
          <w:szCs w:val="22"/>
        </w:rPr>
      </w:pPr>
    </w:p>
    <w:tbl>
      <w:tblPr>
        <w:tblW w:w="0" w:type="auto"/>
        <w:tblInd w:w="712" w:type="dxa"/>
        <w:tblLook w:val="04A0" w:firstRow="1" w:lastRow="0" w:firstColumn="1" w:lastColumn="0" w:noHBand="0" w:noVBand="1"/>
      </w:tblPr>
      <w:tblGrid>
        <w:gridCol w:w="2212"/>
        <w:gridCol w:w="4170"/>
      </w:tblGrid>
      <w:tr w:rsidR="22190039" w14:paraId="0F1AD9DA"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06BF2B7"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Código</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1D736421" w14:textId="3F7493EA"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rPr>
              <w:t>CP-005</w:t>
            </w:r>
          </w:p>
        </w:tc>
      </w:tr>
      <w:tr w:rsidR="22190039" w14:paraId="18D98853"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1C27064"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Caso de prueba</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3611F1D0" w14:textId="31270D49" w:rsidR="22190039" w:rsidRDefault="22190039" w:rsidP="22190039">
            <w:pPr>
              <w:rPr>
                <w:rFonts w:ascii="Calibri" w:eastAsia="Calibri" w:hAnsi="Calibri" w:cs="Calibri"/>
                <w:color w:val="000000" w:themeColor="text1"/>
                <w:lang w:val="es-419"/>
              </w:rPr>
            </w:pPr>
            <w:r w:rsidRPr="22190039">
              <w:rPr>
                <w:rFonts w:ascii="Calibri" w:eastAsia="Calibri" w:hAnsi="Calibri" w:cs="Calibri"/>
                <w:color w:val="000000" w:themeColor="text1"/>
                <w:lang w:val="es"/>
              </w:rPr>
              <w:t xml:space="preserve">Registro de </w:t>
            </w:r>
            <w:r w:rsidR="00CD37B4">
              <w:rPr>
                <w:rFonts w:ascii="Calibri" w:eastAsia="Calibri" w:hAnsi="Calibri" w:cs="Calibri"/>
                <w:color w:val="000000" w:themeColor="text1"/>
                <w:lang w:val="es"/>
              </w:rPr>
              <w:t xml:space="preserve">paramédico </w:t>
            </w:r>
          </w:p>
        </w:tc>
      </w:tr>
    </w:tbl>
    <w:p w14:paraId="04D089DD" w14:textId="476EBCD0" w:rsidR="22190039" w:rsidRDefault="22190039" w:rsidP="22190039">
      <w:pPr>
        <w:spacing w:line="276" w:lineRule="auto"/>
        <w:jc w:val="both"/>
        <w:rPr>
          <w:rFonts w:ascii="Arial" w:hAnsi="Arial" w:cs="Arial"/>
          <w:sz w:val="22"/>
          <w:szCs w:val="22"/>
        </w:rPr>
      </w:pPr>
    </w:p>
    <w:p w14:paraId="5B95163C" w14:textId="31472EEE" w:rsidR="22190039" w:rsidRDefault="00CD37B4" w:rsidP="00677B23">
      <w:pPr>
        <w:spacing w:line="276" w:lineRule="auto"/>
        <w:jc w:val="center"/>
      </w:pPr>
      <w:r w:rsidRPr="00CD37B4">
        <w:drawing>
          <wp:inline distT="0" distB="0" distL="0" distR="0" wp14:anchorId="4D9B0EC9" wp14:editId="25665FD9">
            <wp:extent cx="4383304" cy="315263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4484" cy="3160673"/>
                    </a:xfrm>
                    <a:prstGeom prst="rect">
                      <a:avLst/>
                    </a:prstGeom>
                  </pic:spPr>
                </pic:pic>
              </a:graphicData>
            </a:graphic>
          </wp:inline>
        </w:drawing>
      </w:r>
    </w:p>
    <w:p w14:paraId="68576394" w14:textId="7BAC5586" w:rsidR="22190039" w:rsidRDefault="00CD37B4" w:rsidP="00CD37B4">
      <w:pPr>
        <w:spacing w:line="276" w:lineRule="auto"/>
        <w:jc w:val="center"/>
      </w:pPr>
      <w:r w:rsidRPr="00CD37B4">
        <w:lastRenderedPageBreak/>
        <w:drawing>
          <wp:inline distT="0" distB="0" distL="0" distR="0" wp14:anchorId="6047FFFC" wp14:editId="63C79BAE">
            <wp:extent cx="4741706" cy="3399584"/>
            <wp:effectExtent l="0" t="0" r="1905" b="0"/>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pic:nvPicPr>
                  <pic:blipFill>
                    <a:blip r:embed="rId17"/>
                    <a:stretch>
                      <a:fillRect/>
                    </a:stretch>
                  </pic:blipFill>
                  <pic:spPr>
                    <a:xfrm>
                      <a:off x="0" y="0"/>
                      <a:ext cx="4746210" cy="3402813"/>
                    </a:xfrm>
                    <a:prstGeom prst="rect">
                      <a:avLst/>
                    </a:prstGeom>
                  </pic:spPr>
                </pic:pic>
              </a:graphicData>
            </a:graphic>
          </wp:inline>
        </w:drawing>
      </w:r>
    </w:p>
    <w:p w14:paraId="52F666F2" w14:textId="31E7A11C" w:rsidR="22190039" w:rsidRDefault="22190039" w:rsidP="22190039">
      <w:pPr>
        <w:spacing w:line="276" w:lineRule="auto"/>
        <w:jc w:val="both"/>
        <w:rPr>
          <w:rFonts w:ascii="Arial" w:hAnsi="Arial" w:cs="Arial"/>
          <w:sz w:val="22"/>
          <w:szCs w:val="22"/>
        </w:rPr>
      </w:pPr>
    </w:p>
    <w:tbl>
      <w:tblPr>
        <w:tblW w:w="0" w:type="auto"/>
        <w:tblInd w:w="712" w:type="dxa"/>
        <w:tblLook w:val="04A0" w:firstRow="1" w:lastRow="0" w:firstColumn="1" w:lastColumn="0" w:noHBand="0" w:noVBand="1"/>
      </w:tblPr>
      <w:tblGrid>
        <w:gridCol w:w="2212"/>
        <w:gridCol w:w="4170"/>
      </w:tblGrid>
      <w:tr w:rsidR="22190039" w14:paraId="42ED885F"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46050B3"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Código</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3EAD299A" w14:textId="408BC389"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rPr>
              <w:t>CP-006</w:t>
            </w:r>
          </w:p>
        </w:tc>
      </w:tr>
      <w:tr w:rsidR="22190039" w14:paraId="2377527B"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6928DAC"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Caso de prueba</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4111CE9D" w14:textId="0F0A6E90" w:rsidR="22190039" w:rsidRDefault="00CD37B4" w:rsidP="22190039">
            <w:pPr>
              <w:rPr>
                <w:rFonts w:ascii="Calibri" w:eastAsia="Calibri" w:hAnsi="Calibri" w:cs="Calibri"/>
                <w:color w:val="000000" w:themeColor="text1"/>
                <w:lang w:val="es-419"/>
              </w:rPr>
            </w:pPr>
            <w:r>
              <w:rPr>
                <w:rFonts w:ascii="Calibri" w:eastAsia="Calibri" w:hAnsi="Calibri" w:cs="Calibri"/>
                <w:color w:val="000000" w:themeColor="text1"/>
                <w:lang w:val="es-419"/>
              </w:rPr>
              <w:t>Modificar cliente</w:t>
            </w:r>
          </w:p>
        </w:tc>
      </w:tr>
    </w:tbl>
    <w:p w14:paraId="159317BB" w14:textId="09DC05DB" w:rsidR="22190039" w:rsidRDefault="22190039" w:rsidP="22190039">
      <w:pPr>
        <w:spacing w:line="276" w:lineRule="auto"/>
        <w:jc w:val="both"/>
        <w:rPr>
          <w:rFonts w:ascii="Arial" w:hAnsi="Arial" w:cs="Arial"/>
          <w:sz w:val="22"/>
          <w:szCs w:val="22"/>
        </w:rPr>
      </w:pPr>
    </w:p>
    <w:p w14:paraId="72FF5589" w14:textId="315B5156" w:rsidR="22190039" w:rsidRDefault="22190039" w:rsidP="22190039">
      <w:pPr>
        <w:spacing w:line="276" w:lineRule="auto"/>
        <w:jc w:val="both"/>
      </w:pPr>
      <w:r>
        <w:t xml:space="preserve">          </w:t>
      </w:r>
      <w:r w:rsidR="00CD37B4" w:rsidRPr="00CD37B4">
        <w:drawing>
          <wp:inline distT="0" distB="0" distL="0" distR="0" wp14:anchorId="174C2091" wp14:editId="082065EC">
            <wp:extent cx="4796297" cy="2962975"/>
            <wp:effectExtent l="0" t="0" r="4445" b="8890"/>
            <wp:docPr id="30" name="Imagen 3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10;&#10;Descripción generada automáticamente"/>
                    <pic:cNvPicPr/>
                  </pic:nvPicPr>
                  <pic:blipFill>
                    <a:blip r:embed="rId18"/>
                    <a:stretch>
                      <a:fillRect/>
                    </a:stretch>
                  </pic:blipFill>
                  <pic:spPr>
                    <a:xfrm>
                      <a:off x="0" y="0"/>
                      <a:ext cx="4798039" cy="2964051"/>
                    </a:xfrm>
                    <a:prstGeom prst="rect">
                      <a:avLst/>
                    </a:prstGeom>
                  </pic:spPr>
                </pic:pic>
              </a:graphicData>
            </a:graphic>
          </wp:inline>
        </w:drawing>
      </w:r>
    </w:p>
    <w:p w14:paraId="166D5CD7" w14:textId="5DF2CFFF" w:rsidR="22190039" w:rsidRDefault="22190039" w:rsidP="22190039">
      <w:pPr>
        <w:spacing w:line="276" w:lineRule="auto"/>
        <w:jc w:val="both"/>
      </w:pPr>
      <w:r>
        <w:t xml:space="preserve">          </w:t>
      </w:r>
    </w:p>
    <w:p w14:paraId="6DE59A4E" w14:textId="1C9ECE5F" w:rsidR="22190039" w:rsidRDefault="22190039" w:rsidP="22190039">
      <w:pPr>
        <w:spacing w:line="276" w:lineRule="auto"/>
        <w:jc w:val="both"/>
        <w:rPr>
          <w:rFonts w:ascii="Arial" w:hAnsi="Arial" w:cs="Arial"/>
          <w:sz w:val="22"/>
          <w:szCs w:val="22"/>
        </w:rPr>
      </w:pPr>
    </w:p>
    <w:tbl>
      <w:tblPr>
        <w:tblW w:w="0" w:type="auto"/>
        <w:tblInd w:w="712" w:type="dxa"/>
        <w:tblLook w:val="04A0" w:firstRow="1" w:lastRow="0" w:firstColumn="1" w:lastColumn="0" w:noHBand="0" w:noVBand="1"/>
      </w:tblPr>
      <w:tblGrid>
        <w:gridCol w:w="2212"/>
        <w:gridCol w:w="4170"/>
      </w:tblGrid>
      <w:tr w:rsidR="22190039" w14:paraId="2B948EA9"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DB95101"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Código</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1084140B" w14:textId="0353FE34"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rPr>
              <w:t>CP-007</w:t>
            </w:r>
          </w:p>
        </w:tc>
      </w:tr>
      <w:tr w:rsidR="22190039" w14:paraId="1A1963B5"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A3A3DE8"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Caso de prueba</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7A52FBAA" w14:textId="12708825" w:rsidR="22190039" w:rsidRDefault="00677B23" w:rsidP="22190039">
            <w:pPr>
              <w:rPr>
                <w:rFonts w:ascii="Calibri" w:eastAsia="Calibri" w:hAnsi="Calibri" w:cs="Calibri"/>
                <w:color w:val="000000" w:themeColor="text1"/>
                <w:lang w:val="es-419"/>
              </w:rPr>
            </w:pPr>
            <w:r>
              <w:rPr>
                <w:rFonts w:ascii="Calibri" w:eastAsia="Calibri" w:hAnsi="Calibri" w:cs="Calibri"/>
                <w:color w:val="000000" w:themeColor="text1"/>
                <w:lang w:val="es-419"/>
              </w:rPr>
              <w:t>Modificar ambulancia</w:t>
            </w:r>
          </w:p>
        </w:tc>
      </w:tr>
    </w:tbl>
    <w:p w14:paraId="3F9ED156" w14:textId="6E4384B8" w:rsidR="22190039" w:rsidRDefault="22190039" w:rsidP="22190039">
      <w:pPr>
        <w:spacing w:line="276" w:lineRule="auto"/>
        <w:jc w:val="both"/>
        <w:rPr>
          <w:rFonts w:ascii="Arial" w:hAnsi="Arial" w:cs="Arial"/>
          <w:sz w:val="22"/>
          <w:szCs w:val="22"/>
        </w:rPr>
      </w:pPr>
    </w:p>
    <w:p w14:paraId="360E3467" w14:textId="336E1B07" w:rsidR="22190039" w:rsidRDefault="22190039" w:rsidP="22190039">
      <w:pPr>
        <w:spacing w:line="276" w:lineRule="auto"/>
        <w:jc w:val="both"/>
      </w:pPr>
      <w:r>
        <w:lastRenderedPageBreak/>
        <w:t xml:space="preserve">          </w:t>
      </w:r>
    </w:p>
    <w:p w14:paraId="49201D4B" w14:textId="220F9A2F" w:rsidR="22190039" w:rsidRDefault="22190039" w:rsidP="22190039">
      <w:pPr>
        <w:spacing w:line="276" w:lineRule="auto"/>
        <w:jc w:val="both"/>
      </w:pPr>
      <w:r>
        <w:t xml:space="preserve">          </w:t>
      </w:r>
    </w:p>
    <w:p w14:paraId="184F78BC" w14:textId="470D5EC6" w:rsidR="22190039" w:rsidRDefault="22190039" w:rsidP="22190039">
      <w:pPr>
        <w:spacing w:line="276" w:lineRule="auto"/>
        <w:jc w:val="both"/>
        <w:rPr>
          <w:rFonts w:ascii="Arial" w:hAnsi="Arial" w:cs="Arial"/>
          <w:sz w:val="22"/>
          <w:szCs w:val="22"/>
        </w:rPr>
      </w:pPr>
    </w:p>
    <w:tbl>
      <w:tblPr>
        <w:tblW w:w="0" w:type="auto"/>
        <w:tblInd w:w="712" w:type="dxa"/>
        <w:tblLook w:val="04A0" w:firstRow="1" w:lastRow="0" w:firstColumn="1" w:lastColumn="0" w:noHBand="0" w:noVBand="1"/>
      </w:tblPr>
      <w:tblGrid>
        <w:gridCol w:w="2212"/>
        <w:gridCol w:w="4170"/>
      </w:tblGrid>
      <w:tr w:rsidR="22190039" w14:paraId="5092740A"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4D01DF1"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Código</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3E6B9FF8" w14:textId="724C8F64"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rPr>
              <w:t>CP-008</w:t>
            </w:r>
          </w:p>
        </w:tc>
      </w:tr>
      <w:tr w:rsidR="22190039" w14:paraId="0A22738B"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B9AA7EC"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Caso de prueba</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146D03F4" w14:textId="16FA9F1A" w:rsidR="22190039" w:rsidRDefault="00677B23" w:rsidP="22190039">
            <w:pPr>
              <w:rPr>
                <w:rFonts w:ascii="Calibri" w:eastAsia="Calibri" w:hAnsi="Calibri" w:cs="Calibri"/>
                <w:color w:val="000000" w:themeColor="text1"/>
                <w:lang w:val="es-419"/>
              </w:rPr>
            </w:pPr>
            <w:r>
              <w:rPr>
                <w:rFonts w:ascii="Calibri" w:eastAsia="Calibri" w:hAnsi="Calibri" w:cs="Calibri"/>
                <w:color w:val="000000" w:themeColor="text1"/>
                <w:lang w:val="es"/>
              </w:rPr>
              <w:t>Modificar conductor</w:t>
            </w:r>
          </w:p>
        </w:tc>
      </w:tr>
    </w:tbl>
    <w:p w14:paraId="73301091" w14:textId="42A3D7F5" w:rsidR="22190039" w:rsidRDefault="22190039" w:rsidP="22190039">
      <w:pPr>
        <w:spacing w:line="276" w:lineRule="auto"/>
        <w:jc w:val="both"/>
        <w:rPr>
          <w:rFonts w:ascii="Arial" w:hAnsi="Arial" w:cs="Arial"/>
          <w:sz w:val="22"/>
          <w:szCs w:val="22"/>
        </w:rPr>
      </w:pPr>
    </w:p>
    <w:p w14:paraId="53579E42" w14:textId="4E13F8E2" w:rsidR="22190039" w:rsidRDefault="22190039" w:rsidP="22190039">
      <w:pPr>
        <w:spacing w:line="276" w:lineRule="auto"/>
        <w:jc w:val="both"/>
      </w:pPr>
      <w:r>
        <w:t xml:space="preserve">          </w:t>
      </w:r>
      <w:r w:rsidR="00677B23" w:rsidRPr="00677B23">
        <w:drawing>
          <wp:inline distT="0" distB="0" distL="0" distR="0" wp14:anchorId="6F3FE106" wp14:editId="6F192216">
            <wp:extent cx="5492333" cy="386936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6417" cy="3872242"/>
                    </a:xfrm>
                    <a:prstGeom prst="rect">
                      <a:avLst/>
                    </a:prstGeom>
                  </pic:spPr>
                </pic:pic>
              </a:graphicData>
            </a:graphic>
          </wp:inline>
        </w:drawing>
      </w:r>
    </w:p>
    <w:p w14:paraId="0B90FEC3" w14:textId="0D592A83" w:rsidR="22190039" w:rsidRDefault="22190039" w:rsidP="22190039">
      <w:pPr>
        <w:spacing w:line="276" w:lineRule="auto"/>
        <w:jc w:val="both"/>
      </w:pPr>
      <w:r>
        <w:t xml:space="preserve">          </w:t>
      </w:r>
    </w:p>
    <w:tbl>
      <w:tblPr>
        <w:tblW w:w="0" w:type="auto"/>
        <w:tblInd w:w="712" w:type="dxa"/>
        <w:tblLook w:val="04A0" w:firstRow="1" w:lastRow="0" w:firstColumn="1" w:lastColumn="0" w:noHBand="0" w:noVBand="1"/>
      </w:tblPr>
      <w:tblGrid>
        <w:gridCol w:w="2212"/>
        <w:gridCol w:w="4170"/>
      </w:tblGrid>
      <w:tr w:rsidR="00677B23" w14:paraId="33ED8F06" w14:textId="77777777" w:rsidTr="00E03056">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F8CADF3" w14:textId="77777777" w:rsidR="00677B23" w:rsidRDefault="00677B23" w:rsidP="00E03056">
            <w:pPr>
              <w:rPr>
                <w:rFonts w:asciiTheme="minorHAnsi" w:eastAsiaTheme="minorEastAsia" w:hAnsiTheme="minorHAnsi" w:cstheme="minorBidi"/>
              </w:rPr>
            </w:pPr>
            <w:r w:rsidRPr="22190039">
              <w:rPr>
                <w:rFonts w:asciiTheme="minorHAnsi" w:eastAsiaTheme="minorEastAsia" w:hAnsiTheme="minorHAnsi" w:cstheme="minorBidi"/>
                <w:b/>
                <w:bCs/>
              </w:rPr>
              <w:t>Código</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62FA35C4" w14:textId="77777777" w:rsidR="00677B23" w:rsidRDefault="00677B23" w:rsidP="00E03056">
            <w:pPr>
              <w:rPr>
                <w:rFonts w:asciiTheme="minorHAnsi" w:eastAsiaTheme="minorEastAsia" w:hAnsiTheme="minorHAnsi" w:cstheme="minorBidi"/>
              </w:rPr>
            </w:pPr>
            <w:r w:rsidRPr="22190039">
              <w:rPr>
                <w:rFonts w:asciiTheme="minorHAnsi" w:eastAsiaTheme="minorEastAsia" w:hAnsiTheme="minorHAnsi" w:cstheme="minorBidi"/>
              </w:rPr>
              <w:t>CP-008</w:t>
            </w:r>
          </w:p>
        </w:tc>
      </w:tr>
      <w:tr w:rsidR="00677B23" w14:paraId="17B1EE98" w14:textId="77777777" w:rsidTr="00E03056">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B94A575" w14:textId="77777777" w:rsidR="00677B23" w:rsidRDefault="00677B23" w:rsidP="00E03056">
            <w:pPr>
              <w:rPr>
                <w:rFonts w:asciiTheme="minorHAnsi" w:eastAsiaTheme="minorEastAsia" w:hAnsiTheme="minorHAnsi" w:cstheme="minorBidi"/>
              </w:rPr>
            </w:pPr>
            <w:r w:rsidRPr="22190039">
              <w:rPr>
                <w:rFonts w:asciiTheme="minorHAnsi" w:eastAsiaTheme="minorEastAsia" w:hAnsiTheme="minorHAnsi" w:cstheme="minorBidi"/>
                <w:b/>
                <w:bCs/>
              </w:rPr>
              <w:t>Caso de prueba</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509C4FE5" w14:textId="41ECC5D4" w:rsidR="00677B23" w:rsidRDefault="00677B23" w:rsidP="00E03056">
            <w:pPr>
              <w:rPr>
                <w:rFonts w:ascii="Calibri" w:eastAsia="Calibri" w:hAnsi="Calibri" w:cs="Calibri"/>
                <w:color w:val="000000" w:themeColor="text1"/>
                <w:lang w:val="es-419"/>
              </w:rPr>
            </w:pPr>
            <w:r>
              <w:rPr>
                <w:rFonts w:ascii="Calibri" w:eastAsia="Calibri" w:hAnsi="Calibri" w:cs="Calibri"/>
                <w:color w:val="000000" w:themeColor="text1"/>
                <w:lang w:val="es"/>
              </w:rPr>
              <w:t xml:space="preserve">Modificar </w:t>
            </w:r>
            <w:proofErr w:type="spellStart"/>
            <w:r>
              <w:rPr>
                <w:rFonts w:ascii="Calibri" w:eastAsia="Calibri" w:hAnsi="Calibri" w:cs="Calibri"/>
                <w:color w:val="000000" w:themeColor="text1"/>
                <w:lang w:val="es"/>
              </w:rPr>
              <w:t>paramedico</w:t>
            </w:r>
            <w:proofErr w:type="spellEnd"/>
          </w:p>
        </w:tc>
      </w:tr>
    </w:tbl>
    <w:p w14:paraId="78AAD4E5" w14:textId="03AA9986" w:rsidR="22190039" w:rsidRDefault="22190039" w:rsidP="22190039">
      <w:pPr>
        <w:spacing w:line="276" w:lineRule="auto"/>
        <w:jc w:val="both"/>
        <w:rPr>
          <w:rFonts w:ascii="Arial" w:hAnsi="Arial" w:cs="Arial"/>
          <w:sz w:val="22"/>
          <w:szCs w:val="22"/>
        </w:rPr>
      </w:pPr>
    </w:p>
    <w:p w14:paraId="42D063AD" w14:textId="1BA49ECB" w:rsidR="00677B23" w:rsidRDefault="00677B23" w:rsidP="00677B23">
      <w:pPr>
        <w:spacing w:line="276" w:lineRule="auto"/>
        <w:jc w:val="center"/>
        <w:rPr>
          <w:rFonts w:ascii="Arial" w:hAnsi="Arial" w:cs="Arial"/>
          <w:sz w:val="22"/>
          <w:szCs w:val="22"/>
        </w:rPr>
      </w:pPr>
      <w:r w:rsidRPr="00677B23">
        <w:rPr>
          <w:rFonts w:ascii="Arial" w:hAnsi="Arial" w:cs="Arial"/>
          <w:sz w:val="22"/>
          <w:szCs w:val="22"/>
        </w:rPr>
        <w:lastRenderedPageBreak/>
        <w:drawing>
          <wp:inline distT="0" distB="0" distL="0" distR="0" wp14:anchorId="156C8274" wp14:editId="6F22CB29">
            <wp:extent cx="4809945" cy="3360174"/>
            <wp:effectExtent l="0" t="0" r="0" b="0"/>
            <wp:docPr id="33" name="Imagen 3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Aplicación&#10;&#10;Descripción generada automáticamente"/>
                    <pic:cNvPicPr/>
                  </pic:nvPicPr>
                  <pic:blipFill>
                    <a:blip r:embed="rId20"/>
                    <a:stretch>
                      <a:fillRect/>
                    </a:stretch>
                  </pic:blipFill>
                  <pic:spPr>
                    <a:xfrm>
                      <a:off x="0" y="0"/>
                      <a:ext cx="4816204" cy="3364547"/>
                    </a:xfrm>
                    <a:prstGeom prst="rect">
                      <a:avLst/>
                    </a:prstGeom>
                  </pic:spPr>
                </pic:pic>
              </a:graphicData>
            </a:graphic>
          </wp:inline>
        </w:drawing>
      </w:r>
    </w:p>
    <w:tbl>
      <w:tblPr>
        <w:tblW w:w="0" w:type="auto"/>
        <w:tblInd w:w="712" w:type="dxa"/>
        <w:tblLook w:val="04A0" w:firstRow="1" w:lastRow="0" w:firstColumn="1" w:lastColumn="0" w:noHBand="0" w:noVBand="1"/>
      </w:tblPr>
      <w:tblGrid>
        <w:gridCol w:w="2212"/>
        <w:gridCol w:w="4170"/>
      </w:tblGrid>
      <w:tr w:rsidR="22190039" w14:paraId="30459958"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D435189"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Código</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08A4332E" w14:textId="23C95DAF"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rPr>
              <w:t>CP-0</w:t>
            </w:r>
            <w:r w:rsidR="00677B23">
              <w:rPr>
                <w:rFonts w:asciiTheme="minorHAnsi" w:eastAsiaTheme="minorEastAsia" w:hAnsiTheme="minorHAnsi" w:cstheme="minorBidi"/>
              </w:rPr>
              <w:t>9</w:t>
            </w:r>
          </w:p>
        </w:tc>
      </w:tr>
      <w:tr w:rsidR="22190039" w14:paraId="5EB98FA0"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5180645"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Caso de prueba</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41665822" w14:textId="22BC413C" w:rsidR="22190039" w:rsidRDefault="22190039" w:rsidP="22190039">
            <w:pPr>
              <w:spacing w:line="259" w:lineRule="auto"/>
            </w:pPr>
            <w:r w:rsidRPr="22190039">
              <w:rPr>
                <w:rFonts w:ascii="Calibri" w:eastAsia="Calibri" w:hAnsi="Calibri" w:cs="Calibri"/>
                <w:color w:val="000000" w:themeColor="text1"/>
                <w:lang w:val="es"/>
              </w:rPr>
              <w:t>Conexión a base de datos</w:t>
            </w:r>
          </w:p>
        </w:tc>
      </w:tr>
    </w:tbl>
    <w:p w14:paraId="29D0A4E2" w14:textId="315A37A9" w:rsidR="22190039" w:rsidRDefault="22190039" w:rsidP="22190039">
      <w:pPr>
        <w:spacing w:line="276" w:lineRule="auto"/>
        <w:jc w:val="both"/>
        <w:rPr>
          <w:rFonts w:ascii="Arial" w:hAnsi="Arial" w:cs="Arial"/>
          <w:sz w:val="22"/>
          <w:szCs w:val="22"/>
        </w:rPr>
      </w:pPr>
    </w:p>
    <w:p w14:paraId="1E05F716" w14:textId="7DCB9A3B" w:rsidR="22190039" w:rsidRDefault="22190039" w:rsidP="22190039">
      <w:pPr>
        <w:spacing w:line="276" w:lineRule="auto"/>
        <w:jc w:val="both"/>
      </w:pPr>
      <w:r>
        <w:t xml:space="preserve">          </w:t>
      </w:r>
      <w:r w:rsidR="00677B23" w:rsidRPr="00677B23">
        <w:drawing>
          <wp:inline distT="0" distB="0" distL="0" distR="0" wp14:anchorId="06E8B69C" wp14:editId="2B182240">
            <wp:extent cx="6120130" cy="1451610"/>
            <wp:effectExtent l="0" t="0" r="0" b="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21"/>
                    <a:stretch>
                      <a:fillRect/>
                    </a:stretch>
                  </pic:blipFill>
                  <pic:spPr>
                    <a:xfrm>
                      <a:off x="0" y="0"/>
                      <a:ext cx="6120130" cy="1451610"/>
                    </a:xfrm>
                    <a:prstGeom prst="rect">
                      <a:avLst/>
                    </a:prstGeom>
                  </pic:spPr>
                </pic:pic>
              </a:graphicData>
            </a:graphic>
          </wp:inline>
        </w:drawing>
      </w:r>
    </w:p>
    <w:p w14:paraId="35FCFEC9" w14:textId="1470D0E5" w:rsidR="22190039" w:rsidRDefault="22190039" w:rsidP="22190039">
      <w:pPr>
        <w:spacing w:line="276" w:lineRule="auto"/>
        <w:jc w:val="both"/>
        <w:rPr>
          <w:rFonts w:ascii="Arial" w:hAnsi="Arial" w:cs="Arial"/>
          <w:sz w:val="22"/>
          <w:szCs w:val="22"/>
        </w:rPr>
      </w:pPr>
    </w:p>
    <w:tbl>
      <w:tblPr>
        <w:tblW w:w="0" w:type="auto"/>
        <w:tblInd w:w="712" w:type="dxa"/>
        <w:tblLook w:val="04A0" w:firstRow="1" w:lastRow="0" w:firstColumn="1" w:lastColumn="0" w:noHBand="0" w:noVBand="1"/>
      </w:tblPr>
      <w:tblGrid>
        <w:gridCol w:w="2212"/>
        <w:gridCol w:w="4170"/>
      </w:tblGrid>
      <w:tr w:rsidR="22190039" w14:paraId="35F1282A"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B21C09E"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Código</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6F346B05" w14:textId="2B8D009F"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rPr>
              <w:t>CP-</w:t>
            </w:r>
            <w:r w:rsidR="00677B23">
              <w:rPr>
                <w:rFonts w:asciiTheme="minorHAnsi" w:eastAsiaTheme="minorEastAsia" w:hAnsiTheme="minorHAnsi" w:cstheme="minorBidi"/>
              </w:rPr>
              <w:t>010</w:t>
            </w:r>
          </w:p>
        </w:tc>
      </w:tr>
      <w:tr w:rsidR="22190039" w14:paraId="6BBB9925"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28E525E"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Caso de prueba</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7BB82EF3" w14:textId="11D19410" w:rsidR="22190039" w:rsidRDefault="22190039" w:rsidP="22190039">
            <w:pPr>
              <w:spacing w:line="259" w:lineRule="auto"/>
            </w:pPr>
            <w:r w:rsidRPr="22190039">
              <w:rPr>
                <w:rFonts w:ascii="Calibri" w:eastAsia="Calibri" w:hAnsi="Calibri" w:cs="Calibri"/>
                <w:color w:val="000000" w:themeColor="text1"/>
                <w:lang w:val="es"/>
              </w:rPr>
              <w:t xml:space="preserve">Consultar </w:t>
            </w:r>
            <w:r w:rsidR="00677B23">
              <w:rPr>
                <w:rFonts w:ascii="Calibri" w:eastAsia="Calibri" w:hAnsi="Calibri" w:cs="Calibri"/>
                <w:color w:val="000000" w:themeColor="text1"/>
                <w:lang w:val="es"/>
              </w:rPr>
              <w:t>cliente</w:t>
            </w:r>
          </w:p>
        </w:tc>
      </w:tr>
    </w:tbl>
    <w:p w14:paraId="7F839D59" w14:textId="140CAD34" w:rsidR="22190039" w:rsidRDefault="00677B23" w:rsidP="22190039">
      <w:pPr>
        <w:spacing w:line="276" w:lineRule="auto"/>
        <w:jc w:val="both"/>
        <w:rPr>
          <w:rFonts w:ascii="Arial" w:hAnsi="Arial" w:cs="Arial"/>
          <w:sz w:val="22"/>
          <w:szCs w:val="22"/>
        </w:rPr>
      </w:pPr>
      <w:r w:rsidRPr="00677B23">
        <w:rPr>
          <w:rFonts w:ascii="Arial" w:hAnsi="Arial" w:cs="Arial"/>
          <w:sz w:val="22"/>
          <w:szCs w:val="22"/>
        </w:rPr>
        <w:drawing>
          <wp:inline distT="0" distB="0" distL="0" distR="0" wp14:anchorId="455D671A" wp14:editId="2A601FEE">
            <wp:extent cx="6120130" cy="1823720"/>
            <wp:effectExtent l="0" t="0" r="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823720"/>
                    </a:xfrm>
                    <a:prstGeom prst="rect">
                      <a:avLst/>
                    </a:prstGeom>
                  </pic:spPr>
                </pic:pic>
              </a:graphicData>
            </a:graphic>
          </wp:inline>
        </w:drawing>
      </w:r>
    </w:p>
    <w:p w14:paraId="2761CEDD" w14:textId="44B5C161" w:rsidR="22190039" w:rsidRDefault="22190039" w:rsidP="22190039">
      <w:pPr>
        <w:spacing w:line="276" w:lineRule="auto"/>
        <w:jc w:val="both"/>
      </w:pPr>
      <w:r>
        <w:lastRenderedPageBreak/>
        <w:t xml:space="preserve">          </w:t>
      </w:r>
    </w:p>
    <w:p w14:paraId="33758B6D" w14:textId="58A933A2" w:rsidR="22190039" w:rsidRDefault="22190039" w:rsidP="22190039">
      <w:pPr>
        <w:spacing w:line="276" w:lineRule="auto"/>
        <w:jc w:val="both"/>
        <w:rPr>
          <w:rFonts w:ascii="Arial" w:hAnsi="Arial" w:cs="Arial"/>
          <w:sz w:val="22"/>
          <w:szCs w:val="22"/>
        </w:rPr>
      </w:pPr>
    </w:p>
    <w:p w14:paraId="12E012F0" w14:textId="77777777" w:rsidR="003477E8" w:rsidRPr="00025B2A" w:rsidRDefault="003477E8" w:rsidP="001101B3">
      <w:pPr>
        <w:pStyle w:val="Ttulo2"/>
        <w:numPr>
          <w:ilvl w:val="1"/>
          <w:numId w:val="30"/>
        </w:numPr>
        <w:ind w:left="1418"/>
        <w:rPr>
          <w:rFonts w:ascii="Calibri" w:hAnsi="Calibri" w:cs="Book Antiqua"/>
          <w:i w:val="0"/>
          <w:sz w:val="24"/>
        </w:rPr>
      </w:pPr>
      <w:bookmarkStart w:id="27" w:name="_Toc75630714"/>
      <w:r w:rsidRPr="00025B2A">
        <w:rPr>
          <w:rFonts w:ascii="Calibri" w:hAnsi="Calibri" w:cs="Book Antiqua"/>
          <w:i w:val="0"/>
          <w:sz w:val="24"/>
        </w:rPr>
        <w:t>Reporte de observaciones</w:t>
      </w:r>
      <w:bookmarkEnd w:id="27"/>
    </w:p>
    <w:p w14:paraId="12E012F1" w14:textId="77777777" w:rsidR="003477E8" w:rsidRPr="00BF7A4D" w:rsidRDefault="003477E8" w:rsidP="7A001883">
      <w:pPr>
        <w:spacing w:line="276" w:lineRule="auto"/>
        <w:jc w:val="both"/>
        <w:rPr>
          <w:rFonts w:ascii="Arial" w:hAnsi="Arial" w:cs="Arial"/>
          <w:sz w:val="22"/>
          <w:szCs w:val="22"/>
        </w:rPr>
      </w:pPr>
    </w:p>
    <w:p w14:paraId="7D9AB65E" w14:textId="6FD79AF3" w:rsidR="7A001883" w:rsidRDefault="1CECE2E3" w:rsidP="1CECE2E3">
      <w:pPr>
        <w:spacing w:line="276" w:lineRule="auto"/>
        <w:ind w:left="720"/>
        <w:jc w:val="both"/>
        <w:rPr>
          <w:rFonts w:asciiTheme="minorHAnsi" w:eastAsiaTheme="minorEastAsia" w:hAnsiTheme="minorHAnsi" w:cstheme="minorBidi"/>
        </w:rPr>
      </w:pPr>
      <w:r w:rsidRPr="1CECE2E3">
        <w:rPr>
          <w:rFonts w:asciiTheme="minorHAnsi" w:eastAsiaTheme="minorEastAsia" w:hAnsiTheme="minorHAnsi" w:cstheme="minorBidi"/>
        </w:rPr>
        <w:t>Los reportes de observaciones serán elaborados para todos los bugs que se encuentren durante las pruebas, se incluirá su severidad y su priorización para la solución a través del líder de proyecto o por parte de ingeniería de requerimientos si el documento de caso de uso debe ser actualizado. Cualquier modificación a los requerimientos debe ser hecha a través de solicitudes de cambios, las cuales aseguran que el cambio propuesto sea revisado antes de ser incorporado en el producto.</w:t>
      </w:r>
    </w:p>
    <w:p w14:paraId="33DE0ABE" w14:textId="3168A5D0" w:rsidR="7A001883" w:rsidRDefault="7A001883" w:rsidP="7A001883">
      <w:pPr>
        <w:spacing w:line="276" w:lineRule="auto"/>
        <w:ind w:left="720"/>
        <w:jc w:val="both"/>
        <w:rPr>
          <w:i/>
          <w:iCs/>
          <w:color w:val="0000FF"/>
        </w:rPr>
      </w:pPr>
    </w:p>
    <w:p w14:paraId="12E012F3" w14:textId="77777777" w:rsidR="003477E8" w:rsidRPr="00BF7A4D" w:rsidRDefault="003477E8" w:rsidP="003477E8">
      <w:pPr>
        <w:spacing w:before="240" w:line="276" w:lineRule="auto"/>
        <w:jc w:val="both"/>
        <w:rPr>
          <w:rFonts w:ascii="Arial" w:hAnsi="Arial" w:cs="Arial"/>
          <w:sz w:val="22"/>
          <w:szCs w:val="22"/>
        </w:rPr>
      </w:pPr>
    </w:p>
    <w:p w14:paraId="12E012F4" w14:textId="77777777" w:rsidR="003477E8" w:rsidRPr="00025B2A" w:rsidRDefault="003477E8" w:rsidP="001101B3">
      <w:pPr>
        <w:pStyle w:val="Ttulo1"/>
        <w:numPr>
          <w:ilvl w:val="0"/>
          <w:numId w:val="30"/>
        </w:numPr>
        <w:spacing w:before="0" w:after="0"/>
        <w:rPr>
          <w:rFonts w:ascii="Calibri" w:hAnsi="Calibri" w:cs="Book Antiqua"/>
          <w:sz w:val="28"/>
        </w:rPr>
      </w:pPr>
      <w:bookmarkStart w:id="28" w:name="_Toc461691035"/>
      <w:bookmarkStart w:id="29" w:name="_Toc75630715"/>
      <w:r w:rsidRPr="00025B2A">
        <w:rPr>
          <w:rFonts w:ascii="Calibri" w:hAnsi="Calibri" w:cs="Book Antiqua"/>
          <w:sz w:val="28"/>
        </w:rPr>
        <w:t>Ambiente de pruebas</w:t>
      </w:r>
      <w:bookmarkEnd w:id="28"/>
      <w:bookmarkEnd w:id="29"/>
    </w:p>
    <w:p w14:paraId="12E012F5" w14:textId="77777777" w:rsidR="003477E8" w:rsidRPr="00BF7A4D" w:rsidRDefault="003477E8" w:rsidP="003477E8">
      <w:pPr>
        <w:spacing w:line="276" w:lineRule="auto"/>
        <w:ind w:left="567"/>
        <w:jc w:val="both"/>
        <w:rPr>
          <w:rFonts w:ascii="Arial" w:hAnsi="Arial" w:cs="Arial"/>
          <w:sz w:val="22"/>
          <w:szCs w:val="22"/>
        </w:rPr>
      </w:pPr>
    </w:p>
    <w:p w14:paraId="12E012F7" w14:textId="77777777" w:rsidR="003477E8" w:rsidRPr="00025B2A" w:rsidRDefault="6368F454" w:rsidP="001101B3">
      <w:pPr>
        <w:pStyle w:val="Ttulo2"/>
        <w:numPr>
          <w:ilvl w:val="1"/>
          <w:numId w:val="30"/>
        </w:numPr>
        <w:ind w:left="1418"/>
        <w:rPr>
          <w:rFonts w:ascii="Calibri" w:hAnsi="Calibri" w:cs="Book Antiqua"/>
          <w:i w:val="0"/>
          <w:sz w:val="24"/>
        </w:rPr>
      </w:pPr>
      <w:bookmarkStart w:id="30" w:name="_Toc461691036"/>
      <w:bookmarkStart w:id="31" w:name="_Toc75630716"/>
      <w:r w:rsidRPr="6368F454">
        <w:rPr>
          <w:rFonts w:ascii="Calibri" w:hAnsi="Calibri" w:cs="Book Antiqua"/>
          <w:i w:val="0"/>
          <w:iCs w:val="0"/>
          <w:sz w:val="24"/>
          <w:szCs w:val="24"/>
        </w:rPr>
        <w:t>Requerimientos base de hardware</w:t>
      </w:r>
      <w:bookmarkEnd w:id="30"/>
      <w:bookmarkEnd w:id="31"/>
    </w:p>
    <w:tbl>
      <w:tblPr>
        <w:tblW w:w="9276" w:type="dxa"/>
        <w:tblInd w:w="47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3261"/>
        <w:gridCol w:w="1509"/>
        <w:gridCol w:w="4506"/>
      </w:tblGrid>
      <w:tr w:rsidR="003477E8" w:rsidRPr="0009623A" w14:paraId="12E012FC" w14:textId="77777777" w:rsidTr="6368F454">
        <w:trPr>
          <w:cantSplit/>
        </w:trPr>
        <w:tc>
          <w:tcPr>
            <w:tcW w:w="3261" w:type="dxa"/>
            <w:shd w:val="clear" w:color="auto" w:fill="D9D9D9" w:themeFill="background1" w:themeFillShade="D9"/>
          </w:tcPr>
          <w:p w14:paraId="12E012F9"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Recurso</w:t>
            </w:r>
          </w:p>
        </w:tc>
        <w:tc>
          <w:tcPr>
            <w:tcW w:w="1509" w:type="dxa"/>
            <w:tcBorders>
              <w:right w:val="single" w:sz="4" w:space="0" w:color="auto"/>
            </w:tcBorders>
            <w:shd w:val="clear" w:color="auto" w:fill="D9D9D9" w:themeFill="background1" w:themeFillShade="D9"/>
          </w:tcPr>
          <w:p w14:paraId="12E012FA"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Cantidad</w:t>
            </w:r>
          </w:p>
        </w:tc>
        <w:tc>
          <w:tcPr>
            <w:tcW w:w="4506" w:type="dxa"/>
            <w:tcBorders>
              <w:left w:val="single" w:sz="4" w:space="0" w:color="auto"/>
            </w:tcBorders>
            <w:shd w:val="clear" w:color="auto" w:fill="D9D9D9" w:themeFill="background1" w:themeFillShade="D9"/>
          </w:tcPr>
          <w:p w14:paraId="12E012FB"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Nombre y tipo</w:t>
            </w:r>
          </w:p>
        </w:tc>
      </w:tr>
      <w:tr w:rsidR="003477E8" w:rsidRPr="0009623A" w14:paraId="12E01304" w14:textId="77777777" w:rsidTr="00D61DA4">
        <w:trPr>
          <w:cantSplit/>
        </w:trPr>
        <w:tc>
          <w:tcPr>
            <w:tcW w:w="3261" w:type="dxa"/>
            <w:shd w:val="clear" w:color="auto" w:fill="auto"/>
            <w:vAlign w:val="center"/>
          </w:tcPr>
          <w:p w14:paraId="12E01301" w14:textId="012C1662" w:rsidR="003477E8" w:rsidRPr="00D61DA4" w:rsidRDefault="00677B23" w:rsidP="00D61DA4">
            <w:pPr>
              <w:pStyle w:val="Textoindependiente"/>
              <w:spacing w:line="276" w:lineRule="auto"/>
              <w:jc w:val="center"/>
              <w:rPr>
                <w:rFonts w:ascii="Calibri Light" w:hAnsi="Calibri Light" w:cs="Calibri Light"/>
                <w:iCs/>
                <w:lang w:val="es-EC"/>
              </w:rPr>
            </w:pPr>
            <w:r>
              <w:rPr>
                <w:rFonts w:ascii="Calibri Light" w:hAnsi="Calibri Light" w:cs="Calibri Light"/>
                <w:iCs/>
                <w:lang w:val="es-EC"/>
              </w:rPr>
              <w:t>SQL S</w:t>
            </w:r>
            <w:r w:rsidR="00090307">
              <w:rPr>
                <w:rFonts w:ascii="Calibri Light" w:hAnsi="Calibri Light" w:cs="Calibri Light"/>
                <w:iCs/>
                <w:lang w:val="es-EC"/>
              </w:rPr>
              <w:t>erver</w:t>
            </w:r>
          </w:p>
        </w:tc>
        <w:tc>
          <w:tcPr>
            <w:tcW w:w="1509" w:type="dxa"/>
            <w:tcBorders>
              <w:right w:val="single" w:sz="4" w:space="0" w:color="auto"/>
            </w:tcBorders>
            <w:shd w:val="clear" w:color="auto" w:fill="FFFFFF" w:themeFill="background1"/>
            <w:vAlign w:val="center"/>
          </w:tcPr>
          <w:p w14:paraId="12E01302" w14:textId="77777777" w:rsidR="003477E8" w:rsidRPr="00D61DA4" w:rsidRDefault="003477E8" w:rsidP="00D61DA4">
            <w:pPr>
              <w:spacing w:line="276" w:lineRule="auto"/>
              <w:ind w:firstLine="34"/>
              <w:jc w:val="center"/>
              <w:rPr>
                <w:rFonts w:ascii="Calibri Light" w:hAnsi="Calibri Light" w:cs="Calibri Light"/>
              </w:rPr>
            </w:pPr>
            <w:r w:rsidRPr="00D61DA4">
              <w:rPr>
                <w:rFonts w:ascii="Calibri Light" w:hAnsi="Calibri Light" w:cs="Calibri Light"/>
              </w:rPr>
              <w:t>1</w:t>
            </w:r>
          </w:p>
        </w:tc>
        <w:tc>
          <w:tcPr>
            <w:tcW w:w="4506" w:type="dxa"/>
            <w:tcBorders>
              <w:left w:val="single" w:sz="4" w:space="0" w:color="auto"/>
            </w:tcBorders>
            <w:shd w:val="clear" w:color="auto" w:fill="FFFFFF" w:themeFill="background1"/>
            <w:vAlign w:val="center"/>
          </w:tcPr>
          <w:p w14:paraId="12E01303" w14:textId="18CF3945" w:rsidR="003477E8" w:rsidRPr="00D61DA4" w:rsidRDefault="6368F454" w:rsidP="00D61DA4">
            <w:pPr>
              <w:spacing w:line="276" w:lineRule="auto"/>
              <w:ind w:firstLine="34"/>
              <w:jc w:val="center"/>
              <w:rPr>
                <w:rFonts w:ascii="Calibri Light" w:hAnsi="Calibri Light" w:cs="Calibri Light"/>
                <w:iCs/>
              </w:rPr>
            </w:pPr>
            <w:r w:rsidRPr="00D61DA4">
              <w:rPr>
                <w:rFonts w:ascii="Calibri Light" w:hAnsi="Calibri Light" w:cs="Calibri Light"/>
                <w:iCs/>
              </w:rPr>
              <w:t xml:space="preserve">Server Local - </w:t>
            </w:r>
            <w:proofErr w:type="spellStart"/>
            <w:r w:rsidRPr="00D61DA4">
              <w:rPr>
                <w:rFonts w:ascii="Calibri Light" w:hAnsi="Calibri Light" w:cs="Calibri Light"/>
                <w:iCs/>
              </w:rPr>
              <w:t>version</w:t>
            </w:r>
            <w:proofErr w:type="spellEnd"/>
            <w:r w:rsidRPr="00D61DA4">
              <w:rPr>
                <w:rFonts w:ascii="Calibri Light" w:hAnsi="Calibri Light" w:cs="Calibri Light"/>
                <w:iCs/>
              </w:rPr>
              <w:t xml:space="preserve"> 5.7</w:t>
            </w:r>
          </w:p>
        </w:tc>
      </w:tr>
    </w:tbl>
    <w:p w14:paraId="12E01312" w14:textId="77777777" w:rsidR="003477E8" w:rsidRPr="00025B2A" w:rsidRDefault="6368F454" w:rsidP="001101B3">
      <w:pPr>
        <w:pStyle w:val="Ttulo2"/>
        <w:numPr>
          <w:ilvl w:val="1"/>
          <w:numId w:val="30"/>
        </w:numPr>
        <w:ind w:left="1418"/>
        <w:rPr>
          <w:rFonts w:ascii="Calibri" w:hAnsi="Calibri" w:cs="Book Antiqua"/>
          <w:i w:val="0"/>
          <w:sz w:val="24"/>
        </w:rPr>
      </w:pPr>
      <w:bookmarkStart w:id="32" w:name="_Toc461691037"/>
      <w:bookmarkStart w:id="33" w:name="_Toc75630717"/>
      <w:r w:rsidRPr="6368F454">
        <w:rPr>
          <w:rFonts w:ascii="Calibri" w:hAnsi="Calibri" w:cs="Book Antiqua"/>
          <w:i w:val="0"/>
          <w:iCs w:val="0"/>
          <w:sz w:val="24"/>
          <w:szCs w:val="24"/>
        </w:rPr>
        <w:t>Requerimientos base de software en el ambiente de pruebas</w:t>
      </w:r>
      <w:bookmarkEnd w:id="32"/>
      <w:bookmarkEnd w:id="33"/>
    </w:p>
    <w:tbl>
      <w:tblPr>
        <w:tblW w:w="9322" w:type="dxa"/>
        <w:tblInd w:w="5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3261"/>
        <w:gridCol w:w="1275"/>
        <w:gridCol w:w="4786"/>
      </w:tblGrid>
      <w:tr w:rsidR="003477E8" w:rsidRPr="0009623A" w14:paraId="12E01317" w14:textId="77777777" w:rsidTr="6368F454">
        <w:trPr>
          <w:cantSplit/>
        </w:trPr>
        <w:tc>
          <w:tcPr>
            <w:tcW w:w="3261" w:type="dxa"/>
            <w:shd w:val="clear" w:color="auto" w:fill="D9D9D9" w:themeFill="background1" w:themeFillShade="D9"/>
          </w:tcPr>
          <w:p w14:paraId="12E01314"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Elemento de software</w:t>
            </w:r>
          </w:p>
        </w:tc>
        <w:tc>
          <w:tcPr>
            <w:tcW w:w="1275" w:type="dxa"/>
            <w:tcBorders>
              <w:right w:val="single" w:sz="4" w:space="0" w:color="auto"/>
            </w:tcBorders>
            <w:shd w:val="clear" w:color="auto" w:fill="D9D9D9" w:themeFill="background1" w:themeFillShade="D9"/>
          </w:tcPr>
          <w:p w14:paraId="12E01315"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Versión</w:t>
            </w:r>
          </w:p>
        </w:tc>
        <w:tc>
          <w:tcPr>
            <w:tcW w:w="4786" w:type="dxa"/>
            <w:tcBorders>
              <w:left w:val="single" w:sz="4" w:space="0" w:color="auto"/>
            </w:tcBorders>
            <w:shd w:val="clear" w:color="auto" w:fill="D9D9D9" w:themeFill="background1" w:themeFillShade="D9"/>
          </w:tcPr>
          <w:p w14:paraId="12E01316"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Tipo</w:t>
            </w:r>
          </w:p>
        </w:tc>
      </w:tr>
      <w:tr w:rsidR="003477E8" w:rsidRPr="0009623A" w14:paraId="12E0131B" w14:textId="77777777" w:rsidTr="00D61DA4">
        <w:trPr>
          <w:cantSplit/>
        </w:trPr>
        <w:tc>
          <w:tcPr>
            <w:tcW w:w="3261" w:type="dxa"/>
            <w:shd w:val="clear" w:color="auto" w:fill="auto"/>
            <w:vAlign w:val="center"/>
          </w:tcPr>
          <w:p w14:paraId="12E01318" w14:textId="62B46E93" w:rsidR="003477E8" w:rsidRPr="00D61DA4" w:rsidRDefault="00090307" w:rsidP="00D61DA4">
            <w:pPr>
              <w:pStyle w:val="Textoindependiente"/>
              <w:spacing w:line="276" w:lineRule="auto"/>
              <w:jc w:val="center"/>
              <w:rPr>
                <w:rFonts w:ascii="Calibri Light" w:hAnsi="Calibri Light" w:cs="Calibri Light"/>
                <w:lang w:val="es-EC"/>
              </w:rPr>
            </w:pPr>
            <w:r>
              <w:rPr>
                <w:rFonts w:ascii="Calibri Light" w:hAnsi="Calibri Light" w:cs="Calibri Light"/>
                <w:lang w:val="es-EC"/>
              </w:rPr>
              <w:t>Visual Studio 2022</w:t>
            </w:r>
          </w:p>
        </w:tc>
        <w:tc>
          <w:tcPr>
            <w:tcW w:w="1275" w:type="dxa"/>
            <w:tcBorders>
              <w:right w:val="single" w:sz="4" w:space="0" w:color="auto"/>
            </w:tcBorders>
            <w:shd w:val="clear" w:color="auto" w:fill="FFFFFF" w:themeFill="background1"/>
            <w:vAlign w:val="center"/>
          </w:tcPr>
          <w:p w14:paraId="12E01319" w14:textId="77777777" w:rsidR="003477E8" w:rsidRPr="00D61DA4" w:rsidRDefault="003477E8" w:rsidP="00D61DA4">
            <w:pPr>
              <w:spacing w:line="276" w:lineRule="auto"/>
              <w:jc w:val="center"/>
              <w:rPr>
                <w:rFonts w:ascii="Calibri Light" w:hAnsi="Calibri Light" w:cs="Calibri Light"/>
              </w:rPr>
            </w:pPr>
            <w:r w:rsidRPr="00D61DA4">
              <w:rPr>
                <w:rFonts w:ascii="Calibri Light" w:hAnsi="Calibri Light" w:cs="Calibri Light"/>
              </w:rPr>
              <w:t>2.0</w:t>
            </w:r>
          </w:p>
        </w:tc>
        <w:tc>
          <w:tcPr>
            <w:tcW w:w="4786" w:type="dxa"/>
            <w:tcBorders>
              <w:left w:val="single" w:sz="4" w:space="0" w:color="auto"/>
            </w:tcBorders>
            <w:shd w:val="clear" w:color="auto" w:fill="FFFFFF" w:themeFill="background1"/>
            <w:vAlign w:val="center"/>
          </w:tcPr>
          <w:p w14:paraId="12E0131A" w14:textId="35DAFFDE" w:rsidR="003477E8" w:rsidRPr="00D61DA4" w:rsidRDefault="6368F454" w:rsidP="00D61DA4">
            <w:pPr>
              <w:spacing w:line="276" w:lineRule="auto"/>
              <w:jc w:val="center"/>
              <w:rPr>
                <w:rFonts w:ascii="Calibri Light" w:hAnsi="Calibri Light" w:cs="Calibri Light"/>
                <w:iCs/>
              </w:rPr>
            </w:pPr>
            <w:r w:rsidRPr="00D61DA4">
              <w:rPr>
                <w:rFonts w:ascii="Calibri Light" w:hAnsi="Calibri Light" w:cs="Calibri Light"/>
                <w:iCs/>
              </w:rPr>
              <w:t>Servidor local</w:t>
            </w:r>
          </w:p>
        </w:tc>
      </w:tr>
      <w:tr w:rsidR="003477E8" w:rsidRPr="0009623A" w14:paraId="12E0131F" w14:textId="77777777" w:rsidTr="00D61DA4">
        <w:trPr>
          <w:cantSplit/>
        </w:trPr>
        <w:tc>
          <w:tcPr>
            <w:tcW w:w="3261" w:type="dxa"/>
            <w:shd w:val="clear" w:color="auto" w:fill="auto"/>
            <w:vAlign w:val="center"/>
          </w:tcPr>
          <w:p w14:paraId="12E0131C" w14:textId="531B5109" w:rsidR="003477E8" w:rsidRPr="00D61DA4" w:rsidRDefault="6368F454" w:rsidP="00D61DA4">
            <w:pPr>
              <w:pStyle w:val="Textoindependiente"/>
              <w:spacing w:line="276" w:lineRule="auto"/>
              <w:jc w:val="center"/>
            </w:pPr>
            <w:r w:rsidRPr="00D61DA4">
              <w:rPr>
                <w:rFonts w:ascii="Calibri Light" w:hAnsi="Calibri Light" w:cs="Calibri Light"/>
                <w:iCs/>
                <w:lang w:val="es-EC"/>
              </w:rPr>
              <w:t>Windows SO</w:t>
            </w:r>
          </w:p>
        </w:tc>
        <w:tc>
          <w:tcPr>
            <w:tcW w:w="1275" w:type="dxa"/>
            <w:tcBorders>
              <w:right w:val="single" w:sz="4" w:space="0" w:color="auto"/>
            </w:tcBorders>
            <w:shd w:val="clear" w:color="auto" w:fill="FFFFFF" w:themeFill="background1"/>
            <w:vAlign w:val="center"/>
          </w:tcPr>
          <w:p w14:paraId="12E0131D" w14:textId="77777777" w:rsidR="003477E8" w:rsidRPr="00D61DA4" w:rsidRDefault="003477E8" w:rsidP="00D61DA4">
            <w:pPr>
              <w:spacing w:line="276" w:lineRule="auto"/>
              <w:ind w:firstLine="34"/>
              <w:jc w:val="center"/>
              <w:rPr>
                <w:rFonts w:ascii="Calibri Light" w:hAnsi="Calibri Light" w:cs="Calibri Light"/>
              </w:rPr>
            </w:pPr>
          </w:p>
        </w:tc>
        <w:tc>
          <w:tcPr>
            <w:tcW w:w="4786" w:type="dxa"/>
            <w:tcBorders>
              <w:left w:val="single" w:sz="4" w:space="0" w:color="auto"/>
            </w:tcBorders>
            <w:shd w:val="clear" w:color="auto" w:fill="FFFFFF" w:themeFill="background1"/>
            <w:vAlign w:val="center"/>
          </w:tcPr>
          <w:p w14:paraId="12E0131E" w14:textId="77777777" w:rsidR="003477E8" w:rsidRPr="00D61DA4" w:rsidRDefault="003477E8" w:rsidP="00D61DA4">
            <w:pPr>
              <w:spacing w:line="276" w:lineRule="auto"/>
              <w:ind w:firstLine="34"/>
              <w:jc w:val="center"/>
              <w:rPr>
                <w:rFonts w:ascii="Calibri Light" w:hAnsi="Calibri Light" w:cs="Calibri Light"/>
              </w:rPr>
            </w:pPr>
            <w:r w:rsidRPr="00D61DA4">
              <w:rPr>
                <w:rFonts w:ascii="Calibri Light" w:hAnsi="Calibri Light" w:cs="Calibri Light"/>
              </w:rPr>
              <w:t>Sistema Operativo</w:t>
            </w:r>
          </w:p>
        </w:tc>
      </w:tr>
      <w:tr w:rsidR="003477E8" w:rsidRPr="0009623A" w14:paraId="12E01323" w14:textId="77777777" w:rsidTr="00D61DA4">
        <w:trPr>
          <w:cantSplit/>
        </w:trPr>
        <w:tc>
          <w:tcPr>
            <w:tcW w:w="3261" w:type="dxa"/>
            <w:shd w:val="clear" w:color="auto" w:fill="auto"/>
            <w:vAlign w:val="center"/>
          </w:tcPr>
          <w:p w14:paraId="12E01320" w14:textId="393E81B9" w:rsidR="003477E8" w:rsidRPr="00D61DA4" w:rsidRDefault="00090307" w:rsidP="00D61DA4">
            <w:pPr>
              <w:pStyle w:val="Textoindependiente"/>
              <w:spacing w:line="276" w:lineRule="auto"/>
              <w:jc w:val="center"/>
            </w:pPr>
            <w:r>
              <w:rPr>
                <w:rFonts w:ascii="Calibri Light" w:hAnsi="Calibri Light" w:cs="Calibri Light"/>
                <w:iCs/>
                <w:lang w:val="es-EC"/>
              </w:rPr>
              <w:t>Microsoft SQL Sever Management</w:t>
            </w:r>
          </w:p>
        </w:tc>
        <w:tc>
          <w:tcPr>
            <w:tcW w:w="1275" w:type="dxa"/>
            <w:tcBorders>
              <w:right w:val="single" w:sz="4" w:space="0" w:color="auto"/>
            </w:tcBorders>
            <w:shd w:val="clear" w:color="auto" w:fill="FFFFFF" w:themeFill="background1"/>
            <w:vAlign w:val="center"/>
          </w:tcPr>
          <w:p w14:paraId="12E01321" w14:textId="77777777" w:rsidR="003477E8" w:rsidRPr="00D61DA4" w:rsidRDefault="003477E8" w:rsidP="00D61DA4">
            <w:pPr>
              <w:pStyle w:val="infoblue0"/>
              <w:spacing w:after="0" w:line="276" w:lineRule="auto"/>
              <w:ind w:left="0"/>
              <w:jc w:val="center"/>
              <w:rPr>
                <w:rFonts w:ascii="Calibri Light" w:hAnsi="Calibri Light" w:cs="Calibri Light"/>
                <w:i w:val="0"/>
                <w:iCs w:val="0"/>
                <w:color w:val="auto"/>
                <w:sz w:val="24"/>
                <w:szCs w:val="24"/>
                <w:lang w:val="es-EC"/>
              </w:rPr>
            </w:pPr>
            <w:r w:rsidRPr="00D61DA4">
              <w:rPr>
                <w:rFonts w:ascii="Calibri Light" w:hAnsi="Calibri Light" w:cs="Calibri Light"/>
                <w:i w:val="0"/>
                <w:iCs w:val="0"/>
                <w:color w:val="auto"/>
                <w:sz w:val="24"/>
                <w:szCs w:val="24"/>
                <w:lang w:val="es-EC"/>
              </w:rPr>
              <w:t>5.0</w:t>
            </w:r>
          </w:p>
        </w:tc>
        <w:tc>
          <w:tcPr>
            <w:tcW w:w="4786" w:type="dxa"/>
            <w:tcBorders>
              <w:left w:val="single" w:sz="4" w:space="0" w:color="auto"/>
            </w:tcBorders>
            <w:shd w:val="clear" w:color="auto" w:fill="FFFFFF" w:themeFill="background1"/>
            <w:vAlign w:val="center"/>
          </w:tcPr>
          <w:p w14:paraId="12E01322" w14:textId="60BF79E5" w:rsidR="003477E8" w:rsidRPr="00D61DA4" w:rsidRDefault="6368F454" w:rsidP="00D61DA4">
            <w:pPr>
              <w:pStyle w:val="infoblue0"/>
              <w:spacing w:after="0" w:line="276" w:lineRule="auto"/>
              <w:ind w:left="0"/>
              <w:jc w:val="center"/>
              <w:rPr>
                <w:rFonts w:ascii="Calibri Light" w:hAnsi="Calibri Light" w:cs="Calibri Light"/>
                <w:i w:val="0"/>
                <w:color w:val="auto"/>
                <w:sz w:val="24"/>
                <w:szCs w:val="24"/>
              </w:rPr>
            </w:pPr>
            <w:r w:rsidRPr="00D61DA4">
              <w:rPr>
                <w:rFonts w:ascii="Calibri Light" w:hAnsi="Calibri Light" w:cs="Calibri Light"/>
                <w:i w:val="0"/>
                <w:color w:val="auto"/>
                <w:sz w:val="24"/>
                <w:szCs w:val="24"/>
              </w:rPr>
              <w:t>Alternativa a MySQL Workbench</w:t>
            </w:r>
          </w:p>
        </w:tc>
      </w:tr>
      <w:tr w:rsidR="003477E8" w:rsidRPr="0009623A" w14:paraId="12E0132B" w14:textId="77777777" w:rsidTr="00D61DA4">
        <w:trPr>
          <w:cantSplit/>
        </w:trPr>
        <w:tc>
          <w:tcPr>
            <w:tcW w:w="3261" w:type="dxa"/>
            <w:shd w:val="clear" w:color="auto" w:fill="auto"/>
            <w:vAlign w:val="center"/>
          </w:tcPr>
          <w:p w14:paraId="12E01328" w14:textId="1D2A1C2F" w:rsidR="003477E8" w:rsidRPr="00D61DA4" w:rsidRDefault="00090307" w:rsidP="00D61DA4">
            <w:pPr>
              <w:pStyle w:val="Textoindependiente"/>
              <w:spacing w:line="276" w:lineRule="auto"/>
              <w:jc w:val="center"/>
              <w:rPr>
                <w:rFonts w:ascii="Calibri Light" w:hAnsi="Calibri Light" w:cs="Calibri Light"/>
                <w:iCs/>
                <w:lang w:val="es-EC"/>
              </w:rPr>
            </w:pPr>
            <w:r>
              <w:rPr>
                <w:rFonts w:ascii="Calibri Light" w:hAnsi="Calibri Light" w:cs="Calibri Light"/>
                <w:iCs/>
                <w:lang w:val="es-EC"/>
              </w:rPr>
              <w:t xml:space="preserve">SQL </w:t>
            </w:r>
            <w:proofErr w:type="spellStart"/>
            <w:r>
              <w:rPr>
                <w:rFonts w:ascii="Calibri Light" w:hAnsi="Calibri Light" w:cs="Calibri Light"/>
                <w:iCs/>
                <w:lang w:val="es-EC"/>
              </w:rPr>
              <w:t>Adapter</w:t>
            </w:r>
            <w:proofErr w:type="spellEnd"/>
          </w:p>
        </w:tc>
        <w:tc>
          <w:tcPr>
            <w:tcW w:w="1275" w:type="dxa"/>
            <w:tcBorders>
              <w:right w:val="single" w:sz="4" w:space="0" w:color="auto"/>
            </w:tcBorders>
            <w:shd w:val="clear" w:color="auto" w:fill="FFFFFF" w:themeFill="background1"/>
            <w:vAlign w:val="center"/>
          </w:tcPr>
          <w:p w14:paraId="12E01329" w14:textId="77777777" w:rsidR="003477E8" w:rsidRPr="00D61DA4" w:rsidRDefault="003477E8" w:rsidP="00D61DA4">
            <w:pPr>
              <w:spacing w:line="276" w:lineRule="auto"/>
              <w:jc w:val="center"/>
              <w:rPr>
                <w:rFonts w:ascii="Calibri Light" w:hAnsi="Calibri Light" w:cs="Calibri Light"/>
              </w:rPr>
            </w:pPr>
            <w:r w:rsidRPr="00D61DA4">
              <w:rPr>
                <w:rFonts w:ascii="Calibri Light" w:hAnsi="Calibri Light" w:cs="Calibri Light"/>
              </w:rPr>
              <w:t>5.2</w:t>
            </w:r>
          </w:p>
        </w:tc>
        <w:tc>
          <w:tcPr>
            <w:tcW w:w="4786" w:type="dxa"/>
            <w:tcBorders>
              <w:left w:val="single" w:sz="4" w:space="0" w:color="auto"/>
            </w:tcBorders>
            <w:shd w:val="clear" w:color="auto" w:fill="FFFFFF" w:themeFill="background1"/>
            <w:vAlign w:val="center"/>
          </w:tcPr>
          <w:p w14:paraId="12E0132A" w14:textId="3525F057" w:rsidR="003477E8" w:rsidRPr="00D61DA4" w:rsidRDefault="6368F454" w:rsidP="00D61DA4">
            <w:pPr>
              <w:spacing w:line="276" w:lineRule="auto"/>
              <w:jc w:val="center"/>
              <w:rPr>
                <w:rFonts w:ascii="Calibri Light" w:hAnsi="Calibri Light" w:cs="Calibri Light"/>
              </w:rPr>
            </w:pPr>
            <w:r w:rsidRPr="00D61DA4">
              <w:rPr>
                <w:rFonts w:ascii="Calibri Light" w:hAnsi="Calibri Light" w:cs="Calibri Light"/>
                <w:iCs/>
              </w:rPr>
              <w:t>Intermediario entre cliente – Servidor</w:t>
            </w:r>
          </w:p>
        </w:tc>
      </w:tr>
    </w:tbl>
    <w:p w14:paraId="392B9508" w14:textId="325B8A12" w:rsidR="6368F454" w:rsidRDefault="6368F454"/>
    <w:p w14:paraId="12E01330" w14:textId="77777777" w:rsidR="003477E8" w:rsidRPr="00BF7A4D" w:rsidRDefault="003477E8" w:rsidP="003477E8">
      <w:pPr>
        <w:spacing w:after="240" w:line="276" w:lineRule="auto"/>
        <w:jc w:val="both"/>
        <w:rPr>
          <w:rFonts w:ascii="Arial" w:hAnsi="Arial" w:cs="Arial"/>
          <w:sz w:val="22"/>
          <w:szCs w:val="22"/>
        </w:rPr>
      </w:pPr>
    </w:p>
    <w:p w14:paraId="12E01331" w14:textId="77777777" w:rsidR="003477E8" w:rsidRPr="00025B2A" w:rsidRDefault="6368F454" w:rsidP="001101B3">
      <w:pPr>
        <w:pStyle w:val="Ttulo2"/>
        <w:numPr>
          <w:ilvl w:val="1"/>
          <w:numId w:val="30"/>
        </w:numPr>
        <w:ind w:left="1418"/>
        <w:rPr>
          <w:rFonts w:ascii="Calibri" w:hAnsi="Calibri" w:cs="Book Antiqua"/>
          <w:i w:val="0"/>
          <w:sz w:val="24"/>
        </w:rPr>
      </w:pPr>
      <w:bookmarkStart w:id="34" w:name="_Toc461691038"/>
      <w:bookmarkStart w:id="35" w:name="_Toc75630718"/>
      <w:r w:rsidRPr="6368F454">
        <w:rPr>
          <w:rFonts w:ascii="Calibri" w:hAnsi="Calibri" w:cs="Book Antiqua"/>
          <w:i w:val="0"/>
          <w:iCs w:val="0"/>
          <w:sz w:val="24"/>
          <w:szCs w:val="24"/>
        </w:rPr>
        <w:t>Herramientas de apoyo para la ejecución de pruebas</w:t>
      </w:r>
      <w:bookmarkEnd w:id="34"/>
      <w:bookmarkEnd w:id="35"/>
    </w:p>
    <w:p w14:paraId="12E01333" w14:textId="77777777" w:rsidR="003477E8" w:rsidRPr="00BF7A4D" w:rsidRDefault="003477E8" w:rsidP="00025B2A">
      <w:pPr>
        <w:spacing w:line="276" w:lineRule="auto"/>
        <w:jc w:val="both"/>
        <w:rPr>
          <w:rFonts w:ascii="Arial" w:hAnsi="Arial" w:cs="Arial"/>
          <w:sz w:val="22"/>
          <w:szCs w:val="22"/>
        </w:rPr>
      </w:pPr>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3261"/>
        <w:gridCol w:w="1275"/>
        <w:gridCol w:w="5387"/>
      </w:tblGrid>
      <w:tr w:rsidR="003477E8" w:rsidRPr="0009623A" w14:paraId="12E01337" w14:textId="77777777" w:rsidTr="6368F454">
        <w:trPr>
          <w:cantSplit/>
        </w:trPr>
        <w:tc>
          <w:tcPr>
            <w:tcW w:w="3261" w:type="dxa"/>
            <w:shd w:val="clear" w:color="auto" w:fill="D9D9D9" w:themeFill="background1" w:themeFillShade="D9"/>
          </w:tcPr>
          <w:p w14:paraId="12E01334"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Elemento de software</w:t>
            </w:r>
          </w:p>
        </w:tc>
        <w:tc>
          <w:tcPr>
            <w:tcW w:w="1275" w:type="dxa"/>
            <w:tcBorders>
              <w:right w:val="single" w:sz="4" w:space="0" w:color="auto"/>
            </w:tcBorders>
            <w:shd w:val="clear" w:color="auto" w:fill="D9D9D9" w:themeFill="background1" w:themeFillShade="D9"/>
          </w:tcPr>
          <w:p w14:paraId="12E01335"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Versión</w:t>
            </w:r>
          </w:p>
        </w:tc>
        <w:tc>
          <w:tcPr>
            <w:tcW w:w="5387" w:type="dxa"/>
            <w:tcBorders>
              <w:left w:val="single" w:sz="4" w:space="0" w:color="auto"/>
            </w:tcBorders>
            <w:shd w:val="clear" w:color="auto" w:fill="D9D9D9" w:themeFill="background1" w:themeFillShade="D9"/>
          </w:tcPr>
          <w:p w14:paraId="12E01336"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Tipo</w:t>
            </w:r>
          </w:p>
        </w:tc>
      </w:tr>
      <w:tr w:rsidR="003477E8" w:rsidRPr="0009623A" w14:paraId="12E01348" w14:textId="77777777" w:rsidTr="00D61DA4">
        <w:trPr>
          <w:cantSplit/>
        </w:trPr>
        <w:tc>
          <w:tcPr>
            <w:tcW w:w="3261" w:type="dxa"/>
            <w:shd w:val="clear" w:color="auto" w:fill="auto"/>
            <w:vAlign w:val="center"/>
          </w:tcPr>
          <w:p w14:paraId="12E01344" w14:textId="6D0FD3EB" w:rsidR="003477E8" w:rsidRPr="00D61DA4" w:rsidRDefault="003477E8" w:rsidP="00D61DA4">
            <w:pPr>
              <w:spacing w:line="276" w:lineRule="auto"/>
              <w:ind w:left="37"/>
              <w:jc w:val="center"/>
              <w:rPr>
                <w:rFonts w:ascii="Calibri Light" w:hAnsi="Calibri Light" w:cs="Calibri Light"/>
              </w:rPr>
            </w:pPr>
            <w:r w:rsidRPr="00D61DA4">
              <w:rPr>
                <w:rFonts w:ascii="Calibri Light" w:hAnsi="Calibri Light" w:cs="Calibri Light"/>
              </w:rPr>
              <w:t>Excel</w:t>
            </w:r>
          </w:p>
          <w:p w14:paraId="12E01345" w14:textId="77777777" w:rsidR="003477E8" w:rsidRPr="00D61DA4" w:rsidRDefault="003477E8" w:rsidP="00D61DA4">
            <w:pPr>
              <w:spacing w:line="276" w:lineRule="auto"/>
              <w:ind w:left="37"/>
              <w:jc w:val="center"/>
              <w:rPr>
                <w:rFonts w:ascii="Calibri Light" w:hAnsi="Calibri Light" w:cs="Calibri Light"/>
              </w:rPr>
            </w:pPr>
          </w:p>
        </w:tc>
        <w:tc>
          <w:tcPr>
            <w:tcW w:w="1275" w:type="dxa"/>
            <w:tcBorders>
              <w:right w:val="single" w:sz="4" w:space="0" w:color="auto"/>
            </w:tcBorders>
            <w:shd w:val="clear" w:color="auto" w:fill="FFFFFF" w:themeFill="background1"/>
            <w:vAlign w:val="center"/>
          </w:tcPr>
          <w:p w14:paraId="12E01346" w14:textId="686D2BCB" w:rsidR="003477E8" w:rsidRPr="00D61DA4" w:rsidRDefault="6368F454" w:rsidP="00D61DA4">
            <w:pPr>
              <w:spacing w:line="276" w:lineRule="auto"/>
              <w:ind w:left="28"/>
              <w:jc w:val="center"/>
              <w:rPr>
                <w:rFonts w:ascii="Calibri Light" w:hAnsi="Calibri Light" w:cs="Calibri Light"/>
                <w:iCs/>
              </w:rPr>
            </w:pPr>
            <w:r w:rsidRPr="00D61DA4">
              <w:rPr>
                <w:rFonts w:ascii="Calibri Light" w:hAnsi="Calibri Light" w:cs="Calibri Light"/>
                <w:iCs/>
              </w:rPr>
              <w:t>0.X</w:t>
            </w:r>
          </w:p>
        </w:tc>
        <w:tc>
          <w:tcPr>
            <w:tcW w:w="5387" w:type="dxa"/>
            <w:tcBorders>
              <w:left w:val="single" w:sz="4" w:space="0" w:color="auto"/>
            </w:tcBorders>
            <w:shd w:val="clear" w:color="auto" w:fill="FFFFFF" w:themeFill="background1"/>
            <w:vAlign w:val="center"/>
          </w:tcPr>
          <w:p w14:paraId="12E01347" w14:textId="484AD02C" w:rsidR="003477E8" w:rsidRPr="00D61DA4" w:rsidRDefault="6368F454" w:rsidP="00D61DA4">
            <w:pPr>
              <w:spacing w:line="276" w:lineRule="auto"/>
              <w:jc w:val="center"/>
            </w:pPr>
            <w:r w:rsidRPr="00D61DA4">
              <w:rPr>
                <w:rFonts w:ascii="Calibri Light" w:hAnsi="Calibri Light" w:cs="Calibri Light"/>
                <w:iCs/>
              </w:rPr>
              <w:t>Utilizado para agregar las pruebas realizadas y las faltantes.</w:t>
            </w:r>
          </w:p>
        </w:tc>
      </w:tr>
      <w:tr w:rsidR="6368F454" w14:paraId="7C95EB84" w14:textId="77777777" w:rsidTr="00D61DA4">
        <w:trPr>
          <w:cantSplit/>
        </w:trPr>
        <w:tc>
          <w:tcPr>
            <w:tcW w:w="3261" w:type="dxa"/>
            <w:shd w:val="clear" w:color="auto" w:fill="auto"/>
            <w:vAlign w:val="center"/>
          </w:tcPr>
          <w:p w14:paraId="49AF81F5" w14:textId="3CB92D7D" w:rsidR="6368F454" w:rsidRPr="00D61DA4" w:rsidRDefault="6368F454" w:rsidP="00D61DA4">
            <w:pPr>
              <w:spacing w:line="276" w:lineRule="auto"/>
              <w:jc w:val="center"/>
              <w:rPr>
                <w:rFonts w:ascii="Calibri Light" w:hAnsi="Calibri Light" w:cs="Calibri Light"/>
                <w:iCs/>
              </w:rPr>
            </w:pPr>
            <w:proofErr w:type="spellStart"/>
            <w:r w:rsidRPr="00D61DA4">
              <w:rPr>
                <w:rFonts w:ascii="Calibri Light" w:hAnsi="Calibri Light" w:cs="Calibri Light"/>
                <w:iCs/>
              </w:rPr>
              <w:t>Notion</w:t>
            </w:r>
            <w:proofErr w:type="spellEnd"/>
          </w:p>
        </w:tc>
        <w:tc>
          <w:tcPr>
            <w:tcW w:w="1275" w:type="dxa"/>
            <w:tcBorders>
              <w:right w:val="single" w:sz="4" w:space="0" w:color="auto"/>
            </w:tcBorders>
            <w:shd w:val="clear" w:color="auto" w:fill="FFFFFF" w:themeFill="background1"/>
            <w:vAlign w:val="center"/>
          </w:tcPr>
          <w:p w14:paraId="7F7DDEBB" w14:textId="0E31FE24" w:rsidR="6368F454" w:rsidRPr="00D61DA4" w:rsidRDefault="6368F454" w:rsidP="00D61DA4">
            <w:pPr>
              <w:spacing w:line="276" w:lineRule="auto"/>
              <w:jc w:val="center"/>
              <w:rPr>
                <w:rFonts w:ascii="Calibri Light" w:hAnsi="Calibri Light" w:cs="Calibri Light"/>
                <w:iCs/>
              </w:rPr>
            </w:pPr>
            <w:r w:rsidRPr="00D61DA4">
              <w:rPr>
                <w:rFonts w:ascii="Calibri Light" w:hAnsi="Calibri Light" w:cs="Calibri Light"/>
                <w:iCs/>
              </w:rPr>
              <w:t>0.X</w:t>
            </w:r>
          </w:p>
        </w:tc>
        <w:tc>
          <w:tcPr>
            <w:tcW w:w="5387" w:type="dxa"/>
            <w:tcBorders>
              <w:left w:val="single" w:sz="4" w:space="0" w:color="auto"/>
            </w:tcBorders>
            <w:shd w:val="clear" w:color="auto" w:fill="FFFFFF" w:themeFill="background1"/>
            <w:vAlign w:val="center"/>
          </w:tcPr>
          <w:p w14:paraId="568A4D52" w14:textId="10E9136F" w:rsidR="6368F454" w:rsidRPr="00D61DA4" w:rsidRDefault="6368F454" w:rsidP="00D61DA4">
            <w:pPr>
              <w:spacing w:line="276" w:lineRule="auto"/>
              <w:jc w:val="center"/>
              <w:rPr>
                <w:rFonts w:ascii="Calibri Light" w:hAnsi="Calibri Light" w:cs="Calibri Light"/>
                <w:iCs/>
              </w:rPr>
            </w:pPr>
            <w:r w:rsidRPr="00D61DA4">
              <w:rPr>
                <w:rFonts w:ascii="Calibri Light" w:hAnsi="Calibri Light" w:cs="Calibri Light"/>
                <w:iCs/>
              </w:rPr>
              <w:t>Utilizado para organización y designación de pruebas por integrantes en conjunto de los resultados.</w:t>
            </w:r>
          </w:p>
        </w:tc>
      </w:tr>
    </w:tbl>
    <w:p w14:paraId="12E01352" w14:textId="414BBA25" w:rsidR="003477E8" w:rsidRDefault="003477E8" w:rsidP="00D61DA4">
      <w:pPr>
        <w:pStyle w:val="Ttulo1"/>
        <w:rPr>
          <w:b w:val="0"/>
        </w:rPr>
      </w:pPr>
    </w:p>
    <w:p w14:paraId="1130F1F7" w14:textId="5C990653" w:rsidR="00D61DA4" w:rsidRDefault="00D61DA4" w:rsidP="00D61DA4"/>
    <w:p w14:paraId="7594737E" w14:textId="764565AA" w:rsidR="00D61DA4" w:rsidRDefault="00D61DA4" w:rsidP="00D61DA4"/>
    <w:p w14:paraId="707A0720" w14:textId="67733D11" w:rsidR="00D61DA4" w:rsidRPr="00D61DA4" w:rsidRDefault="00D61DA4" w:rsidP="00D61DA4"/>
    <w:p w14:paraId="12E01353" w14:textId="77777777" w:rsidR="003477E8" w:rsidRPr="00025B2A" w:rsidRDefault="6368F454" w:rsidP="001101B3">
      <w:pPr>
        <w:pStyle w:val="Ttulo1"/>
        <w:numPr>
          <w:ilvl w:val="0"/>
          <w:numId w:val="30"/>
        </w:numPr>
        <w:spacing w:before="0" w:after="0"/>
        <w:rPr>
          <w:rFonts w:ascii="Calibri" w:hAnsi="Calibri" w:cs="Book Antiqua"/>
          <w:sz w:val="28"/>
        </w:rPr>
      </w:pPr>
      <w:bookmarkStart w:id="36" w:name="_Toc461691039"/>
      <w:bookmarkStart w:id="37" w:name="_Toc75630719"/>
      <w:r w:rsidRPr="6368F454">
        <w:rPr>
          <w:rFonts w:ascii="Calibri" w:hAnsi="Calibri" w:cs="Book Antiqua"/>
          <w:sz w:val="28"/>
          <w:szCs w:val="28"/>
        </w:rPr>
        <w:t>Cronograma de trabajo</w:t>
      </w:r>
      <w:bookmarkEnd w:id="36"/>
      <w:bookmarkEnd w:id="37"/>
    </w:p>
    <w:p w14:paraId="12E01357" w14:textId="77777777" w:rsidR="003477E8" w:rsidRDefault="003477E8" w:rsidP="003477E8">
      <w:pPr>
        <w:spacing w:line="276" w:lineRule="auto"/>
        <w:ind w:left="720"/>
        <w:jc w:val="both"/>
        <w:rPr>
          <w:i/>
          <w:color w:val="0000FF"/>
        </w:rPr>
      </w:pPr>
    </w:p>
    <w:p w14:paraId="5934C5AE" w14:textId="4EB789A0" w:rsidR="6368F454" w:rsidRDefault="6368F454" w:rsidP="6368F454">
      <w:pPr>
        <w:spacing w:line="276" w:lineRule="auto"/>
        <w:jc w:val="both"/>
      </w:pPr>
    </w:p>
    <w:p w14:paraId="60B095AC" w14:textId="57437032" w:rsidR="6368F454" w:rsidRDefault="00F45D5C" w:rsidP="6368F454">
      <w:pPr>
        <w:spacing w:line="276" w:lineRule="auto"/>
        <w:jc w:val="both"/>
      </w:pPr>
      <w:r w:rsidRPr="00F45D5C">
        <w:rPr>
          <w:rFonts w:ascii="Arial" w:hAnsi="Arial" w:cs="Arial"/>
          <w:sz w:val="22"/>
          <w:szCs w:val="22"/>
        </w:rPr>
        <w:drawing>
          <wp:anchor distT="0" distB="0" distL="114300" distR="114300" simplePos="0" relativeHeight="251658240" behindDoc="0" locked="0" layoutInCell="1" allowOverlap="1" wp14:anchorId="0284B71C" wp14:editId="1E39B464">
            <wp:simplePos x="0" y="0"/>
            <wp:positionH relativeFrom="column">
              <wp:posOffset>668565</wp:posOffset>
            </wp:positionH>
            <wp:positionV relativeFrom="paragraph">
              <wp:posOffset>3015978</wp:posOffset>
            </wp:positionV>
            <wp:extent cx="5757097" cy="1208405"/>
            <wp:effectExtent l="0" t="0" r="0" b="0"/>
            <wp:wrapNone/>
            <wp:docPr id="40" name="Imagen 40" descr="Interfaz de usuario gráfica, Aplicación,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Aplicación, Tabla&#10;&#10;Descripción generada automáticamente con confianza media"/>
                    <pic:cNvPicPr/>
                  </pic:nvPicPr>
                  <pic:blipFill>
                    <a:blip r:embed="rId23">
                      <a:extLst>
                        <a:ext uri="{28A0092B-C50C-407E-A947-70E740481C1C}">
                          <a14:useLocalDpi xmlns:a14="http://schemas.microsoft.com/office/drawing/2010/main" val="0"/>
                        </a:ext>
                      </a:extLst>
                    </a:blip>
                    <a:stretch>
                      <a:fillRect/>
                    </a:stretch>
                  </pic:blipFill>
                  <pic:spPr>
                    <a:xfrm>
                      <a:off x="0" y="0"/>
                      <a:ext cx="5757097" cy="1208405"/>
                    </a:xfrm>
                    <a:prstGeom prst="rect">
                      <a:avLst/>
                    </a:prstGeom>
                  </pic:spPr>
                </pic:pic>
              </a:graphicData>
            </a:graphic>
          </wp:anchor>
        </w:drawing>
      </w:r>
      <w:r w:rsidRPr="00F45D5C">
        <w:drawing>
          <wp:inline distT="0" distB="0" distL="0" distR="0" wp14:anchorId="0E79234D" wp14:editId="584BEBFB">
            <wp:extent cx="5125165" cy="3915321"/>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5165" cy="3915321"/>
                    </a:xfrm>
                    <a:prstGeom prst="rect">
                      <a:avLst/>
                    </a:prstGeom>
                  </pic:spPr>
                </pic:pic>
              </a:graphicData>
            </a:graphic>
          </wp:inline>
        </w:drawing>
      </w:r>
    </w:p>
    <w:p w14:paraId="12E0135B" w14:textId="0B730996" w:rsidR="003477E8" w:rsidRDefault="003477E8" w:rsidP="003477E8">
      <w:pPr>
        <w:spacing w:line="276" w:lineRule="auto"/>
        <w:jc w:val="both"/>
        <w:rPr>
          <w:rFonts w:ascii="Arial" w:hAnsi="Arial" w:cs="Arial"/>
          <w:sz w:val="22"/>
          <w:szCs w:val="22"/>
        </w:rPr>
      </w:pPr>
    </w:p>
    <w:p w14:paraId="62172BE2" w14:textId="09DF8235" w:rsidR="00D61DA4" w:rsidRDefault="00D61DA4" w:rsidP="003477E8">
      <w:pPr>
        <w:spacing w:line="276" w:lineRule="auto"/>
        <w:jc w:val="both"/>
        <w:rPr>
          <w:rFonts w:ascii="Arial" w:hAnsi="Arial" w:cs="Arial"/>
          <w:sz w:val="22"/>
          <w:szCs w:val="22"/>
        </w:rPr>
      </w:pPr>
    </w:p>
    <w:p w14:paraId="5FF0D917" w14:textId="316511C9" w:rsidR="00D61DA4" w:rsidRDefault="00D61DA4" w:rsidP="003477E8">
      <w:pPr>
        <w:spacing w:line="276" w:lineRule="auto"/>
        <w:jc w:val="both"/>
        <w:rPr>
          <w:rFonts w:ascii="Arial" w:hAnsi="Arial" w:cs="Arial"/>
          <w:sz w:val="22"/>
          <w:szCs w:val="22"/>
        </w:rPr>
      </w:pPr>
    </w:p>
    <w:p w14:paraId="0D6819A6" w14:textId="0370C0BB" w:rsidR="00D61DA4" w:rsidRDefault="00D61DA4" w:rsidP="003477E8">
      <w:pPr>
        <w:spacing w:line="276" w:lineRule="auto"/>
        <w:jc w:val="both"/>
        <w:rPr>
          <w:rFonts w:ascii="Arial" w:hAnsi="Arial" w:cs="Arial"/>
          <w:sz w:val="22"/>
          <w:szCs w:val="22"/>
        </w:rPr>
      </w:pPr>
    </w:p>
    <w:p w14:paraId="179E688E" w14:textId="20CB7813" w:rsidR="00D61DA4" w:rsidRDefault="00D61DA4" w:rsidP="003477E8">
      <w:pPr>
        <w:spacing w:line="276" w:lineRule="auto"/>
        <w:jc w:val="both"/>
        <w:rPr>
          <w:rFonts w:ascii="Arial" w:hAnsi="Arial" w:cs="Arial"/>
          <w:sz w:val="22"/>
          <w:szCs w:val="22"/>
        </w:rPr>
      </w:pPr>
    </w:p>
    <w:p w14:paraId="38CA3D5E" w14:textId="7406EA17" w:rsidR="00D61DA4" w:rsidRDefault="00D61DA4" w:rsidP="003477E8">
      <w:pPr>
        <w:spacing w:line="276" w:lineRule="auto"/>
        <w:jc w:val="both"/>
        <w:rPr>
          <w:rFonts w:ascii="Arial" w:hAnsi="Arial" w:cs="Arial"/>
          <w:sz w:val="22"/>
          <w:szCs w:val="22"/>
        </w:rPr>
      </w:pPr>
    </w:p>
    <w:p w14:paraId="484F5A7C" w14:textId="6DB28D0C" w:rsidR="00D61DA4" w:rsidRDefault="00D61DA4" w:rsidP="003477E8">
      <w:pPr>
        <w:spacing w:line="276" w:lineRule="auto"/>
        <w:jc w:val="both"/>
        <w:rPr>
          <w:rFonts w:ascii="Arial" w:hAnsi="Arial" w:cs="Arial"/>
          <w:sz w:val="22"/>
          <w:szCs w:val="22"/>
        </w:rPr>
      </w:pPr>
    </w:p>
    <w:p w14:paraId="75DA05A2" w14:textId="4CB32B9F" w:rsidR="00D61DA4" w:rsidRDefault="00D61DA4" w:rsidP="003477E8">
      <w:pPr>
        <w:spacing w:line="276" w:lineRule="auto"/>
        <w:jc w:val="both"/>
        <w:rPr>
          <w:rFonts w:ascii="Arial" w:hAnsi="Arial" w:cs="Arial"/>
          <w:sz w:val="22"/>
          <w:szCs w:val="22"/>
        </w:rPr>
      </w:pPr>
    </w:p>
    <w:p w14:paraId="109D5CA3" w14:textId="7E3660F3" w:rsidR="00D61DA4" w:rsidRDefault="00D61DA4" w:rsidP="003477E8">
      <w:pPr>
        <w:spacing w:line="276" w:lineRule="auto"/>
        <w:jc w:val="both"/>
        <w:rPr>
          <w:rFonts w:ascii="Arial" w:hAnsi="Arial" w:cs="Arial"/>
          <w:sz w:val="22"/>
          <w:szCs w:val="22"/>
        </w:rPr>
      </w:pPr>
    </w:p>
    <w:p w14:paraId="07323CEC" w14:textId="4171E584" w:rsidR="00D61DA4" w:rsidRDefault="00D61DA4" w:rsidP="003477E8">
      <w:pPr>
        <w:spacing w:line="276" w:lineRule="auto"/>
        <w:jc w:val="both"/>
        <w:rPr>
          <w:rFonts w:ascii="Arial" w:hAnsi="Arial" w:cs="Arial"/>
          <w:sz w:val="22"/>
          <w:szCs w:val="22"/>
        </w:rPr>
      </w:pPr>
    </w:p>
    <w:p w14:paraId="497EC468" w14:textId="2E14897F" w:rsidR="00D61DA4" w:rsidRDefault="00D61DA4" w:rsidP="003477E8">
      <w:pPr>
        <w:spacing w:line="276" w:lineRule="auto"/>
        <w:jc w:val="both"/>
        <w:rPr>
          <w:rFonts w:ascii="Arial" w:hAnsi="Arial" w:cs="Arial"/>
          <w:sz w:val="22"/>
          <w:szCs w:val="22"/>
        </w:rPr>
      </w:pPr>
    </w:p>
    <w:p w14:paraId="64EBA5B3" w14:textId="77777777" w:rsidR="00D61DA4" w:rsidRPr="00BF7A4D" w:rsidRDefault="00D61DA4" w:rsidP="003477E8">
      <w:pPr>
        <w:spacing w:line="276" w:lineRule="auto"/>
        <w:jc w:val="both"/>
        <w:rPr>
          <w:rFonts w:ascii="Arial" w:hAnsi="Arial" w:cs="Arial"/>
          <w:sz w:val="22"/>
          <w:szCs w:val="22"/>
        </w:rPr>
      </w:pPr>
    </w:p>
    <w:p w14:paraId="12E0135C" w14:textId="412E25C2" w:rsidR="003477E8" w:rsidRPr="00BD28BE" w:rsidRDefault="00D61DA4" w:rsidP="001101B3">
      <w:pPr>
        <w:pStyle w:val="Ttulo1"/>
        <w:numPr>
          <w:ilvl w:val="0"/>
          <w:numId w:val="30"/>
        </w:numPr>
        <w:spacing w:before="0" w:after="0"/>
        <w:rPr>
          <w:rFonts w:ascii="Calibri" w:hAnsi="Calibri" w:cs="Book Antiqua"/>
          <w:sz w:val="28"/>
        </w:rPr>
      </w:pPr>
      <w:bookmarkStart w:id="38" w:name="_Toc461691040"/>
      <w:bookmarkStart w:id="39" w:name="_Toc75630720"/>
      <w:r>
        <w:rPr>
          <w:rFonts w:ascii="Calibri" w:hAnsi="Calibri" w:cs="Book Antiqua"/>
          <w:sz w:val="28"/>
        </w:rPr>
        <w:t xml:space="preserve"> </w:t>
      </w:r>
      <w:r w:rsidR="003477E8" w:rsidRPr="00BD28BE">
        <w:rPr>
          <w:rFonts w:ascii="Calibri" w:hAnsi="Calibri" w:cs="Book Antiqua"/>
          <w:sz w:val="28"/>
        </w:rPr>
        <w:t>Riesgos, dependencias, suposiciones y restricciones</w:t>
      </w:r>
      <w:bookmarkEnd w:id="38"/>
      <w:bookmarkEnd w:id="39"/>
    </w:p>
    <w:p w14:paraId="12E0135D" w14:textId="77777777" w:rsidR="003477E8" w:rsidRPr="00BF7A4D" w:rsidRDefault="003477E8" w:rsidP="003477E8">
      <w:pPr>
        <w:spacing w:line="276" w:lineRule="auto"/>
        <w:jc w:val="both"/>
        <w:rPr>
          <w:rFonts w:ascii="Arial" w:hAnsi="Arial" w:cs="Arial"/>
          <w:sz w:val="22"/>
          <w:szCs w:val="22"/>
        </w:rPr>
      </w:pPr>
    </w:p>
    <w:p w14:paraId="12E0135F" w14:textId="77777777" w:rsidR="003477E8" w:rsidRPr="00BD28BE" w:rsidRDefault="1CECE2E3" w:rsidP="001101B3">
      <w:pPr>
        <w:pStyle w:val="Ttulo2"/>
        <w:numPr>
          <w:ilvl w:val="1"/>
          <w:numId w:val="30"/>
        </w:numPr>
        <w:ind w:left="1418"/>
        <w:rPr>
          <w:rFonts w:ascii="Calibri" w:hAnsi="Calibri" w:cs="Book Antiqua"/>
          <w:i w:val="0"/>
          <w:sz w:val="24"/>
        </w:rPr>
      </w:pPr>
      <w:bookmarkStart w:id="40" w:name="_Toc461691041"/>
      <w:bookmarkStart w:id="41" w:name="_Toc75630721"/>
      <w:r w:rsidRPr="1CECE2E3">
        <w:rPr>
          <w:rFonts w:ascii="Calibri" w:hAnsi="Calibri" w:cs="Book Antiqua"/>
          <w:i w:val="0"/>
          <w:iCs w:val="0"/>
          <w:sz w:val="24"/>
          <w:szCs w:val="24"/>
        </w:rPr>
        <w:t>Riesgos</w:t>
      </w:r>
      <w:bookmarkEnd w:id="40"/>
      <w:bookmarkEnd w:id="41"/>
    </w:p>
    <w:tbl>
      <w:tblPr>
        <w:tblW w:w="992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1843"/>
        <w:gridCol w:w="4820"/>
        <w:gridCol w:w="3260"/>
      </w:tblGrid>
      <w:tr w:rsidR="003477E8" w:rsidRPr="0009623A" w14:paraId="12E01364" w14:textId="77777777" w:rsidTr="1CECE2E3">
        <w:trPr>
          <w:cantSplit/>
          <w:jc w:val="center"/>
        </w:trPr>
        <w:tc>
          <w:tcPr>
            <w:tcW w:w="1843" w:type="dxa"/>
            <w:shd w:val="clear" w:color="auto" w:fill="D9D9D9" w:themeFill="background1" w:themeFillShade="D9"/>
          </w:tcPr>
          <w:p w14:paraId="12E01361" w14:textId="77777777" w:rsidR="003477E8" w:rsidRPr="0009623A" w:rsidRDefault="00BD28BE" w:rsidP="00025B2A">
            <w:pPr>
              <w:spacing w:line="276" w:lineRule="auto"/>
              <w:jc w:val="both"/>
              <w:rPr>
                <w:rFonts w:ascii="Calibri Light" w:hAnsi="Calibri Light" w:cs="Calibri Light"/>
                <w:b/>
                <w:lang w:val="es-ES_tradnl"/>
              </w:rPr>
            </w:pPr>
            <w:r w:rsidRPr="0009623A">
              <w:rPr>
                <w:rFonts w:ascii="Calibri Light" w:hAnsi="Calibri Light" w:cs="Calibri Light"/>
                <w:b/>
                <w:lang w:val="es-ES_tradnl"/>
              </w:rPr>
              <w:t>Riesgo</w:t>
            </w:r>
          </w:p>
        </w:tc>
        <w:tc>
          <w:tcPr>
            <w:tcW w:w="4820" w:type="dxa"/>
            <w:tcBorders>
              <w:right w:val="single" w:sz="4" w:space="0" w:color="auto"/>
            </w:tcBorders>
            <w:shd w:val="clear" w:color="auto" w:fill="D9D9D9" w:themeFill="background1" w:themeFillShade="D9"/>
          </w:tcPr>
          <w:p w14:paraId="12E01362" w14:textId="77777777" w:rsidR="003477E8" w:rsidRPr="0009623A" w:rsidRDefault="00BD28BE" w:rsidP="00025B2A">
            <w:pPr>
              <w:spacing w:line="276" w:lineRule="auto"/>
              <w:jc w:val="both"/>
              <w:rPr>
                <w:rFonts w:ascii="Calibri Light" w:hAnsi="Calibri Light" w:cs="Calibri Light"/>
                <w:b/>
                <w:lang w:val="es-ES_tradnl"/>
              </w:rPr>
            </w:pPr>
            <w:r w:rsidRPr="0009623A">
              <w:rPr>
                <w:rFonts w:ascii="Calibri Light" w:hAnsi="Calibri Light" w:cs="Calibri Light"/>
                <w:b/>
                <w:lang w:val="es-ES_tradnl"/>
              </w:rPr>
              <w:t>Estrategia de mitigación</w:t>
            </w:r>
          </w:p>
        </w:tc>
        <w:tc>
          <w:tcPr>
            <w:tcW w:w="3260" w:type="dxa"/>
            <w:tcBorders>
              <w:left w:val="single" w:sz="4" w:space="0" w:color="auto"/>
            </w:tcBorders>
            <w:shd w:val="clear" w:color="auto" w:fill="D9D9D9" w:themeFill="background1" w:themeFillShade="D9"/>
          </w:tcPr>
          <w:p w14:paraId="12E01363" w14:textId="77777777" w:rsidR="003477E8" w:rsidRPr="0009623A" w:rsidRDefault="00BD28BE" w:rsidP="00025B2A">
            <w:pPr>
              <w:spacing w:line="276" w:lineRule="auto"/>
              <w:jc w:val="both"/>
              <w:rPr>
                <w:rFonts w:ascii="Calibri Light" w:hAnsi="Calibri Light" w:cs="Calibri Light"/>
                <w:b/>
                <w:lang w:val="es-ES_tradnl"/>
              </w:rPr>
            </w:pPr>
            <w:r w:rsidRPr="0009623A">
              <w:rPr>
                <w:rFonts w:ascii="Calibri Light" w:hAnsi="Calibri Light" w:cs="Calibri Light"/>
                <w:b/>
                <w:lang w:val="es-ES_tradnl"/>
              </w:rPr>
              <w:t>Contingencia</w:t>
            </w:r>
          </w:p>
        </w:tc>
      </w:tr>
      <w:tr w:rsidR="003477E8" w:rsidRPr="0009623A" w14:paraId="12E01368" w14:textId="77777777" w:rsidTr="1CECE2E3">
        <w:trPr>
          <w:cantSplit/>
          <w:jc w:val="center"/>
        </w:trPr>
        <w:tc>
          <w:tcPr>
            <w:tcW w:w="1843" w:type="dxa"/>
            <w:shd w:val="clear" w:color="auto" w:fill="FFFFFF" w:themeFill="background1"/>
          </w:tcPr>
          <w:p w14:paraId="12E01365"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Falta de tiempo</w:t>
            </w:r>
          </w:p>
        </w:tc>
        <w:tc>
          <w:tcPr>
            <w:tcW w:w="4820" w:type="dxa"/>
            <w:tcBorders>
              <w:right w:val="single" w:sz="4" w:space="0" w:color="auto"/>
            </w:tcBorders>
            <w:shd w:val="clear" w:color="auto" w:fill="FFFFFF" w:themeFill="background1"/>
          </w:tcPr>
          <w:p w14:paraId="12E01366"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Aplicar al cronograma planteado inicialmente una adición de tiempo equivalente al 10% sobre el tiempo inicialmente pactado</w:t>
            </w:r>
          </w:p>
        </w:tc>
        <w:tc>
          <w:tcPr>
            <w:tcW w:w="3260" w:type="dxa"/>
            <w:tcBorders>
              <w:left w:val="single" w:sz="4" w:space="0" w:color="auto"/>
            </w:tcBorders>
            <w:shd w:val="clear" w:color="auto" w:fill="FFFFFF" w:themeFill="background1"/>
          </w:tcPr>
          <w:p w14:paraId="12E01367"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Contratar más recursos</w:t>
            </w:r>
          </w:p>
        </w:tc>
      </w:tr>
      <w:tr w:rsidR="003477E8" w:rsidRPr="0009623A" w14:paraId="12E0136C" w14:textId="77777777" w:rsidTr="1CECE2E3">
        <w:trPr>
          <w:cantSplit/>
          <w:jc w:val="center"/>
        </w:trPr>
        <w:tc>
          <w:tcPr>
            <w:tcW w:w="1843" w:type="dxa"/>
            <w:shd w:val="clear" w:color="auto" w:fill="FFFFFF" w:themeFill="background1"/>
          </w:tcPr>
          <w:p w14:paraId="12E01369"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lastRenderedPageBreak/>
              <w:t>Atrasos en corrección de errores</w:t>
            </w:r>
          </w:p>
        </w:tc>
        <w:tc>
          <w:tcPr>
            <w:tcW w:w="4820" w:type="dxa"/>
            <w:tcBorders>
              <w:right w:val="single" w:sz="4" w:space="0" w:color="auto"/>
            </w:tcBorders>
            <w:shd w:val="clear" w:color="auto" w:fill="FFFFFF" w:themeFill="background1"/>
          </w:tcPr>
          <w:p w14:paraId="12E0136A"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Dar prioridad a errores funcionales y bloqueantes que impidan la continuación de las pruebas</w:t>
            </w:r>
          </w:p>
        </w:tc>
        <w:tc>
          <w:tcPr>
            <w:tcW w:w="3260" w:type="dxa"/>
            <w:tcBorders>
              <w:left w:val="single" w:sz="4" w:space="0" w:color="auto"/>
            </w:tcBorders>
            <w:shd w:val="clear" w:color="auto" w:fill="FFFFFF" w:themeFill="background1"/>
          </w:tcPr>
          <w:p w14:paraId="12E0136B"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Contratar más personal en desarrollo</w:t>
            </w:r>
          </w:p>
        </w:tc>
      </w:tr>
      <w:tr w:rsidR="003477E8" w:rsidRPr="0009623A" w14:paraId="12E01370" w14:textId="77777777" w:rsidTr="1CECE2E3">
        <w:trPr>
          <w:cantSplit/>
          <w:jc w:val="center"/>
        </w:trPr>
        <w:tc>
          <w:tcPr>
            <w:tcW w:w="1843" w:type="dxa"/>
            <w:shd w:val="clear" w:color="auto" w:fill="FFFFFF" w:themeFill="background1"/>
          </w:tcPr>
          <w:p w14:paraId="12E0136D" w14:textId="1F99E479"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 xml:space="preserve">Requerimientos incompletos o ambiguos. </w:t>
            </w:r>
          </w:p>
        </w:tc>
        <w:tc>
          <w:tcPr>
            <w:tcW w:w="4820" w:type="dxa"/>
            <w:tcBorders>
              <w:right w:val="single" w:sz="4" w:space="0" w:color="auto"/>
            </w:tcBorders>
            <w:shd w:val="clear" w:color="auto" w:fill="FFFFFF" w:themeFill="background1"/>
          </w:tcPr>
          <w:p w14:paraId="12E0136E" w14:textId="783FDF7F"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 xml:space="preserve">Los usuarios deben de tener claro lo que desean, realizar un listado de preguntas sobre los temas pocos claros en reuniones previas e incorporar los nuevos requerimientos necesarios de forma clara para que se cumpla con la funcionalidad solicitada. </w:t>
            </w:r>
          </w:p>
        </w:tc>
        <w:tc>
          <w:tcPr>
            <w:tcW w:w="3260" w:type="dxa"/>
            <w:tcBorders>
              <w:left w:val="single" w:sz="4" w:space="0" w:color="auto"/>
            </w:tcBorders>
            <w:shd w:val="clear" w:color="auto" w:fill="FFFFFF" w:themeFill="background1"/>
          </w:tcPr>
          <w:p w14:paraId="12E0136F" w14:textId="011F248D"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 xml:space="preserve">Reuniones periódicas con el cliente. </w:t>
            </w:r>
          </w:p>
        </w:tc>
      </w:tr>
      <w:tr w:rsidR="003477E8" w:rsidRPr="0009623A" w14:paraId="12E01374" w14:textId="77777777" w:rsidTr="1CECE2E3">
        <w:trPr>
          <w:cantSplit/>
          <w:jc w:val="center"/>
        </w:trPr>
        <w:tc>
          <w:tcPr>
            <w:tcW w:w="1843" w:type="dxa"/>
            <w:shd w:val="clear" w:color="auto" w:fill="FFFFFF" w:themeFill="background1"/>
          </w:tcPr>
          <w:p w14:paraId="12E01371" w14:textId="1FC1A1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 xml:space="preserve">No se realiza correctamente el plan de pruebas </w:t>
            </w:r>
          </w:p>
        </w:tc>
        <w:tc>
          <w:tcPr>
            <w:tcW w:w="4820" w:type="dxa"/>
            <w:tcBorders>
              <w:right w:val="single" w:sz="4" w:space="0" w:color="auto"/>
            </w:tcBorders>
            <w:shd w:val="clear" w:color="auto" w:fill="FFFFFF" w:themeFill="background1"/>
          </w:tcPr>
          <w:p w14:paraId="12E01372" w14:textId="35046ABB"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 xml:space="preserve">Hacer uso de técnicas de pruebas y buenas prácticas para el cubrimiento total de las pruebas además realizar una óptima planeación de ejecución de actividades. </w:t>
            </w:r>
          </w:p>
        </w:tc>
        <w:tc>
          <w:tcPr>
            <w:tcW w:w="3260" w:type="dxa"/>
            <w:tcBorders>
              <w:left w:val="single" w:sz="4" w:space="0" w:color="auto"/>
            </w:tcBorders>
            <w:shd w:val="clear" w:color="auto" w:fill="FFFFFF" w:themeFill="background1"/>
          </w:tcPr>
          <w:p w14:paraId="12E01373" w14:textId="1EF0EE01"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 xml:space="preserve">Contratar un analista de calidad con conocimiento y experiencia en pruebas. </w:t>
            </w:r>
          </w:p>
        </w:tc>
      </w:tr>
    </w:tbl>
    <w:p w14:paraId="12E01375" w14:textId="77777777" w:rsidR="003477E8" w:rsidRPr="00BD28BE" w:rsidRDefault="003477E8" w:rsidP="001101B3">
      <w:pPr>
        <w:pStyle w:val="Ttulo2"/>
        <w:numPr>
          <w:ilvl w:val="1"/>
          <w:numId w:val="30"/>
        </w:numPr>
        <w:ind w:left="1418"/>
        <w:rPr>
          <w:rFonts w:ascii="Calibri" w:hAnsi="Calibri" w:cs="Book Antiqua"/>
          <w:i w:val="0"/>
          <w:sz w:val="24"/>
        </w:rPr>
      </w:pPr>
      <w:bookmarkStart w:id="42" w:name="_Toc461691042"/>
      <w:bookmarkStart w:id="43" w:name="_Toc75630722"/>
      <w:r w:rsidRPr="00BD28BE">
        <w:rPr>
          <w:rFonts w:ascii="Calibri" w:hAnsi="Calibri" w:cs="Book Antiqua"/>
          <w:i w:val="0"/>
          <w:sz w:val="24"/>
        </w:rPr>
        <w:t>Dependencias</w:t>
      </w:r>
      <w:bookmarkEnd w:id="42"/>
      <w:bookmarkEnd w:id="43"/>
    </w:p>
    <w:p w14:paraId="12E01376" w14:textId="49349502" w:rsidR="003477E8" w:rsidRPr="001D2183" w:rsidRDefault="003477E8" w:rsidP="1CECE2E3">
      <w:pPr>
        <w:spacing w:line="276" w:lineRule="auto"/>
        <w:ind w:left="709"/>
        <w:jc w:val="both"/>
        <w:rPr>
          <w:i/>
          <w:iCs/>
          <w:color w:val="0000FF"/>
        </w:rPr>
      </w:pPr>
    </w:p>
    <w:p w14:paraId="12E01377" w14:textId="77777777" w:rsidR="003477E8" w:rsidRPr="00BF7A4D" w:rsidRDefault="003477E8" w:rsidP="003477E8">
      <w:pPr>
        <w:spacing w:line="276" w:lineRule="auto"/>
        <w:ind w:left="567" w:hanging="567"/>
        <w:jc w:val="both"/>
        <w:rPr>
          <w:rFonts w:ascii="Arial" w:hAnsi="Arial" w:cs="Arial"/>
          <w:sz w:val="22"/>
          <w:szCs w:val="22"/>
        </w:rPr>
      </w:pPr>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5670"/>
        <w:gridCol w:w="4253"/>
      </w:tblGrid>
      <w:tr w:rsidR="003477E8" w:rsidRPr="0009623A" w14:paraId="12E0137A" w14:textId="77777777" w:rsidTr="1CECE2E3">
        <w:trPr>
          <w:cantSplit/>
        </w:trPr>
        <w:tc>
          <w:tcPr>
            <w:tcW w:w="5670" w:type="dxa"/>
            <w:shd w:val="clear" w:color="auto" w:fill="D9D9D9" w:themeFill="background1" w:themeFillShade="D9"/>
          </w:tcPr>
          <w:p w14:paraId="12E01378" w14:textId="77777777" w:rsidR="003477E8" w:rsidRPr="0009623A" w:rsidRDefault="00BD28BE" w:rsidP="00BD28BE">
            <w:pPr>
              <w:spacing w:line="276" w:lineRule="auto"/>
              <w:jc w:val="center"/>
              <w:rPr>
                <w:rFonts w:ascii="Calibri Light" w:hAnsi="Calibri Light" w:cs="Calibri Light"/>
                <w:b/>
                <w:sz w:val="22"/>
                <w:szCs w:val="22"/>
                <w:lang w:val="es-ES_tradnl"/>
              </w:rPr>
            </w:pPr>
            <w:r w:rsidRPr="0009623A">
              <w:rPr>
                <w:rFonts w:ascii="Calibri Light" w:hAnsi="Calibri Light" w:cs="Calibri Light"/>
                <w:b/>
                <w:sz w:val="22"/>
                <w:szCs w:val="22"/>
                <w:lang w:val="es-ES_tradnl"/>
              </w:rPr>
              <w:t>Dependencia con otras áreas</w:t>
            </w:r>
          </w:p>
        </w:tc>
        <w:tc>
          <w:tcPr>
            <w:tcW w:w="4253" w:type="dxa"/>
            <w:tcBorders>
              <w:right w:val="single" w:sz="4" w:space="0" w:color="auto"/>
            </w:tcBorders>
            <w:shd w:val="clear" w:color="auto" w:fill="D9D9D9" w:themeFill="background1" w:themeFillShade="D9"/>
          </w:tcPr>
          <w:p w14:paraId="12E01379" w14:textId="77777777" w:rsidR="003477E8" w:rsidRPr="0009623A" w:rsidRDefault="00BD28BE" w:rsidP="00BD28BE">
            <w:pPr>
              <w:spacing w:line="276" w:lineRule="auto"/>
              <w:jc w:val="center"/>
              <w:rPr>
                <w:rFonts w:ascii="Calibri Light" w:hAnsi="Calibri Light" w:cs="Calibri Light"/>
                <w:b/>
                <w:sz w:val="22"/>
                <w:szCs w:val="22"/>
                <w:lang w:val="es-ES_tradnl"/>
              </w:rPr>
            </w:pPr>
            <w:r w:rsidRPr="0009623A">
              <w:rPr>
                <w:rFonts w:ascii="Calibri Light" w:hAnsi="Calibri Light" w:cs="Calibri Light"/>
                <w:b/>
                <w:bCs/>
                <w:color w:val="000000"/>
                <w:sz w:val="22"/>
                <w:szCs w:val="22"/>
              </w:rPr>
              <w:t>Impacto de la dependencia</w:t>
            </w:r>
          </w:p>
        </w:tc>
      </w:tr>
      <w:tr w:rsidR="003477E8" w:rsidRPr="0009623A" w14:paraId="12E0137D" w14:textId="77777777" w:rsidTr="1CECE2E3">
        <w:trPr>
          <w:cantSplit/>
        </w:trPr>
        <w:tc>
          <w:tcPr>
            <w:tcW w:w="5670" w:type="dxa"/>
            <w:shd w:val="clear" w:color="auto" w:fill="FFFFFF" w:themeFill="background1"/>
          </w:tcPr>
          <w:p w14:paraId="12E0137B"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Interdependencia entre proyectos.</w:t>
            </w:r>
          </w:p>
        </w:tc>
        <w:tc>
          <w:tcPr>
            <w:tcW w:w="4253" w:type="dxa"/>
            <w:tcBorders>
              <w:right w:val="single" w:sz="4" w:space="0" w:color="auto"/>
            </w:tcBorders>
            <w:shd w:val="clear" w:color="auto" w:fill="FFFFFF" w:themeFill="background1"/>
          </w:tcPr>
          <w:p w14:paraId="12E0137C" w14:textId="77777777" w:rsidR="003477E8" w:rsidRPr="0009623A" w:rsidRDefault="1CECE2E3" w:rsidP="1CECE2E3">
            <w:pPr>
              <w:spacing w:line="276" w:lineRule="auto"/>
              <w:jc w:val="center"/>
              <w:rPr>
                <w:rFonts w:asciiTheme="minorHAnsi" w:eastAsiaTheme="minorEastAsia" w:hAnsiTheme="minorHAnsi" w:cstheme="minorBidi"/>
              </w:rPr>
            </w:pPr>
            <w:r w:rsidRPr="1CECE2E3">
              <w:rPr>
                <w:rFonts w:asciiTheme="minorHAnsi" w:eastAsiaTheme="minorEastAsia" w:hAnsiTheme="minorHAnsi" w:cstheme="minorBidi"/>
              </w:rPr>
              <w:t>Medio</w:t>
            </w:r>
          </w:p>
        </w:tc>
      </w:tr>
      <w:tr w:rsidR="1CECE2E3" w14:paraId="49937B28" w14:textId="77777777" w:rsidTr="1CECE2E3">
        <w:trPr>
          <w:cantSplit/>
        </w:trPr>
        <w:tc>
          <w:tcPr>
            <w:tcW w:w="5670" w:type="dxa"/>
            <w:shd w:val="clear" w:color="auto" w:fill="FFFFFF" w:themeFill="background1"/>
          </w:tcPr>
          <w:p w14:paraId="6FAEFF0E" w14:textId="77777777" w:rsidR="1CECE2E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Comunicación con sistemas externos.</w:t>
            </w:r>
          </w:p>
        </w:tc>
        <w:tc>
          <w:tcPr>
            <w:tcW w:w="4253" w:type="dxa"/>
            <w:tcBorders>
              <w:right w:val="single" w:sz="4" w:space="0" w:color="auto"/>
            </w:tcBorders>
            <w:shd w:val="clear" w:color="auto" w:fill="FFFFFF" w:themeFill="background1"/>
          </w:tcPr>
          <w:p w14:paraId="59EFA550" w14:textId="5F901B06" w:rsidR="1CECE2E3" w:rsidRDefault="1CECE2E3" w:rsidP="1CECE2E3">
            <w:pPr>
              <w:spacing w:line="276" w:lineRule="auto"/>
              <w:jc w:val="center"/>
              <w:rPr>
                <w:rFonts w:asciiTheme="minorHAnsi" w:eastAsiaTheme="minorEastAsia" w:hAnsiTheme="minorHAnsi" w:cstheme="minorBidi"/>
              </w:rPr>
            </w:pPr>
            <w:r w:rsidRPr="1CECE2E3">
              <w:rPr>
                <w:rFonts w:asciiTheme="minorHAnsi" w:eastAsiaTheme="minorEastAsia" w:hAnsiTheme="minorHAnsi" w:cstheme="minorBidi"/>
              </w:rPr>
              <w:t xml:space="preserve">Medio </w:t>
            </w:r>
          </w:p>
        </w:tc>
      </w:tr>
      <w:tr w:rsidR="1CECE2E3" w14:paraId="043792BA" w14:textId="77777777" w:rsidTr="1CECE2E3">
        <w:trPr>
          <w:cantSplit/>
        </w:trPr>
        <w:tc>
          <w:tcPr>
            <w:tcW w:w="5670" w:type="dxa"/>
            <w:shd w:val="clear" w:color="auto" w:fill="FFFFFF" w:themeFill="background1"/>
          </w:tcPr>
          <w:p w14:paraId="07A60C6B" w14:textId="77777777" w:rsidR="1CECE2E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Comunicación con sistemas internos.</w:t>
            </w:r>
          </w:p>
        </w:tc>
        <w:tc>
          <w:tcPr>
            <w:tcW w:w="4253" w:type="dxa"/>
            <w:tcBorders>
              <w:right w:val="single" w:sz="4" w:space="0" w:color="auto"/>
            </w:tcBorders>
            <w:shd w:val="clear" w:color="auto" w:fill="FFFFFF" w:themeFill="background1"/>
          </w:tcPr>
          <w:p w14:paraId="24BA56EC" w14:textId="77777777" w:rsidR="1CECE2E3" w:rsidRDefault="1CECE2E3" w:rsidP="1CECE2E3">
            <w:pPr>
              <w:spacing w:line="276" w:lineRule="auto"/>
              <w:jc w:val="center"/>
              <w:rPr>
                <w:rFonts w:asciiTheme="minorHAnsi" w:eastAsiaTheme="minorEastAsia" w:hAnsiTheme="minorHAnsi" w:cstheme="minorBidi"/>
              </w:rPr>
            </w:pPr>
            <w:r w:rsidRPr="1CECE2E3">
              <w:rPr>
                <w:rFonts w:asciiTheme="minorHAnsi" w:eastAsiaTheme="minorEastAsia" w:hAnsiTheme="minorHAnsi" w:cstheme="minorBidi"/>
              </w:rPr>
              <w:t>Alto</w:t>
            </w:r>
          </w:p>
        </w:tc>
      </w:tr>
      <w:tr w:rsidR="003477E8" w:rsidRPr="0009623A" w14:paraId="12E01380" w14:textId="77777777" w:rsidTr="1CECE2E3">
        <w:trPr>
          <w:cantSplit/>
        </w:trPr>
        <w:tc>
          <w:tcPr>
            <w:tcW w:w="5670" w:type="dxa"/>
            <w:shd w:val="clear" w:color="auto" w:fill="FFFFFF" w:themeFill="background1"/>
          </w:tcPr>
          <w:p w14:paraId="12E0137E"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Accesos (Permisos) a otros sistemas.</w:t>
            </w:r>
          </w:p>
        </w:tc>
        <w:tc>
          <w:tcPr>
            <w:tcW w:w="4253" w:type="dxa"/>
            <w:tcBorders>
              <w:right w:val="single" w:sz="4" w:space="0" w:color="auto"/>
            </w:tcBorders>
            <w:shd w:val="clear" w:color="auto" w:fill="FFFFFF" w:themeFill="background1"/>
          </w:tcPr>
          <w:p w14:paraId="12E0137F" w14:textId="77777777" w:rsidR="003477E8" w:rsidRPr="0009623A" w:rsidRDefault="1CECE2E3" w:rsidP="1CECE2E3">
            <w:pPr>
              <w:spacing w:line="276" w:lineRule="auto"/>
              <w:jc w:val="center"/>
              <w:rPr>
                <w:rFonts w:asciiTheme="minorHAnsi" w:eastAsiaTheme="minorEastAsia" w:hAnsiTheme="minorHAnsi" w:cstheme="minorBidi"/>
              </w:rPr>
            </w:pPr>
            <w:r w:rsidRPr="1CECE2E3">
              <w:rPr>
                <w:rFonts w:asciiTheme="minorHAnsi" w:eastAsiaTheme="minorEastAsia" w:hAnsiTheme="minorHAnsi" w:cstheme="minorBidi"/>
              </w:rPr>
              <w:t>Medio</w:t>
            </w:r>
          </w:p>
        </w:tc>
      </w:tr>
    </w:tbl>
    <w:p w14:paraId="12E0138A" w14:textId="77777777" w:rsidR="003477E8" w:rsidRDefault="003477E8" w:rsidP="003477E8">
      <w:pPr>
        <w:spacing w:line="276" w:lineRule="auto"/>
        <w:jc w:val="both"/>
        <w:rPr>
          <w:rFonts w:ascii="Arial" w:hAnsi="Arial" w:cs="Arial"/>
          <w:sz w:val="22"/>
          <w:szCs w:val="22"/>
        </w:rPr>
      </w:pPr>
    </w:p>
    <w:p w14:paraId="12E0138B" w14:textId="77777777" w:rsidR="003477E8" w:rsidRPr="00BD28BE" w:rsidRDefault="1CECE2E3" w:rsidP="001101B3">
      <w:pPr>
        <w:pStyle w:val="Ttulo2"/>
        <w:numPr>
          <w:ilvl w:val="1"/>
          <w:numId w:val="30"/>
        </w:numPr>
        <w:ind w:left="1418"/>
        <w:rPr>
          <w:rFonts w:ascii="Calibri" w:hAnsi="Calibri" w:cs="Book Antiqua"/>
          <w:i w:val="0"/>
          <w:sz w:val="24"/>
        </w:rPr>
      </w:pPr>
      <w:bookmarkStart w:id="44" w:name="_Toc461691043"/>
      <w:bookmarkStart w:id="45" w:name="_Toc75630723"/>
      <w:r w:rsidRPr="1CECE2E3">
        <w:rPr>
          <w:rFonts w:ascii="Calibri" w:hAnsi="Calibri" w:cs="Book Antiqua"/>
          <w:i w:val="0"/>
          <w:iCs w:val="0"/>
          <w:sz w:val="24"/>
          <w:szCs w:val="24"/>
        </w:rPr>
        <w:t>Suposiciones</w:t>
      </w:r>
      <w:bookmarkEnd w:id="44"/>
      <w:bookmarkEnd w:id="45"/>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5387"/>
        <w:gridCol w:w="4536"/>
      </w:tblGrid>
      <w:tr w:rsidR="003477E8" w:rsidRPr="0009623A" w14:paraId="12E0138F" w14:textId="77777777" w:rsidTr="1CECE2E3">
        <w:trPr>
          <w:cantSplit/>
        </w:trPr>
        <w:tc>
          <w:tcPr>
            <w:tcW w:w="5387" w:type="dxa"/>
            <w:shd w:val="clear" w:color="auto" w:fill="D9D9D9" w:themeFill="background1" w:themeFillShade="D9"/>
          </w:tcPr>
          <w:p w14:paraId="12E0138D" w14:textId="77777777" w:rsidR="003477E8" w:rsidRPr="0009623A" w:rsidRDefault="1CECE2E3" w:rsidP="1CECE2E3">
            <w:pPr>
              <w:spacing w:line="276" w:lineRule="auto"/>
              <w:jc w:val="center"/>
              <w:rPr>
                <w:rFonts w:asciiTheme="minorHAnsi" w:eastAsiaTheme="minorEastAsia" w:hAnsiTheme="minorHAnsi" w:cstheme="minorBidi"/>
                <w:b/>
                <w:bCs/>
              </w:rPr>
            </w:pPr>
            <w:r w:rsidRPr="1CECE2E3">
              <w:rPr>
                <w:rFonts w:asciiTheme="minorHAnsi" w:eastAsiaTheme="minorEastAsia" w:hAnsiTheme="minorHAnsi" w:cstheme="minorBidi"/>
                <w:b/>
                <w:bCs/>
              </w:rPr>
              <w:t>Suposición a ser probada</w:t>
            </w:r>
          </w:p>
        </w:tc>
        <w:tc>
          <w:tcPr>
            <w:tcW w:w="4536" w:type="dxa"/>
            <w:tcBorders>
              <w:right w:val="single" w:sz="4" w:space="0" w:color="auto"/>
            </w:tcBorders>
            <w:shd w:val="clear" w:color="auto" w:fill="D9D9D9" w:themeFill="background1" w:themeFillShade="D9"/>
          </w:tcPr>
          <w:p w14:paraId="12E0138E" w14:textId="77777777" w:rsidR="003477E8" w:rsidRPr="0009623A" w:rsidRDefault="1CECE2E3" w:rsidP="1CECE2E3">
            <w:pPr>
              <w:spacing w:line="276" w:lineRule="auto"/>
              <w:jc w:val="center"/>
              <w:rPr>
                <w:rFonts w:asciiTheme="minorHAnsi" w:eastAsiaTheme="minorEastAsia" w:hAnsiTheme="minorHAnsi" w:cstheme="minorBidi"/>
                <w:b/>
                <w:bCs/>
              </w:rPr>
            </w:pPr>
            <w:r w:rsidRPr="1CECE2E3">
              <w:rPr>
                <w:rFonts w:asciiTheme="minorHAnsi" w:eastAsiaTheme="minorEastAsia" w:hAnsiTheme="minorHAnsi" w:cstheme="minorBidi"/>
                <w:b/>
                <w:bCs/>
              </w:rPr>
              <w:t>Impacto de suposición incorrecta</w:t>
            </w:r>
          </w:p>
        </w:tc>
      </w:tr>
      <w:tr w:rsidR="003477E8" w:rsidRPr="0009623A" w14:paraId="12E01394" w14:textId="77777777" w:rsidTr="1CECE2E3">
        <w:trPr>
          <w:cantSplit/>
        </w:trPr>
        <w:tc>
          <w:tcPr>
            <w:tcW w:w="5387" w:type="dxa"/>
            <w:shd w:val="clear" w:color="auto" w:fill="auto"/>
          </w:tcPr>
          <w:p w14:paraId="12E01390"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El ambiente de pruebas debe contar con las especificaciones mínimas de hardware y software.</w:t>
            </w:r>
          </w:p>
        </w:tc>
        <w:tc>
          <w:tcPr>
            <w:tcW w:w="4536" w:type="dxa"/>
            <w:tcBorders>
              <w:right w:val="single" w:sz="4" w:space="0" w:color="auto"/>
            </w:tcBorders>
            <w:shd w:val="clear" w:color="auto" w:fill="FFFFFF" w:themeFill="background1"/>
          </w:tcPr>
          <w:p w14:paraId="12E01391"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Pruebas deficientes.</w:t>
            </w:r>
          </w:p>
          <w:p w14:paraId="12E01392"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Caídas frecuentes.</w:t>
            </w:r>
          </w:p>
          <w:p w14:paraId="12E01393"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Atrasos en el cronograma.</w:t>
            </w:r>
          </w:p>
        </w:tc>
      </w:tr>
      <w:tr w:rsidR="003477E8" w:rsidRPr="0009623A" w14:paraId="12E0139A" w14:textId="77777777" w:rsidTr="1CECE2E3">
        <w:trPr>
          <w:cantSplit/>
        </w:trPr>
        <w:tc>
          <w:tcPr>
            <w:tcW w:w="5387" w:type="dxa"/>
            <w:shd w:val="clear" w:color="auto" w:fill="auto"/>
          </w:tcPr>
          <w:p w14:paraId="12E01395"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Requerimientos funcionales depurados y consistentes.</w:t>
            </w:r>
          </w:p>
        </w:tc>
        <w:tc>
          <w:tcPr>
            <w:tcW w:w="4536" w:type="dxa"/>
            <w:tcBorders>
              <w:right w:val="single" w:sz="4" w:space="0" w:color="auto"/>
            </w:tcBorders>
            <w:shd w:val="clear" w:color="auto" w:fill="FFFFFF" w:themeFill="background1"/>
          </w:tcPr>
          <w:p w14:paraId="12E01396"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Pruebas inconsistentes.</w:t>
            </w:r>
          </w:p>
          <w:p w14:paraId="12E01397"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Atrasos en el cronograma.</w:t>
            </w:r>
          </w:p>
          <w:p w14:paraId="12E01398"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Redefinición de requerimientos.</w:t>
            </w:r>
          </w:p>
          <w:p w14:paraId="12E01399"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Cambios en otros módulos del sistema.</w:t>
            </w:r>
          </w:p>
        </w:tc>
      </w:tr>
      <w:tr w:rsidR="003477E8" w:rsidRPr="0009623A" w14:paraId="12E0139F" w14:textId="77777777" w:rsidTr="1CECE2E3">
        <w:trPr>
          <w:cantSplit/>
        </w:trPr>
        <w:tc>
          <w:tcPr>
            <w:tcW w:w="5387" w:type="dxa"/>
            <w:shd w:val="clear" w:color="auto" w:fill="auto"/>
          </w:tcPr>
          <w:p w14:paraId="12E0139B"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Datos de pruebas suficientes.</w:t>
            </w:r>
          </w:p>
        </w:tc>
        <w:tc>
          <w:tcPr>
            <w:tcW w:w="4536" w:type="dxa"/>
            <w:tcBorders>
              <w:right w:val="single" w:sz="4" w:space="0" w:color="auto"/>
            </w:tcBorders>
            <w:shd w:val="clear" w:color="auto" w:fill="FFFFFF" w:themeFill="background1"/>
          </w:tcPr>
          <w:p w14:paraId="12E0139C"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Inversión de tiempo en la generación de datos de prueba.</w:t>
            </w:r>
          </w:p>
          <w:p w14:paraId="12E0139D"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Atraso en el cronograma.</w:t>
            </w:r>
          </w:p>
          <w:p w14:paraId="12E0139E"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Inconsistencia en las pruebas.</w:t>
            </w:r>
          </w:p>
        </w:tc>
      </w:tr>
      <w:tr w:rsidR="003477E8" w:rsidRPr="0009623A" w14:paraId="12E013A2" w14:textId="77777777" w:rsidTr="1CECE2E3">
        <w:trPr>
          <w:cantSplit/>
        </w:trPr>
        <w:tc>
          <w:tcPr>
            <w:tcW w:w="5387" w:type="dxa"/>
            <w:shd w:val="clear" w:color="auto" w:fill="auto"/>
          </w:tcPr>
          <w:p w14:paraId="12E013A0"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Otras.</w:t>
            </w:r>
          </w:p>
        </w:tc>
        <w:tc>
          <w:tcPr>
            <w:tcW w:w="4536" w:type="dxa"/>
            <w:tcBorders>
              <w:right w:val="single" w:sz="4" w:space="0" w:color="auto"/>
            </w:tcBorders>
            <w:shd w:val="clear" w:color="auto" w:fill="FFFFFF" w:themeFill="background1"/>
          </w:tcPr>
          <w:p w14:paraId="12E013A1" w14:textId="77777777" w:rsidR="003477E8" w:rsidRPr="0009623A" w:rsidRDefault="003477E8" w:rsidP="1CECE2E3">
            <w:pPr>
              <w:spacing w:line="276" w:lineRule="auto"/>
              <w:jc w:val="both"/>
              <w:rPr>
                <w:rFonts w:asciiTheme="minorHAnsi" w:eastAsiaTheme="minorEastAsia" w:hAnsiTheme="minorHAnsi" w:cstheme="minorBidi"/>
              </w:rPr>
            </w:pPr>
          </w:p>
        </w:tc>
      </w:tr>
    </w:tbl>
    <w:p w14:paraId="12E013A3" w14:textId="77777777" w:rsidR="003477E8" w:rsidRPr="00BD28BE" w:rsidRDefault="003477E8" w:rsidP="001101B3">
      <w:pPr>
        <w:pStyle w:val="Ttulo2"/>
        <w:numPr>
          <w:ilvl w:val="1"/>
          <w:numId w:val="30"/>
        </w:numPr>
        <w:ind w:left="1418"/>
        <w:rPr>
          <w:rFonts w:ascii="Calibri" w:hAnsi="Calibri" w:cs="Book Antiqua"/>
          <w:i w:val="0"/>
          <w:sz w:val="24"/>
        </w:rPr>
      </w:pPr>
      <w:bookmarkStart w:id="46" w:name="_Toc461691044"/>
      <w:bookmarkStart w:id="47" w:name="_Toc75630724"/>
      <w:r w:rsidRPr="00BD28BE">
        <w:rPr>
          <w:rFonts w:ascii="Calibri" w:hAnsi="Calibri" w:cs="Book Antiqua"/>
          <w:i w:val="0"/>
          <w:sz w:val="24"/>
        </w:rPr>
        <w:lastRenderedPageBreak/>
        <w:t>Restricciones</w:t>
      </w:r>
      <w:bookmarkEnd w:id="46"/>
      <w:bookmarkEnd w:id="47"/>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5387"/>
        <w:gridCol w:w="4536"/>
      </w:tblGrid>
      <w:tr w:rsidR="003477E8" w:rsidRPr="0009623A" w14:paraId="12E013A6" w14:textId="77777777" w:rsidTr="1CECE2E3">
        <w:trPr>
          <w:cantSplit/>
        </w:trPr>
        <w:tc>
          <w:tcPr>
            <w:tcW w:w="5387" w:type="dxa"/>
            <w:shd w:val="clear" w:color="auto" w:fill="D9D9D9" w:themeFill="background1" w:themeFillShade="D9"/>
          </w:tcPr>
          <w:p w14:paraId="12E013A4" w14:textId="77777777" w:rsidR="003477E8" w:rsidRPr="0009623A" w:rsidRDefault="1CECE2E3" w:rsidP="1CECE2E3">
            <w:pPr>
              <w:spacing w:line="276" w:lineRule="auto"/>
              <w:jc w:val="center"/>
              <w:rPr>
                <w:rFonts w:asciiTheme="minorHAnsi" w:eastAsiaTheme="minorEastAsia" w:hAnsiTheme="minorHAnsi" w:cstheme="minorBidi"/>
                <w:b/>
                <w:bCs/>
              </w:rPr>
            </w:pPr>
            <w:r w:rsidRPr="1CECE2E3">
              <w:rPr>
                <w:rFonts w:asciiTheme="minorHAnsi" w:eastAsiaTheme="minorEastAsia" w:hAnsiTheme="minorHAnsi" w:cstheme="minorBidi"/>
                <w:b/>
                <w:bCs/>
              </w:rPr>
              <w:t>Restricciones</w:t>
            </w:r>
          </w:p>
        </w:tc>
        <w:tc>
          <w:tcPr>
            <w:tcW w:w="4536" w:type="dxa"/>
            <w:tcBorders>
              <w:right w:val="single" w:sz="4" w:space="0" w:color="auto"/>
            </w:tcBorders>
            <w:shd w:val="clear" w:color="auto" w:fill="D9D9D9" w:themeFill="background1" w:themeFillShade="D9"/>
          </w:tcPr>
          <w:p w14:paraId="12E013A5" w14:textId="77777777" w:rsidR="003477E8" w:rsidRPr="0009623A" w:rsidRDefault="1CECE2E3" w:rsidP="1CECE2E3">
            <w:pPr>
              <w:spacing w:line="276" w:lineRule="auto"/>
              <w:jc w:val="center"/>
              <w:rPr>
                <w:rFonts w:asciiTheme="minorHAnsi" w:eastAsiaTheme="minorEastAsia" w:hAnsiTheme="minorHAnsi" w:cstheme="minorBidi"/>
                <w:b/>
                <w:bCs/>
              </w:rPr>
            </w:pPr>
            <w:r w:rsidRPr="1CECE2E3">
              <w:rPr>
                <w:rFonts w:asciiTheme="minorHAnsi" w:eastAsiaTheme="minorEastAsia" w:hAnsiTheme="minorHAnsi" w:cstheme="minorBidi"/>
                <w:b/>
                <w:bCs/>
              </w:rPr>
              <w:t>Impacto de la restricción</w:t>
            </w:r>
          </w:p>
        </w:tc>
      </w:tr>
      <w:tr w:rsidR="003477E8" w:rsidRPr="0009623A" w14:paraId="12E013AA" w14:textId="77777777" w:rsidTr="1CECE2E3">
        <w:trPr>
          <w:cantSplit/>
        </w:trPr>
        <w:tc>
          <w:tcPr>
            <w:tcW w:w="5387" w:type="dxa"/>
            <w:shd w:val="clear" w:color="auto" w:fill="auto"/>
          </w:tcPr>
          <w:p w14:paraId="12E013A7" w14:textId="65728BCA"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La fecha límite para la finalización del plan de pruebas es la primera semana del mes de Julio.</w:t>
            </w:r>
          </w:p>
        </w:tc>
        <w:tc>
          <w:tcPr>
            <w:tcW w:w="4536" w:type="dxa"/>
            <w:tcBorders>
              <w:right w:val="single" w:sz="4" w:space="0" w:color="auto"/>
            </w:tcBorders>
            <w:shd w:val="clear" w:color="auto" w:fill="FFFFFF" w:themeFill="background1"/>
          </w:tcPr>
          <w:p w14:paraId="12E013A8"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Iniciar a tiempo el paso a producción de la solución</w:t>
            </w:r>
          </w:p>
          <w:p w14:paraId="12E013A9"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Incumplimiento en la entrega del proyecto.</w:t>
            </w:r>
          </w:p>
        </w:tc>
      </w:tr>
      <w:tr w:rsidR="003477E8" w:rsidRPr="0009623A" w14:paraId="12E013AD" w14:textId="77777777" w:rsidTr="1CECE2E3">
        <w:trPr>
          <w:cantSplit/>
        </w:trPr>
        <w:tc>
          <w:tcPr>
            <w:tcW w:w="5387" w:type="dxa"/>
            <w:shd w:val="clear" w:color="auto" w:fill="auto"/>
          </w:tcPr>
          <w:p w14:paraId="12E013AB" w14:textId="17C8F4BB"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El máximo número de recursos disponibles para pruebas es de 7.</w:t>
            </w:r>
          </w:p>
        </w:tc>
        <w:tc>
          <w:tcPr>
            <w:tcW w:w="4536" w:type="dxa"/>
            <w:tcBorders>
              <w:right w:val="single" w:sz="4" w:space="0" w:color="auto"/>
            </w:tcBorders>
            <w:shd w:val="clear" w:color="auto" w:fill="FFFFFF" w:themeFill="background1"/>
          </w:tcPr>
          <w:p w14:paraId="12E013AC"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Atrasos en el cronograma.</w:t>
            </w:r>
          </w:p>
        </w:tc>
      </w:tr>
      <w:tr w:rsidR="003477E8" w:rsidRPr="0009623A" w14:paraId="12E013B2" w14:textId="77777777" w:rsidTr="1CECE2E3">
        <w:trPr>
          <w:cantSplit/>
        </w:trPr>
        <w:tc>
          <w:tcPr>
            <w:tcW w:w="5387" w:type="dxa"/>
            <w:shd w:val="clear" w:color="auto" w:fill="auto"/>
          </w:tcPr>
          <w:p w14:paraId="12E013AE"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Utilización de herramientas libres y/o licenciadas.</w:t>
            </w:r>
          </w:p>
        </w:tc>
        <w:tc>
          <w:tcPr>
            <w:tcW w:w="4536" w:type="dxa"/>
            <w:tcBorders>
              <w:right w:val="single" w:sz="4" w:space="0" w:color="auto"/>
            </w:tcBorders>
            <w:shd w:val="clear" w:color="auto" w:fill="FFFFFF" w:themeFill="background1"/>
          </w:tcPr>
          <w:p w14:paraId="12E013AF" w14:textId="77777777" w:rsidR="003477E8" w:rsidRPr="0009623A" w:rsidRDefault="1CECE2E3" w:rsidP="1CECE2E3">
            <w:pPr>
              <w:widowControl w:val="0"/>
              <w:numPr>
                <w:ilvl w:val="0"/>
                <w:numId w:val="28"/>
              </w:numPr>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Incurrir en sanciones por efectos de utilización de software pirata</w:t>
            </w:r>
          </w:p>
          <w:p w14:paraId="12E013B0" w14:textId="77777777" w:rsidR="003477E8" w:rsidRPr="0009623A" w:rsidRDefault="1CECE2E3" w:rsidP="1CECE2E3">
            <w:pPr>
              <w:widowControl w:val="0"/>
              <w:numPr>
                <w:ilvl w:val="0"/>
                <w:numId w:val="28"/>
              </w:numPr>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Herramientas con funcionalidades limitadas o nulas</w:t>
            </w:r>
          </w:p>
          <w:p w14:paraId="12E013B1" w14:textId="77777777" w:rsidR="003477E8" w:rsidRPr="0009623A" w:rsidRDefault="1CECE2E3" w:rsidP="1CECE2E3">
            <w:pPr>
              <w:widowControl w:val="0"/>
              <w:numPr>
                <w:ilvl w:val="0"/>
                <w:numId w:val="28"/>
              </w:numPr>
              <w:tabs>
                <w:tab w:val="num" w:pos="318"/>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Herramientas con fecha de caducidad</w:t>
            </w:r>
          </w:p>
        </w:tc>
      </w:tr>
      <w:tr w:rsidR="003477E8" w:rsidRPr="0009623A" w14:paraId="12E013B5" w14:textId="77777777" w:rsidTr="1CECE2E3">
        <w:trPr>
          <w:cantSplit/>
        </w:trPr>
        <w:tc>
          <w:tcPr>
            <w:tcW w:w="5387" w:type="dxa"/>
            <w:shd w:val="clear" w:color="auto" w:fill="auto"/>
          </w:tcPr>
          <w:p w14:paraId="12E013B3"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Otras.</w:t>
            </w:r>
          </w:p>
        </w:tc>
        <w:tc>
          <w:tcPr>
            <w:tcW w:w="4536" w:type="dxa"/>
            <w:tcBorders>
              <w:right w:val="single" w:sz="4" w:space="0" w:color="auto"/>
            </w:tcBorders>
            <w:shd w:val="clear" w:color="auto" w:fill="FFFFFF" w:themeFill="background1"/>
          </w:tcPr>
          <w:p w14:paraId="12E013B4" w14:textId="77777777" w:rsidR="003477E8" w:rsidRPr="0009623A" w:rsidRDefault="003477E8" w:rsidP="1CECE2E3">
            <w:pPr>
              <w:spacing w:line="276" w:lineRule="auto"/>
              <w:jc w:val="both"/>
              <w:rPr>
                <w:rFonts w:asciiTheme="minorHAnsi" w:eastAsiaTheme="minorEastAsia" w:hAnsiTheme="minorHAnsi" w:cstheme="minorBidi"/>
              </w:rPr>
            </w:pPr>
          </w:p>
        </w:tc>
      </w:tr>
    </w:tbl>
    <w:p w14:paraId="12E013B6" w14:textId="77777777" w:rsidR="003477E8" w:rsidRPr="00BF7A4D" w:rsidRDefault="003477E8" w:rsidP="003477E8">
      <w:pPr>
        <w:spacing w:line="276" w:lineRule="auto"/>
        <w:ind w:left="709"/>
        <w:jc w:val="both"/>
        <w:rPr>
          <w:rFonts w:ascii="Arial" w:hAnsi="Arial" w:cs="Arial"/>
          <w:sz w:val="22"/>
          <w:szCs w:val="22"/>
        </w:rPr>
      </w:pPr>
    </w:p>
    <w:p w14:paraId="12E013B7" w14:textId="49028F58" w:rsidR="00BD28BE" w:rsidRDefault="00BD28BE" w:rsidP="003477E8">
      <w:pPr>
        <w:spacing w:line="276" w:lineRule="auto"/>
        <w:jc w:val="both"/>
        <w:rPr>
          <w:rFonts w:ascii="Arial" w:hAnsi="Arial" w:cs="Arial"/>
          <w:sz w:val="22"/>
          <w:szCs w:val="22"/>
        </w:rPr>
      </w:pPr>
    </w:p>
    <w:p w14:paraId="0241F8D7" w14:textId="478BFDBF" w:rsidR="001A222E" w:rsidRDefault="001A222E" w:rsidP="003477E8">
      <w:pPr>
        <w:spacing w:line="276" w:lineRule="auto"/>
        <w:jc w:val="both"/>
        <w:rPr>
          <w:rFonts w:ascii="Arial" w:hAnsi="Arial" w:cs="Arial"/>
          <w:sz w:val="22"/>
          <w:szCs w:val="22"/>
        </w:rPr>
      </w:pPr>
    </w:p>
    <w:p w14:paraId="609260BA" w14:textId="1BAB20B9" w:rsidR="001A222E" w:rsidRDefault="001A222E" w:rsidP="003477E8">
      <w:pPr>
        <w:spacing w:line="276" w:lineRule="auto"/>
        <w:jc w:val="both"/>
        <w:rPr>
          <w:rFonts w:ascii="Arial" w:hAnsi="Arial" w:cs="Arial"/>
          <w:sz w:val="22"/>
          <w:szCs w:val="22"/>
        </w:rPr>
      </w:pPr>
    </w:p>
    <w:p w14:paraId="0F131946" w14:textId="04CF7170" w:rsidR="001A222E" w:rsidRDefault="001A222E" w:rsidP="003477E8">
      <w:pPr>
        <w:spacing w:line="276" w:lineRule="auto"/>
        <w:jc w:val="both"/>
        <w:rPr>
          <w:rFonts w:ascii="Arial" w:hAnsi="Arial" w:cs="Arial"/>
          <w:sz w:val="22"/>
          <w:szCs w:val="22"/>
        </w:rPr>
      </w:pPr>
    </w:p>
    <w:p w14:paraId="253F7EAD" w14:textId="3DBC2AC2" w:rsidR="001A222E" w:rsidRDefault="001A222E" w:rsidP="003477E8">
      <w:pPr>
        <w:spacing w:line="276" w:lineRule="auto"/>
        <w:jc w:val="both"/>
        <w:rPr>
          <w:rFonts w:ascii="Arial" w:hAnsi="Arial" w:cs="Arial"/>
          <w:sz w:val="22"/>
          <w:szCs w:val="22"/>
        </w:rPr>
      </w:pPr>
    </w:p>
    <w:p w14:paraId="76C130C9" w14:textId="4C0022A0" w:rsidR="001A222E" w:rsidRDefault="001A222E" w:rsidP="003477E8">
      <w:pPr>
        <w:spacing w:line="276" w:lineRule="auto"/>
        <w:jc w:val="both"/>
        <w:rPr>
          <w:rFonts w:ascii="Arial" w:hAnsi="Arial" w:cs="Arial"/>
          <w:sz w:val="22"/>
          <w:szCs w:val="22"/>
        </w:rPr>
      </w:pPr>
    </w:p>
    <w:p w14:paraId="3C3D2D71" w14:textId="089096E2" w:rsidR="001A222E" w:rsidRDefault="001A222E" w:rsidP="003477E8">
      <w:pPr>
        <w:spacing w:line="276" w:lineRule="auto"/>
        <w:jc w:val="both"/>
        <w:rPr>
          <w:rFonts w:ascii="Arial" w:hAnsi="Arial" w:cs="Arial"/>
          <w:sz w:val="22"/>
          <w:szCs w:val="22"/>
        </w:rPr>
      </w:pPr>
    </w:p>
    <w:p w14:paraId="2DF8FFFE" w14:textId="14F969C5" w:rsidR="001A222E" w:rsidRDefault="001A222E" w:rsidP="003477E8">
      <w:pPr>
        <w:spacing w:line="276" w:lineRule="auto"/>
        <w:jc w:val="both"/>
        <w:rPr>
          <w:rFonts w:ascii="Arial" w:hAnsi="Arial" w:cs="Arial"/>
          <w:sz w:val="22"/>
          <w:szCs w:val="22"/>
        </w:rPr>
      </w:pPr>
    </w:p>
    <w:p w14:paraId="3F5B610A" w14:textId="1E139B5B" w:rsidR="001A222E" w:rsidRDefault="001A222E" w:rsidP="003477E8">
      <w:pPr>
        <w:spacing w:line="276" w:lineRule="auto"/>
        <w:jc w:val="both"/>
        <w:rPr>
          <w:rFonts w:ascii="Arial" w:hAnsi="Arial" w:cs="Arial"/>
          <w:sz w:val="22"/>
          <w:szCs w:val="22"/>
        </w:rPr>
      </w:pPr>
    </w:p>
    <w:p w14:paraId="713BB44B" w14:textId="14AD0674" w:rsidR="001A222E" w:rsidRDefault="001A222E" w:rsidP="003477E8">
      <w:pPr>
        <w:spacing w:line="276" w:lineRule="auto"/>
        <w:jc w:val="both"/>
        <w:rPr>
          <w:rFonts w:ascii="Arial" w:hAnsi="Arial" w:cs="Arial"/>
          <w:sz w:val="22"/>
          <w:szCs w:val="22"/>
        </w:rPr>
      </w:pPr>
    </w:p>
    <w:p w14:paraId="4CDD3FA5" w14:textId="51340A8D" w:rsidR="001A222E" w:rsidRDefault="001A222E" w:rsidP="003477E8">
      <w:pPr>
        <w:spacing w:line="276" w:lineRule="auto"/>
        <w:jc w:val="both"/>
        <w:rPr>
          <w:rFonts w:ascii="Arial" w:hAnsi="Arial" w:cs="Arial"/>
          <w:sz w:val="22"/>
          <w:szCs w:val="22"/>
        </w:rPr>
      </w:pPr>
    </w:p>
    <w:p w14:paraId="54859BA3" w14:textId="0FAAFCC1" w:rsidR="00F45D5C" w:rsidRDefault="00F45D5C" w:rsidP="003477E8">
      <w:pPr>
        <w:spacing w:line="276" w:lineRule="auto"/>
        <w:jc w:val="both"/>
        <w:rPr>
          <w:rFonts w:ascii="Arial" w:hAnsi="Arial" w:cs="Arial"/>
          <w:sz w:val="22"/>
          <w:szCs w:val="22"/>
        </w:rPr>
      </w:pPr>
    </w:p>
    <w:p w14:paraId="2DAF2599" w14:textId="33421BE0" w:rsidR="00F45D5C" w:rsidRDefault="00F45D5C" w:rsidP="003477E8">
      <w:pPr>
        <w:spacing w:line="276" w:lineRule="auto"/>
        <w:jc w:val="both"/>
        <w:rPr>
          <w:rFonts w:ascii="Arial" w:hAnsi="Arial" w:cs="Arial"/>
          <w:sz w:val="22"/>
          <w:szCs w:val="22"/>
        </w:rPr>
      </w:pPr>
    </w:p>
    <w:p w14:paraId="0A342A2F" w14:textId="0E42FD55" w:rsidR="00F45D5C" w:rsidRDefault="00F45D5C" w:rsidP="003477E8">
      <w:pPr>
        <w:spacing w:line="276" w:lineRule="auto"/>
        <w:jc w:val="both"/>
        <w:rPr>
          <w:rFonts w:ascii="Arial" w:hAnsi="Arial" w:cs="Arial"/>
          <w:sz w:val="22"/>
          <w:szCs w:val="22"/>
        </w:rPr>
      </w:pPr>
    </w:p>
    <w:p w14:paraId="3AFD5875" w14:textId="24374B49" w:rsidR="00F45D5C" w:rsidRDefault="00F45D5C" w:rsidP="003477E8">
      <w:pPr>
        <w:spacing w:line="276" w:lineRule="auto"/>
        <w:jc w:val="both"/>
        <w:rPr>
          <w:rFonts w:ascii="Arial" w:hAnsi="Arial" w:cs="Arial"/>
          <w:sz w:val="22"/>
          <w:szCs w:val="22"/>
        </w:rPr>
      </w:pPr>
    </w:p>
    <w:p w14:paraId="784FEDA2" w14:textId="2D5C4FF2" w:rsidR="00F45D5C" w:rsidRDefault="00F45D5C" w:rsidP="003477E8">
      <w:pPr>
        <w:spacing w:line="276" w:lineRule="auto"/>
        <w:jc w:val="both"/>
        <w:rPr>
          <w:rFonts w:ascii="Arial" w:hAnsi="Arial" w:cs="Arial"/>
          <w:sz w:val="22"/>
          <w:szCs w:val="22"/>
        </w:rPr>
      </w:pPr>
    </w:p>
    <w:p w14:paraId="4973C690" w14:textId="79955F5F" w:rsidR="00F45D5C" w:rsidRDefault="00F45D5C" w:rsidP="003477E8">
      <w:pPr>
        <w:spacing w:line="276" w:lineRule="auto"/>
        <w:jc w:val="both"/>
        <w:rPr>
          <w:rFonts w:ascii="Arial" w:hAnsi="Arial" w:cs="Arial"/>
          <w:sz w:val="22"/>
          <w:szCs w:val="22"/>
        </w:rPr>
      </w:pPr>
    </w:p>
    <w:p w14:paraId="7278B047" w14:textId="1B0F7BDF" w:rsidR="00F45D5C" w:rsidRDefault="00F45D5C" w:rsidP="003477E8">
      <w:pPr>
        <w:spacing w:line="276" w:lineRule="auto"/>
        <w:jc w:val="both"/>
        <w:rPr>
          <w:rFonts w:ascii="Arial" w:hAnsi="Arial" w:cs="Arial"/>
          <w:sz w:val="22"/>
          <w:szCs w:val="22"/>
        </w:rPr>
      </w:pPr>
    </w:p>
    <w:p w14:paraId="3C0FD907" w14:textId="4705B22A" w:rsidR="00F45D5C" w:rsidRDefault="00F45D5C" w:rsidP="003477E8">
      <w:pPr>
        <w:spacing w:line="276" w:lineRule="auto"/>
        <w:jc w:val="both"/>
        <w:rPr>
          <w:rFonts w:ascii="Arial" w:hAnsi="Arial" w:cs="Arial"/>
          <w:sz w:val="22"/>
          <w:szCs w:val="22"/>
        </w:rPr>
      </w:pPr>
    </w:p>
    <w:p w14:paraId="4090E02E" w14:textId="10F52645" w:rsidR="00F45D5C" w:rsidRDefault="00F45D5C" w:rsidP="003477E8">
      <w:pPr>
        <w:spacing w:line="276" w:lineRule="auto"/>
        <w:jc w:val="both"/>
        <w:rPr>
          <w:rFonts w:ascii="Arial" w:hAnsi="Arial" w:cs="Arial"/>
          <w:sz w:val="22"/>
          <w:szCs w:val="22"/>
        </w:rPr>
      </w:pPr>
    </w:p>
    <w:p w14:paraId="27C9EB93" w14:textId="085F3D53" w:rsidR="00F45D5C" w:rsidRDefault="00F45D5C" w:rsidP="003477E8">
      <w:pPr>
        <w:spacing w:line="276" w:lineRule="auto"/>
        <w:jc w:val="both"/>
        <w:rPr>
          <w:rFonts w:ascii="Arial" w:hAnsi="Arial" w:cs="Arial"/>
          <w:sz w:val="22"/>
          <w:szCs w:val="22"/>
        </w:rPr>
      </w:pPr>
    </w:p>
    <w:p w14:paraId="48C0413D" w14:textId="1293A1D2" w:rsidR="00F45D5C" w:rsidRDefault="00F45D5C" w:rsidP="003477E8">
      <w:pPr>
        <w:spacing w:line="276" w:lineRule="auto"/>
        <w:jc w:val="both"/>
        <w:rPr>
          <w:rFonts w:ascii="Arial" w:hAnsi="Arial" w:cs="Arial"/>
          <w:sz w:val="22"/>
          <w:szCs w:val="22"/>
        </w:rPr>
      </w:pPr>
    </w:p>
    <w:p w14:paraId="44B3B4E7" w14:textId="77777777" w:rsidR="00F45D5C" w:rsidRDefault="00F45D5C" w:rsidP="003477E8">
      <w:pPr>
        <w:spacing w:line="276" w:lineRule="auto"/>
        <w:jc w:val="both"/>
        <w:rPr>
          <w:rFonts w:ascii="Arial" w:hAnsi="Arial" w:cs="Arial"/>
          <w:sz w:val="22"/>
          <w:szCs w:val="22"/>
        </w:rPr>
      </w:pPr>
    </w:p>
    <w:p w14:paraId="40B18859" w14:textId="297C4E05" w:rsidR="001A222E" w:rsidRDefault="001A222E" w:rsidP="003477E8">
      <w:pPr>
        <w:spacing w:line="276" w:lineRule="auto"/>
        <w:jc w:val="both"/>
        <w:rPr>
          <w:rFonts w:ascii="Arial" w:hAnsi="Arial" w:cs="Arial"/>
          <w:sz w:val="22"/>
          <w:szCs w:val="22"/>
        </w:rPr>
      </w:pPr>
    </w:p>
    <w:p w14:paraId="20C9D00A" w14:textId="5B9D20A5" w:rsidR="001A222E" w:rsidRDefault="001A222E" w:rsidP="003477E8">
      <w:pPr>
        <w:spacing w:line="276" w:lineRule="auto"/>
        <w:jc w:val="both"/>
        <w:rPr>
          <w:rFonts w:ascii="Arial" w:hAnsi="Arial" w:cs="Arial"/>
          <w:sz w:val="22"/>
          <w:szCs w:val="22"/>
        </w:rPr>
      </w:pPr>
    </w:p>
    <w:p w14:paraId="35FA51D4" w14:textId="37787BE7" w:rsidR="001A222E" w:rsidRDefault="001A222E" w:rsidP="003477E8">
      <w:pPr>
        <w:spacing w:line="276" w:lineRule="auto"/>
        <w:jc w:val="both"/>
        <w:rPr>
          <w:rFonts w:ascii="Arial" w:hAnsi="Arial" w:cs="Arial"/>
          <w:sz w:val="22"/>
          <w:szCs w:val="22"/>
        </w:rPr>
      </w:pPr>
    </w:p>
    <w:p w14:paraId="24362B7B" w14:textId="03BDC38F" w:rsidR="001A222E" w:rsidRDefault="001A222E" w:rsidP="003477E8">
      <w:pPr>
        <w:spacing w:line="276" w:lineRule="auto"/>
        <w:jc w:val="both"/>
        <w:rPr>
          <w:rFonts w:ascii="Arial" w:hAnsi="Arial" w:cs="Arial"/>
          <w:sz w:val="22"/>
          <w:szCs w:val="22"/>
        </w:rPr>
      </w:pPr>
    </w:p>
    <w:p w14:paraId="2203F7E7" w14:textId="1F505562" w:rsidR="001A222E" w:rsidRDefault="001A222E" w:rsidP="003477E8">
      <w:pPr>
        <w:spacing w:line="276" w:lineRule="auto"/>
        <w:jc w:val="both"/>
        <w:rPr>
          <w:rFonts w:ascii="Arial" w:hAnsi="Arial" w:cs="Arial"/>
          <w:sz w:val="22"/>
          <w:szCs w:val="22"/>
        </w:rPr>
      </w:pPr>
    </w:p>
    <w:p w14:paraId="67E850AA" w14:textId="77777777" w:rsidR="001A222E" w:rsidRDefault="001A222E" w:rsidP="003477E8">
      <w:pPr>
        <w:spacing w:line="276" w:lineRule="auto"/>
        <w:jc w:val="both"/>
        <w:rPr>
          <w:rFonts w:ascii="Arial" w:hAnsi="Arial" w:cs="Arial"/>
          <w:sz w:val="22"/>
          <w:szCs w:val="22"/>
        </w:rPr>
      </w:pPr>
    </w:p>
    <w:p w14:paraId="12E013B8" w14:textId="77777777" w:rsidR="00EF0088" w:rsidRPr="00EF0088" w:rsidRDefault="00EF0088" w:rsidP="001101B3">
      <w:pPr>
        <w:pStyle w:val="Ttulo1"/>
        <w:numPr>
          <w:ilvl w:val="0"/>
          <w:numId w:val="30"/>
        </w:numPr>
        <w:spacing w:before="0" w:after="0"/>
        <w:rPr>
          <w:rFonts w:ascii="Calibri" w:hAnsi="Calibri" w:cs="Book Antiqua"/>
          <w:sz w:val="28"/>
        </w:rPr>
      </w:pPr>
      <w:bookmarkStart w:id="48" w:name="_Toc242500910"/>
      <w:bookmarkStart w:id="49" w:name="_Toc242521693"/>
      <w:bookmarkStart w:id="50" w:name="_Toc242765959"/>
      <w:bookmarkStart w:id="51" w:name="_Toc249872542"/>
      <w:bookmarkStart w:id="52" w:name="_Toc257124618"/>
      <w:bookmarkStart w:id="53" w:name="_Toc461691045"/>
      <w:bookmarkStart w:id="54" w:name="_Toc75630725"/>
      <w:r w:rsidRPr="00EF0088">
        <w:rPr>
          <w:rFonts w:ascii="Calibri" w:hAnsi="Calibri" w:cs="Book Antiqua"/>
          <w:sz w:val="28"/>
        </w:rPr>
        <w:lastRenderedPageBreak/>
        <w:t>Aprobación</w:t>
      </w:r>
      <w:bookmarkEnd w:id="48"/>
      <w:bookmarkEnd w:id="49"/>
      <w:bookmarkEnd w:id="50"/>
      <w:bookmarkEnd w:id="51"/>
      <w:bookmarkEnd w:id="52"/>
      <w:bookmarkEnd w:id="53"/>
      <w:bookmarkEnd w:id="54"/>
    </w:p>
    <w:bookmarkEnd w:id="7"/>
    <w:p w14:paraId="12E013B9" w14:textId="7BC6AFFA" w:rsidR="00EF0088" w:rsidRPr="00005FD6" w:rsidRDefault="00F45D5C" w:rsidP="00EF0088">
      <w:pPr>
        <w:spacing w:line="276" w:lineRule="auto"/>
        <w:jc w:val="center"/>
        <w:rPr>
          <w:rFonts w:ascii="Calibri Light" w:hAnsi="Calibri Light" w:cs="Calibri Light"/>
        </w:rPr>
      </w:pPr>
      <w:r>
        <w:rPr>
          <w:rFonts w:ascii="Calibri Light" w:hAnsi="Calibri Light" w:cs="Calibri Light"/>
        </w:rPr>
        <w:t>10</w:t>
      </w:r>
      <w:r w:rsidR="00A813FD" w:rsidRPr="00005FD6">
        <w:rPr>
          <w:rFonts w:ascii="Calibri Light" w:hAnsi="Calibri Light" w:cs="Calibri Light"/>
        </w:rPr>
        <w:t xml:space="preserve"> de</w:t>
      </w:r>
      <w:r>
        <w:rPr>
          <w:rFonts w:ascii="Calibri Light" w:hAnsi="Calibri Light" w:cs="Calibri Light"/>
        </w:rPr>
        <w:t xml:space="preserve"> </w:t>
      </w:r>
      <w:proofErr w:type="gramStart"/>
      <w:r>
        <w:rPr>
          <w:rFonts w:ascii="Calibri Light" w:hAnsi="Calibri Light" w:cs="Calibri Light"/>
        </w:rPr>
        <w:t>Enero</w:t>
      </w:r>
      <w:proofErr w:type="gramEnd"/>
      <w:r w:rsidR="00A813FD" w:rsidRPr="00005FD6">
        <w:rPr>
          <w:rFonts w:ascii="Calibri Light" w:hAnsi="Calibri Light" w:cs="Calibri Light"/>
        </w:rPr>
        <w:t xml:space="preserve"> del 202</w:t>
      </w:r>
      <w:r>
        <w:rPr>
          <w:rFonts w:ascii="Calibri Light" w:hAnsi="Calibri Light" w:cs="Calibri Light"/>
        </w:rPr>
        <w:t>3</w:t>
      </w:r>
    </w:p>
    <w:p w14:paraId="12E013BA" w14:textId="77777777" w:rsidR="00EF0088" w:rsidRPr="00005FD6" w:rsidRDefault="00EF0088" w:rsidP="00EF0088">
      <w:pPr>
        <w:spacing w:line="276" w:lineRule="auto"/>
        <w:ind w:firstLine="720"/>
        <w:jc w:val="right"/>
        <w:rPr>
          <w:rFonts w:ascii="Calibri Light" w:hAnsi="Calibri Light" w:cs="Calibri Light"/>
        </w:rPr>
      </w:pPr>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338"/>
        <w:gridCol w:w="4382"/>
      </w:tblGrid>
      <w:tr w:rsidR="00CA43BC" w:rsidRPr="00005FD6" w14:paraId="12E013BD" w14:textId="77777777" w:rsidTr="0009623A">
        <w:trPr>
          <w:trHeight w:val="317"/>
          <w:jc w:val="center"/>
        </w:trPr>
        <w:tc>
          <w:tcPr>
            <w:tcW w:w="4338" w:type="dxa"/>
          </w:tcPr>
          <w:p w14:paraId="12E013BB" w14:textId="77777777" w:rsidR="00EF0088" w:rsidRPr="00005FD6" w:rsidRDefault="00EF0088" w:rsidP="0009623A">
            <w:pPr>
              <w:autoSpaceDE w:val="0"/>
              <w:autoSpaceDN w:val="0"/>
              <w:adjustRightInd w:val="0"/>
              <w:jc w:val="center"/>
              <w:rPr>
                <w:rFonts w:ascii="Calibri Light" w:hAnsi="Calibri Light" w:cs="Calibri Light"/>
                <w:b/>
              </w:rPr>
            </w:pPr>
            <w:r w:rsidRPr="00005FD6">
              <w:rPr>
                <w:rFonts w:ascii="Calibri Light" w:hAnsi="Calibri Light" w:cs="Calibri Light"/>
                <w:b/>
              </w:rPr>
              <w:t>Elaborado por:</w:t>
            </w:r>
          </w:p>
        </w:tc>
        <w:tc>
          <w:tcPr>
            <w:tcW w:w="4382" w:type="dxa"/>
          </w:tcPr>
          <w:p w14:paraId="12E013BC" w14:textId="77777777" w:rsidR="00EF0088" w:rsidRPr="00005FD6" w:rsidRDefault="00EF0088" w:rsidP="0009623A">
            <w:pPr>
              <w:autoSpaceDE w:val="0"/>
              <w:autoSpaceDN w:val="0"/>
              <w:adjustRightInd w:val="0"/>
              <w:jc w:val="center"/>
              <w:rPr>
                <w:rFonts w:ascii="Calibri Light" w:hAnsi="Calibri Light" w:cs="Calibri Light"/>
                <w:b/>
              </w:rPr>
            </w:pPr>
            <w:r w:rsidRPr="00005FD6">
              <w:rPr>
                <w:rFonts w:ascii="Calibri Light" w:hAnsi="Calibri Light" w:cs="Calibri Light"/>
                <w:b/>
              </w:rPr>
              <w:t>Revisado por:</w:t>
            </w:r>
          </w:p>
        </w:tc>
      </w:tr>
      <w:tr w:rsidR="00CA43BC" w:rsidRPr="00005FD6" w14:paraId="12E013CB" w14:textId="77777777" w:rsidTr="0009623A">
        <w:trPr>
          <w:trHeight w:val="1259"/>
          <w:jc w:val="center"/>
        </w:trPr>
        <w:tc>
          <w:tcPr>
            <w:tcW w:w="4338" w:type="dxa"/>
          </w:tcPr>
          <w:p w14:paraId="12E013BE" w14:textId="77777777" w:rsidR="00EF0088" w:rsidRPr="00005FD6" w:rsidRDefault="00EF0088" w:rsidP="0009623A">
            <w:pPr>
              <w:autoSpaceDE w:val="0"/>
              <w:autoSpaceDN w:val="0"/>
              <w:adjustRightInd w:val="0"/>
              <w:jc w:val="center"/>
              <w:rPr>
                <w:rFonts w:ascii="Calibri Light" w:hAnsi="Calibri Light" w:cs="Calibri Light"/>
              </w:rPr>
            </w:pPr>
          </w:p>
          <w:p w14:paraId="12E013BF" w14:textId="02214764" w:rsidR="00EF0088" w:rsidRPr="00005FD6" w:rsidRDefault="00090307" w:rsidP="0009623A">
            <w:pPr>
              <w:autoSpaceDE w:val="0"/>
              <w:autoSpaceDN w:val="0"/>
              <w:adjustRightInd w:val="0"/>
              <w:jc w:val="center"/>
              <w:rPr>
                <w:rFonts w:ascii="Calibri Light" w:hAnsi="Calibri Light" w:cs="Calibri Light"/>
              </w:rPr>
            </w:pPr>
            <w:r w:rsidRPr="00D272F5">
              <w:rPr>
                <w:noProof/>
              </w:rPr>
              <w:drawing>
                <wp:inline distT="0" distB="0" distL="0" distR="0" wp14:anchorId="51BC752F" wp14:editId="45E86C36">
                  <wp:extent cx="1295400" cy="609600"/>
                  <wp:effectExtent l="0" t="0" r="0" b="0"/>
                  <wp:docPr id="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95400" cy="609600"/>
                          </a:xfrm>
                          <a:prstGeom prst="rect">
                            <a:avLst/>
                          </a:prstGeom>
                          <a:noFill/>
                          <a:ln>
                            <a:noFill/>
                          </a:ln>
                        </pic:spPr>
                      </pic:pic>
                    </a:graphicData>
                  </a:graphic>
                </wp:inline>
              </w:drawing>
            </w:r>
          </w:p>
          <w:p w14:paraId="12E013C0" w14:textId="77777777" w:rsidR="00EF0088" w:rsidRPr="00005FD6" w:rsidRDefault="00EF0088" w:rsidP="0009623A">
            <w:pPr>
              <w:autoSpaceDE w:val="0"/>
              <w:autoSpaceDN w:val="0"/>
              <w:adjustRightInd w:val="0"/>
              <w:jc w:val="center"/>
              <w:rPr>
                <w:rFonts w:ascii="Calibri Light" w:hAnsi="Calibri Light" w:cs="Calibri Light"/>
              </w:rPr>
            </w:pPr>
            <w:r w:rsidRPr="00005FD6">
              <w:rPr>
                <w:rFonts w:ascii="Calibri Light" w:hAnsi="Calibri Light" w:cs="Calibri Light"/>
              </w:rPr>
              <w:t>______________________________</w:t>
            </w:r>
          </w:p>
          <w:p w14:paraId="12E013C1" w14:textId="50BA8739" w:rsidR="00EF0088" w:rsidRPr="00005FD6" w:rsidRDefault="00090307" w:rsidP="0009623A">
            <w:pPr>
              <w:autoSpaceDE w:val="0"/>
              <w:autoSpaceDN w:val="0"/>
              <w:adjustRightInd w:val="0"/>
              <w:jc w:val="center"/>
              <w:rPr>
                <w:rFonts w:ascii="Calibri Light" w:hAnsi="Calibri Light" w:cs="Calibri Light"/>
              </w:rPr>
            </w:pPr>
            <w:r>
              <w:rPr>
                <w:rFonts w:ascii="Calibri Light" w:hAnsi="Calibri Light" w:cs="Calibri Light"/>
              </w:rPr>
              <w:t>Campuzano Torres Erick</w:t>
            </w:r>
          </w:p>
          <w:p w14:paraId="12E013C2" w14:textId="758DCA2E" w:rsidR="00EF0088" w:rsidRPr="00005FD6" w:rsidRDefault="00A813FD" w:rsidP="0009623A">
            <w:pPr>
              <w:autoSpaceDE w:val="0"/>
              <w:autoSpaceDN w:val="0"/>
              <w:adjustRightInd w:val="0"/>
              <w:jc w:val="center"/>
              <w:rPr>
                <w:rFonts w:ascii="Calibri Light" w:hAnsi="Calibri Light" w:cs="Calibri Light"/>
                <w:b/>
              </w:rPr>
            </w:pPr>
            <w:r w:rsidRPr="00005FD6">
              <w:rPr>
                <w:rFonts w:ascii="Calibri Light" w:hAnsi="Calibri Light" w:cs="Calibri Light"/>
                <w:b/>
              </w:rPr>
              <w:t>Desarrollador</w:t>
            </w:r>
          </w:p>
          <w:p w14:paraId="12E013C3" w14:textId="424329CE" w:rsidR="00EF0088" w:rsidRPr="00005FD6" w:rsidRDefault="00090307" w:rsidP="0009623A">
            <w:pPr>
              <w:autoSpaceDE w:val="0"/>
              <w:autoSpaceDN w:val="0"/>
              <w:adjustRightInd w:val="0"/>
              <w:jc w:val="center"/>
              <w:rPr>
                <w:rFonts w:ascii="Calibri Light" w:hAnsi="Calibri Light" w:cs="Calibri Light"/>
              </w:rPr>
            </w:pPr>
            <w:r w:rsidRPr="00D272F5">
              <w:rPr>
                <w:noProof/>
              </w:rPr>
              <w:drawing>
                <wp:inline distT="0" distB="0" distL="0" distR="0" wp14:anchorId="25A7974F" wp14:editId="29647284">
                  <wp:extent cx="1295400" cy="609600"/>
                  <wp:effectExtent l="0" t="0" r="0" b="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95400" cy="609600"/>
                          </a:xfrm>
                          <a:prstGeom prst="rect">
                            <a:avLst/>
                          </a:prstGeom>
                          <a:noFill/>
                          <a:ln>
                            <a:noFill/>
                          </a:ln>
                        </pic:spPr>
                      </pic:pic>
                    </a:graphicData>
                  </a:graphic>
                </wp:inline>
              </w:drawing>
            </w:r>
          </w:p>
          <w:p w14:paraId="661813CF" w14:textId="77777777" w:rsidR="00A813FD" w:rsidRPr="00005FD6" w:rsidRDefault="00A813FD" w:rsidP="00A813FD">
            <w:pPr>
              <w:autoSpaceDE w:val="0"/>
              <w:autoSpaceDN w:val="0"/>
              <w:adjustRightInd w:val="0"/>
              <w:jc w:val="center"/>
              <w:rPr>
                <w:rFonts w:ascii="Calibri Light" w:hAnsi="Calibri Light" w:cs="Calibri Light"/>
              </w:rPr>
            </w:pPr>
            <w:r w:rsidRPr="00005FD6">
              <w:rPr>
                <w:rFonts w:ascii="Calibri Light" w:hAnsi="Calibri Light" w:cs="Calibri Light"/>
              </w:rPr>
              <w:t>______________________________</w:t>
            </w:r>
          </w:p>
          <w:p w14:paraId="44BCCBCF" w14:textId="19287DA8" w:rsidR="00A813FD" w:rsidRPr="00005FD6" w:rsidRDefault="00090307" w:rsidP="00A813FD">
            <w:pPr>
              <w:autoSpaceDE w:val="0"/>
              <w:autoSpaceDN w:val="0"/>
              <w:adjustRightInd w:val="0"/>
              <w:jc w:val="center"/>
              <w:rPr>
                <w:rFonts w:ascii="Calibri Light" w:hAnsi="Calibri Light" w:cs="Calibri Light"/>
              </w:rPr>
            </w:pPr>
            <w:r>
              <w:rPr>
                <w:rFonts w:ascii="Calibri Light" w:hAnsi="Calibri Light" w:cs="Calibri Light"/>
              </w:rPr>
              <w:t>Carrillo Neira Wilson Leandro</w:t>
            </w:r>
          </w:p>
          <w:p w14:paraId="19E39559" w14:textId="77777777" w:rsidR="00A813FD" w:rsidRPr="00005FD6" w:rsidRDefault="00A813FD" w:rsidP="00A813FD">
            <w:pPr>
              <w:autoSpaceDE w:val="0"/>
              <w:autoSpaceDN w:val="0"/>
              <w:adjustRightInd w:val="0"/>
              <w:jc w:val="center"/>
              <w:rPr>
                <w:rFonts w:ascii="Calibri Light" w:hAnsi="Calibri Light" w:cs="Calibri Light"/>
                <w:b/>
              </w:rPr>
            </w:pPr>
            <w:r w:rsidRPr="00005FD6">
              <w:rPr>
                <w:rFonts w:ascii="Calibri Light" w:hAnsi="Calibri Light" w:cs="Calibri Light"/>
                <w:b/>
              </w:rPr>
              <w:t>Desarrollador</w:t>
            </w:r>
          </w:p>
          <w:p w14:paraId="0EE48908" w14:textId="6B9DF7B8" w:rsidR="00A813FD" w:rsidRPr="00005FD6" w:rsidRDefault="00A813FD" w:rsidP="00A813FD">
            <w:pPr>
              <w:autoSpaceDE w:val="0"/>
              <w:autoSpaceDN w:val="0"/>
              <w:adjustRightInd w:val="0"/>
              <w:jc w:val="center"/>
              <w:rPr>
                <w:rFonts w:ascii="Calibri Light" w:hAnsi="Calibri Light" w:cs="Calibri Light"/>
                <w:b/>
              </w:rPr>
            </w:pPr>
          </w:p>
          <w:p w14:paraId="12E013C4" w14:textId="03407E74" w:rsidR="00A813FD" w:rsidRPr="00005FD6" w:rsidRDefault="00A813FD" w:rsidP="0009623A">
            <w:pPr>
              <w:autoSpaceDE w:val="0"/>
              <w:autoSpaceDN w:val="0"/>
              <w:adjustRightInd w:val="0"/>
              <w:jc w:val="center"/>
              <w:rPr>
                <w:rFonts w:ascii="Calibri Light" w:hAnsi="Calibri Light" w:cs="Calibri Light"/>
              </w:rPr>
            </w:pPr>
          </w:p>
        </w:tc>
        <w:tc>
          <w:tcPr>
            <w:tcW w:w="4382" w:type="dxa"/>
          </w:tcPr>
          <w:p w14:paraId="12E013C5" w14:textId="77777777" w:rsidR="00EF0088" w:rsidRPr="00005FD6" w:rsidRDefault="00EF0088" w:rsidP="0009623A">
            <w:pPr>
              <w:autoSpaceDE w:val="0"/>
              <w:autoSpaceDN w:val="0"/>
              <w:adjustRightInd w:val="0"/>
              <w:jc w:val="center"/>
              <w:rPr>
                <w:rFonts w:ascii="Calibri Light" w:hAnsi="Calibri Light" w:cs="Calibri Light"/>
              </w:rPr>
            </w:pPr>
          </w:p>
          <w:p w14:paraId="12E013C6" w14:textId="328C77F0" w:rsidR="00EF0088" w:rsidRPr="00005FD6" w:rsidRDefault="00090307" w:rsidP="0009623A">
            <w:pPr>
              <w:autoSpaceDE w:val="0"/>
              <w:autoSpaceDN w:val="0"/>
              <w:adjustRightInd w:val="0"/>
              <w:jc w:val="center"/>
              <w:rPr>
                <w:rFonts w:ascii="Calibri Light" w:hAnsi="Calibri Light" w:cs="Calibri Light"/>
              </w:rPr>
            </w:pPr>
            <w:r>
              <w:rPr>
                <w:noProof/>
              </w:rPr>
              <w:drawing>
                <wp:inline distT="0" distB="0" distL="0" distR="0" wp14:anchorId="51E1F027" wp14:editId="63C6EA52">
                  <wp:extent cx="2486025" cy="80962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86025" cy="809625"/>
                          </a:xfrm>
                          <a:prstGeom prst="rect">
                            <a:avLst/>
                          </a:prstGeom>
                          <a:noFill/>
                          <a:ln>
                            <a:noFill/>
                          </a:ln>
                        </pic:spPr>
                      </pic:pic>
                    </a:graphicData>
                  </a:graphic>
                </wp:inline>
              </w:drawing>
            </w:r>
          </w:p>
          <w:p w14:paraId="4ECCD672" w14:textId="77777777" w:rsidR="00701927" w:rsidRPr="00005FD6" w:rsidRDefault="00701927" w:rsidP="00701927">
            <w:pPr>
              <w:autoSpaceDE w:val="0"/>
              <w:autoSpaceDN w:val="0"/>
              <w:adjustRightInd w:val="0"/>
              <w:jc w:val="center"/>
              <w:rPr>
                <w:rFonts w:ascii="Calibri Light" w:hAnsi="Calibri Light" w:cs="Calibri Light"/>
              </w:rPr>
            </w:pPr>
            <w:r w:rsidRPr="00005FD6">
              <w:rPr>
                <w:rFonts w:ascii="Calibri Light" w:hAnsi="Calibri Light" w:cs="Calibri Light"/>
              </w:rPr>
              <w:t>______________________________</w:t>
            </w:r>
          </w:p>
          <w:p w14:paraId="234BA730" w14:textId="0BFA2D1B" w:rsidR="00701927" w:rsidRPr="00005FD6" w:rsidRDefault="00090307" w:rsidP="00701927">
            <w:pPr>
              <w:autoSpaceDE w:val="0"/>
              <w:autoSpaceDN w:val="0"/>
              <w:adjustRightInd w:val="0"/>
              <w:jc w:val="center"/>
              <w:rPr>
                <w:rFonts w:ascii="Calibri Light" w:hAnsi="Calibri Light" w:cs="Calibri Light"/>
              </w:rPr>
            </w:pPr>
            <w:r>
              <w:rPr>
                <w:rFonts w:ascii="Calibri Light" w:hAnsi="Calibri Light" w:cs="Calibri Light"/>
              </w:rPr>
              <w:t>CACIEDO BARZOLA KENNY RICARDO</w:t>
            </w:r>
          </w:p>
          <w:p w14:paraId="285992C3" w14:textId="3286D0CA" w:rsidR="00701927" w:rsidRPr="00005FD6" w:rsidRDefault="00701927" w:rsidP="00701927">
            <w:pPr>
              <w:autoSpaceDE w:val="0"/>
              <w:autoSpaceDN w:val="0"/>
              <w:adjustRightInd w:val="0"/>
              <w:jc w:val="center"/>
              <w:rPr>
                <w:rFonts w:ascii="Calibri Light" w:hAnsi="Calibri Light" w:cs="Calibri Light"/>
                <w:b/>
              </w:rPr>
            </w:pPr>
            <w:r w:rsidRPr="00005FD6">
              <w:rPr>
                <w:rFonts w:ascii="Calibri Light" w:hAnsi="Calibri Light" w:cs="Calibri Light"/>
                <w:b/>
              </w:rPr>
              <w:t>Líder del Proyecto</w:t>
            </w:r>
          </w:p>
          <w:p w14:paraId="354CAA2D" w14:textId="0B81FCBF" w:rsidR="00EF0088" w:rsidRPr="00005FD6" w:rsidRDefault="00EF0088" w:rsidP="0009623A">
            <w:pPr>
              <w:autoSpaceDE w:val="0"/>
              <w:autoSpaceDN w:val="0"/>
              <w:adjustRightInd w:val="0"/>
              <w:jc w:val="center"/>
              <w:rPr>
                <w:rFonts w:ascii="Calibri Light" w:hAnsi="Calibri Light" w:cs="Calibri Light"/>
              </w:rPr>
            </w:pPr>
          </w:p>
          <w:p w14:paraId="12E013CA" w14:textId="5A3A23F6" w:rsidR="00701927" w:rsidRPr="00005FD6" w:rsidRDefault="00701927" w:rsidP="00090307">
            <w:pPr>
              <w:autoSpaceDE w:val="0"/>
              <w:autoSpaceDN w:val="0"/>
              <w:adjustRightInd w:val="0"/>
              <w:jc w:val="center"/>
              <w:rPr>
                <w:rFonts w:ascii="Calibri Light" w:hAnsi="Calibri Light" w:cs="Calibri Light"/>
              </w:rPr>
            </w:pPr>
          </w:p>
        </w:tc>
      </w:tr>
      <w:tr w:rsidR="00CA43BC" w:rsidRPr="00005FD6" w14:paraId="12E013DA" w14:textId="77777777" w:rsidTr="0009623A">
        <w:trPr>
          <w:trHeight w:val="1259"/>
          <w:jc w:val="center"/>
        </w:trPr>
        <w:tc>
          <w:tcPr>
            <w:tcW w:w="4338" w:type="dxa"/>
          </w:tcPr>
          <w:p w14:paraId="40790214" w14:textId="77777777" w:rsidR="00005FD6" w:rsidRDefault="00005FD6" w:rsidP="0009623A">
            <w:pPr>
              <w:autoSpaceDE w:val="0"/>
              <w:autoSpaceDN w:val="0"/>
              <w:adjustRightInd w:val="0"/>
              <w:jc w:val="center"/>
              <w:rPr>
                <w:rFonts w:ascii="Calibri Light" w:hAnsi="Calibri Light" w:cs="Calibri Light"/>
              </w:rPr>
            </w:pPr>
          </w:p>
          <w:p w14:paraId="12E013D2" w14:textId="77777777" w:rsidR="00EF0088" w:rsidRPr="00005FD6" w:rsidRDefault="00EF0088" w:rsidP="0009623A">
            <w:pPr>
              <w:autoSpaceDE w:val="0"/>
              <w:autoSpaceDN w:val="0"/>
              <w:adjustRightInd w:val="0"/>
              <w:jc w:val="center"/>
              <w:rPr>
                <w:rFonts w:ascii="Calibri Light" w:hAnsi="Calibri Light" w:cs="Calibri Light"/>
              </w:rPr>
            </w:pPr>
          </w:p>
          <w:p w14:paraId="12E013D3" w14:textId="77777777" w:rsidR="00EF0088" w:rsidRPr="00005FD6" w:rsidRDefault="00EF0088" w:rsidP="0009623A">
            <w:pPr>
              <w:autoSpaceDE w:val="0"/>
              <w:autoSpaceDN w:val="0"/>
              <w:adjustRightInd w:val="0"/>
              <w:jc w:val="center"/>
              <w:rPr>
                <w:rFonts w:ascii="Calibri Light" w:hAnsi="Calibri Light" w:cs="Calibri Light"/>
              </w:rPr>
            </w:pPr>
          </w:p>
        </w:tc>
        <w:tc>
          <w:tcPr>
            <w:tcW w:w="4382" w:type="dxa"/>
          </w:tcPr>
          <w:p w14:paraId="4986B8B2" w14:textId="77777777" w:rsidR="00005FD6" w:rsidRDefault="00005FD6" w:rsidP="0009623A">
            <w:pPr>
              <w:autoSpaceDE w:val="0"/>
              <w:autoSpaceDN w:val="0"/>
              <w:adjustRightInd w:val="0"/>
              <w:jc w:val="center"/>
              <w:rPr>
                <w:rFonts w:ascii="Calibri Light" w:hAnsi="Calibri Light" w:cs="Calibri Light"/>
              </w:rPr>
            </w:pPr>
          </w:p>
          <w:p w14:paraId="12E013D4" w14:textId="0B57FCB7" w:rsidR="00EF0088" w:rsidRPr="00005FD6" w:rsidRDefault="00EF0088" w:rsidP="0009623A">
            <w:pPr>
              <w:autoSpaceDE w:val="0"/>
              <w:autoSpaceDN w:val="0"/>
              <w:adjustRightInd w:val="0"/>
              <w:jc w:val="center"/>
              <w:rPr>
                <w:rFonts w:ascii="Calibri Light" w:hAnsi="Calibri Light" w:cs="Calibri Light"/>
              </w:rPr>
            </w:pPr>
            <w:r w:rsidRPr="00005FD6">
              <w:rPr>
                <w:rFonts w:ascii="Calibri Light" w:hAnsi="Calibri Light" w:cs="Calibri Light"/>
              </w:rPr>
              <w:t>Aprobado por:</w:t>
            </w:r>
          </w:p>
          <w:p w14:paraId="12E013D5" w14:textId="77777777" w:rsidR="00EF0088" w:rsidRPr="00005FD6" w:rsidRDefault="00EF0088" w:rsidP="0009623A">
            <w:pPr>
              <w:autoSpaceDE w:val="0"/>
              <w:autoSpaceDN w:val="0"/>
              <w:adjustRightInd w:val="0"/>
              <w:jc w:val="center"/>
              <w:rPr>
                <w:rFonts w:ascii="Calibri Light" w:hAnsi="Calibri Light" w:cs="Calibri Light"/>
              </w:rPr>
            </w:pPr>
          </w:p>
          <w:p w14:paraId="12E013D6" w14:textId="77777777" w:rsidR="00EF0088" w:rsidRPr="00005FD6" w:rsidRDefault="00EF0088" w:rsidP="0009623A">
            <w:pPr>
              <w:autoSpaceDE w:val="0"/>
              <w:autoSpaceDN w:val="0"/>
              <w:adjustRightInd w:val="0"/>
              <w:jc w:val="center"/>
              <w:rPr>
                <w:rFonts w:ascii="Calibri Light" w:hAnsi="Calibri Light" w:cs="Calibri Light"/>
              </w:rPr>
            </w:pPr>
          </w:p>
          <w:p w14:paraId="12E013D7" w14:textId="77777777" w:rsidR="00EF0088" w:rsidRPr="00005FD6" w:rsidRDefault="00EF0088" w:rsidP="0009623A">
            <w:pPr>
              <w:autoSpaceDE w:val="0"/>
              <w:autoSpaceDN w:val="0"/>
              <w:adjustRightInd w:val="0"/>
              <w:jc w:val="center"/>
              <w:rPr>
                <w:rFonts w:ascii="Calibri Light" w:hAnsi="Calibri Light" w:cs="Calibri Light"/>
              </w:rPr>
            </w:pPr>
            <w:r w:rsidRPr="00005FD6">
              <w:rPr>
                <w:rFonts w:ascii="Calibri Light" w:hAnsi="Calibri Light" w:cs="Calibri Light"/>
              </w:rPr>
              <w:t>______________________________</w:t>
            </w:r>
          </w:p>
          <w:p w14:paraId="12E013D8" w14:textId="5B1525EB" w:rsidR="00EF0088" w:rsidRPr="00005FD6" w:rsidRDefault="00701927" w:rsidP="0009623A">
            <w:pPr>
              <w:autoSpaceDE w:val="0"/>
              <w:autoSpaceDN w:val="0"/>
              <w:adjustRightInd w:val="0"/>
              <w:jc w:val="center"/>
              <w:rPr>
                <w:rFonts w:ascii="Calibri Light" w:hAnsi="Calibri Light" w:cs="Calibri Light"/>
              </w:rPr>
            </w:pPr>
            <w:r w:rsidRPr="00005FD6">
              <w:rPr>
                <w:rFonts w:ascii="Calibri Light" w:hAnsi="Calibri Light" w:cs="Calibri Light"/>
              </w:rPr>
              <w:t>Parrales Bravo Franklin</w:t>
            </w:r>
          </w:p>
          <w:p w14:paraId="12E013D9" w14:textId="75D40FC5" w:rsidR="00EF0088" w:rsidRPr="00005FD6" w:rsidRDefault="00EF0088" w:rsidP="00EF0088">
            <w:pPr>
              <w:spacing w:line="276" w:lineRule="auto"/>
              <w:jc w:val="center"/>
              <w:rPr>
                <w:rFonts w:ascii="Calibri Light" w:hAnsi="Calibri Light" w:cs="Calibri Light"/>
              </w:rPr>
            </w:pPr>
            <w:r w:rsidRPr="00005FD6">
              <w:rPr>
                <w:rFonts w:ascii="Calibri Light" w:hAnsi="Calibri Light" w:cs="Calibri Light"/>
                <w:b/>
              </w:rPr>
              <w:t xml:space="preserve">Director de la Unidad de Tecnologías de la Información </w:t>
            </w:r>
            <w:r w:rsidR="00701927" w:rsidRPr="00005FD6">
              <w:rPr>
                <w:rFonts w:ascii="Calibri Light" w:hAnsi="Calibri Light" w:cs="Calibri Light"/>
                <w:b/>
              </w:rPr>
              <w:t>y Comunicaciones de la Empresa “Administración de Fincas”</w:t>
            </w:r>
          </w:p>
        </w:tc>
      </w:tr>
    </w:tbl>
    <w:p w14:paraId="12E013DB" w14:textId="77777777" w:rsidR="00EF0088" w:rsidRDefault="00EF0088" w:rsidP="00EF0088">
      <w:pPr>
        <w:spacing w:line="276" w:lineRule="auto"/>
        <w:ind w:firstLine="720"/>
        <w:jc w:val="right"/>
        <w:rPr>
          <w:rFonts w:cs="Arial"/>
          <w:szCs w:val="22"/>
        </w:rPr>
      </w:pPr>
    </w:p>
    <w:p w14:paraId="12E013DC" w14:textId="77777777" w:rsidR="00EF0088" w:rsidRPr="00BF7A4D" w:rsidRDefault="00EF0088" w:rsidP="00EF0088">
      <w:pPr>
        <w:spacing w:line="276" w:lineRule="auto"/>
        <w:jc w:val="both"/>
        <w:rPr>
          <w:rFonts w:ascii="Arial" w:hAnsi="Arial" w:cs="Arial"/>
          <w:sz w:val="22"/>
          <w:szCs w:val="22"/>
        </w:rPr>
      </w:pPr>
    </w:p>
    <w:p w14:paraId="12E013DD" w14:textId="77777777" w:rsidR="003477E8" w:rsidRPr="00BF7A4D" w:rsidRDefault="003477E8" w:rsidP="004D619E">
      <w:pPr>
        <w:tabs>
          <w:tab w:val="left" w:pos="2805"/>
        </w:tabs>
        <w:spacing w:line="276" w:lineRule="auto"/>
        <w:jc w:val="both"/>
        <w:rPr>
          <w:rFonts w:ascii="Arial" w:hAnsi="Arial" w:cs="Arial"/>
          <w:sz w:val="22"/>
          <w:szCs w:val="22"/>
        </w:rPr>
      </w:pPr>
    </w:p>
    <w:sectPr w:rsidR="003477E8" w:rsidRPr="00BF7A4D" w:rsidSect="00C329B0">
      <w:headerReference w:type="default" r:id="rId27"/>
      <w:footerReference w:type="default" r:id="rId28"/>
      <w:pgSz w:w="11906" w:h="16838"/>
      <w:pgMar w:top="1440" w:right="1134" w:bottom="1440"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19004" w14:textId="77777777" w:rsidR="004A7FA9" w:rsidRDefault="004A7FA9">
      <w:r>
        <w:separator/>
      </w:r>
    </w:p>
  </w:endnote>
  <w:endnote w:type="continuationSeparator" w:id="0">
    <w:p w14:paraId="17F81057" w14:textId="77777777" w:rsidR="004A7FA9" w:rsidRDefault="004A7FA9">
      <w:r>
        <w:continuationSeparator/>
      </w:r>
    </w:p>
  </w:endnote>
  <w:endnote w:type="continuationNotice" w:id="1">
    <w:p w14:paraId="2C53E18F" w14:textId="77777777" w:rsidR="004A7FA9" w:rsidRDefault="004A7F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pitch w:val="variable"/>
    <w:sig w:usb0="0000A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013E7" w14:textId="77777777" w:rsidR="008A425D" w:rsidRDefault="008A425D">
    <w:pPr>
      <w:pStyle w:val="Piedepgina"/>
      <w:tabs>
        <w:tab w:val="left" w:pos="7560"/>
      </w:tabs>
      <w:rPr>
        <w:rFonts w:ascii="Book Antiqua" w:hAnsi="Book Antiqua" w:cs="Book Antiqua"/>
        <w:b/>
        <w:sz w:val="18"/>
        <w:szCs w:val="18"/>
      </w:rPr>
    </w:pPr>
    <w:r>
      <w:rPr>
        <w:rFonts w:ascii="Book Antiqua" w:hAnsi="Book Antiqua" w:cs="Book Antiqua"/>
        <w:b/>
        <w:noProof/>
        <w:sz w:val="18"/>
        <w:szCs w:val="18"/>
        <w:lang w:val="en-US" w:eastAsia="en-US"/>
      </w:rPr>
      <mc:AlternateContent>
        <mc:Choice Requires="wps">
          <w:drawing>
            <wp:anchor distT="0" distB="0" distL="114300" distR="114300" simplePos="0" relativeHeight="251658240" behindDoc="0" locked="0" layoutInCell="1" allowOverlap="1" wp14:anchorId="12E013EE" wp14:editId="12E013EF">
              <wp:simplePos x="0" y="0"/>
              <wp:positionH relativeFrom="column">
                <wp:posOffset>-129540</wp:posOffset>
              </wp:positionH>
              <wp:positionV relativeFrom="paragraph">
                <wp:posOffset>90170</wp:posOffset>
              </wp:positionV>
              <wp:extent cx="6438900" cy="0"/>
              <wp:effectExtent l="0" t="0" r="0" b="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xmlns:a14="http://schemas.microsoft.com/office/drawing/2010/main">
          <w:pict w14:anchorId="21D457DB">
            <v:shapetype id="_x0000_t32" coordsize="21600,21600" o:oned="t" filled="f" o:spt="32" path="m,l21600,21600e" w14:anchorId="76B79BD1">
              <v:path fillok="f" arrowok="t" o:connecttype="none"/>
              <o:lock v:ext="edit" shapetype="t"/>
            </v:shapetype>
            <v:shape id="AutoShape 6" style="position:absolute;margin-left:-10.2pt;margin-top:7.1pt;width:507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">
              <v:shadow color="#868686"/>
            </v:shape>
          </w:pict>
        </mc:Fallback>
      </mc:AlternateContent>
    </w:r>
  </w:p>
  <w:p w14:paraId="12E013E8" w14:textId="77777777" w:rsidR="008A425D" w:rsidRPr="003C470A" w:rsidRDefault="008A425D">
    <w:pPr>
      <w:pStyle w:val="Piedepgina"/>
      <w:tabs>
        <w:tab w:val="left" w:pos="7560"/>
      </w:tabs>
      <w:rPr>
        <w:rFonts w:ascii="Calibri" w:hAnsi="Calibri" w:cs="Book Antiqua"/>
        <w:b/>
        <w:sz w:val="20"/>
        <w:szCs w:val="20"/>
      </w:rPr>
    </w:pPr>
    <w:r w:rsidRPr="003C470A">
      <w:rPr>
        <w:rFonts w:ascii="Calibri" w:hAnsi="Calibri" w:cs="Book Antiqua"/>
        <w:b/>
        <w:sz w:val="20"/>
        <w:szCs w:val="20"/>
      </w:rPr>
      <w:t>Nombre del Documento:</w:t>
    </w:r>
    <w:r>
      <w:rPr>
        <w:rStyle w:val="Nmerodepgina"/>
        <w:rFonts w:ascii="Calibri" w:hAnsi="Calibri"/>
        <w:snapToGrid w:val="0"/>
        <w:sz w:val="20"/>
        <w:szCs w:val="20"/>
        <w:lang w:val="es-ES_tradnl"/>
      </w:rPr>
      <w:t xml:space="preserve"> DOCUMENTO DE PLAN DE PRUEBAS</w:t>
    </w:r>
    <w:r w:rsidRPr="003C470A">
      <w:rPr>
        <w:rFonts w:ascii="Calibri" w:hAnsi="Calibri" w:cs="Book Antiqua"/>
        <w:b/>
        <w:sz w:val="20"/>
        <w:szCs w:val="20"/>
      </w:rPr>
      <w:tab/>
    </w:r>
    <w:r w:rsidRPr="000E52A7">
      <w:rPr>
        <w:rStyle w:val="Nmerodepgina"/>
        <w:rFonts w:ascii="Calibri" w:hAnsi="Calibri"/>
        <w:b/>
        <w:snapToGrid w:val="0"/>
        <w:sz w:val="20"/>
        <w:szCs w:val="20"/>
        <w:lang w:val="es-ES_tradnl"/>
      </w:rPr>
      <w:t>LTD</w:t>
    </w:r>
    <w:r>
      <w:rPr>
        <w:rStyle w:val="Nmerodepgina"/>
        <w:rFonts w:ascii="Calibri" w:hAnsi="Calibri"/>
        <w:b/>
        <w:snapToGrid w:val="0"/>
        <w:sz w:val="20"/>
        <w:szCs w:val="20"/>
        <w:lang w:val="es-ES_tradnl"/>
      </w:rPr>
      <w:t xml:space="preserve"> </w:t>
    </w:r>
    <w:r w:rsidRPr="003C470A">
      <w:rPr>
        <w:rStyle w:val="Nmerodepgina"/>
        <w:rFonts w:ascii="Calibri" w:hAnsi="Calibri"/>
        <w:b/>
        <w:snapToGrid w:val="0"/>
        <w:sz w:val="20"/>
        <w:szCs w:val="20"/>
        <w:lang w:val="es-ES_tradnl"/>
      </w:rPr>
      <w:t xml:space="preserve">Versión: </w:t>
    </w:r>
    <w:r w:rsidRPr="003C470A">
      <w:rPr>
        <w:rStyle w:val="Nmerodepgina"/>
        <w:rFonts w:ascii="Calibri" w:hAnsi="Calibri"/>
        <w:snapToGrid w:val="0"/>
        <w:sz w:val="20"/>
        <w:szCs w:val="20"/>
        <w:lang w:val="es-ES_tradnl"/>
      </w:rPr>
      <w:t>1.</w:t>
    </w:r>
    <w:r>
      <w:rPr>
        <w:rStyle w:val="Nmerodepgina"/>
        <w:rFonts w:ascii="Calibri" w:hAnsi="Calibri"/>
        <w:snapToGrid w:val="0"/>
        <w:sz w:val="20"/>
        <w:szCs w:val="20"/>
        <w:lang w:val="es-ES_tradnl"/>
      </w:rPr>
      <w:t>0</w:t>
    </w:r>
  </w:p>
  <w:p w14:paraId="12E013E9" w14:textId="2865C6EE" w:rsidR="008A425D" w:rsidRPr="003C470A" w:rsidRDefault="008A425D">
    <w:pPr>
      <w:pStyle w:val="Piedepgina"/>
      <w:tabs>
        <w:tab w:val="left" w:pos="7560"/>
      </w:tabs>
      <w:rPr>
        <w:rFonts w:ascii="Calibri" w:hAnsi="Calibri" w:cs="Book Antiqua"/>
        <w:b/>
        <w:sz w:val="20"/>
        <w:szCs w:val="20"/>
      </w:rPr>
    </w:pPr>
    <w:r>
      <w:rPr>
        <w:rFonts w:ascii="Calibri" w:hAnsi="Calibri" w:cs="Book Antiqua"/>
        <w:b/>
        <w:sz w:val="20"/>
        <w:szCs w:val="20"/>
      </w:rPr>
      <w:t>Plantilla compilada por</w:t>
    </w:r>
    <w:r w:rsidRPr="003C470A">
      <w:rPr>
        <w:rFonts w:ascii="Calibri" w:hAnsi="Calibri" w:cs="Book Antiqua"/>
        <w:b/>
        <w:sz w:val="20"/>
        <w:szCs w:val="20"/>
      </w:rPr>
      <w:t>:</w:t>
    </w:r>
    <w:r>
      <w:rPr>
        <w:rFonts w:ascii="Calibri" w:hAnsi="Calibri" w:cs="Book Antiqua"/>
        <w:b/>
        <w:sz w:val="20"/>
        <w:szCs w:val="20"/>
      </w:rPr>
      <w:t xml:space="preserve"> </w:t>
    </w:r>
    <w:proofErr w:type="spellStart"/>
    <w:r>
      <w:rPr>
        <w:rStyle w:val="Nmerodepgina"/>
        <w:rFonts w:ascii="Calibri" w:hAnsi="Calibri"/>
        <w:snapToGrid w:val="0"/>
        <w:sz w:val="20"/>
        <w:szCs w:val="20"/>
        <w:lang w:val="es-ES_tradnl"/>
      </w:rPr>
      <w:t>Ph.D</w:t>
    </w:r>
    <w:proofErr w:type="spellEnd"/>
    <w:r>
      <w:rPr>
        <w:rStyle w:val="Nmerodepgina"/>
        <w:rFonts w:ascii="Calibri" w:hAnsi="Calibri"/>
        <w:snapToGrid w:val="0"/>
        <w:sz w:val="20"/>
        <w:szCs w:val="20"/>
        <w:lang w:val="es-ES_tradnl"/>
      </w:rPr>
      <w:t>. Franklin Parrales Bravo</w:t>
    </w:r>
    <w:r w:rsidRPr="003C470A">
      <w:rPr>
        <w:rFonts w:ascii="Calibri" w:hAnsi="Calibri" w:cs="Book Antiqua"/>
        <w:b/>
        <w:sz w:val="20"/>
        <w:szCs w:val="20"/>
      </w:rPr>
      <w:tab/>
      <w:t>Página:</w:t>
    </w:r>
    <w:r w:rsidRPr="003C470A">
      <w:rPr>
        <w:rStyle w:val="Nmerodepgina"/>
        <w:rFonts w:ascii="Calibri" w:hAnsi="Calibri" w:cs="Book Antiqua"/>
        <w:sz w:val="20"/>
        <w:szCs w:val="20"/>
        <w:lang w:val="es-ES_tradnl"/>
      </w:rPr>
      <w:t xml:space="preserve">  </w:t>
    </w:r>
    <w:r w:rsidRPr="003C470A">
      <w:rPr>
        <w:rStyle w:val="Nmerodepgina"/>
        <w:rFonts w:ascii="Calibri" w:hAnsi="Calibri"/>
        <w:snapToGrid w:val="0"/>
        <w:sz w:val="20"/>
        <w:szCs w:val="20"/>
        <w:lang w:val="es-ES_tradnl"/>
      </w:rPr>
      <w:fldChar w:fldCharType="begin"/>
    </w:r>
    <w:r w:rsidRPr="003C470A">
      <w:rPr>
        <w:rStyle w:val="Nmerodepgina"/>
        <w:rFonts w:ascii="Calibri" w:hAnsi="Calibri"/>
        <w:snapToGrid w:val="0"/>
        <w:sz w:val="20"/>
        <w:szCs w:val="20"/>
        <w:lang w:val="es-ES_tradnl"/>
      </w:rPr>
      <w:instrText xml:space="preserve"> PAGE  </w:instrText>
    </w:r>
    <w:r w:rsidRPr="003C470A">
      <w:rPr>
        <w:rStyle w:val="Nmerodepgina"/>
        <w:rFonts w:ascii="Calibri" w:hAnsi="Calibri"/>
        <w:snapToGrid w:val="0"/>
        <w:sz w:val="20"/>
        <w:szCs w:val="20"/>
        <w:lang w:val="es-ES_tradnl"/>
      </w:rPr>
      <w:fldChar w:fldCharType="separate"/>
    </w:r>
    <w:r w:rsidR="006212C4">
      <w:rPr>
        <w:rStyle w:val="Nmerodepgina"/>
        <w:rFonts w:ascii="Calibri" w:hAnsi="Calibri"/>
        <w:noProof/>
        <w:snapToGrid w:val="0"/>
        <w:sz w:val="20"/>
        <w:szCs w:val="20"/>
        <w:lang w:val="es-ES_tradnl"/>
      </w:rPr>
      <w:t>22</w:t>
    </w:r>
    <w:r w:rsidRPr="003C470A">
      <w:rPr>
        <w:rStyle w:val="Nmerodepgina"/>
        <w:rFonts w:ascii="Calibri" w:hAnsi="Calibri"/>
        <w:snapToGrid w:val="0"/>
        <w:sz w:val="20"/>
        <w:szCs w:val="20"/>
        <w:lang w:val="es-ES_tradnl"/>
      </w:rPr>
      <w:fldChar w:fldCharType="end"/>
    </w:r>
    <w:r w:rsidRPr="003C470A">
      <w:rPr>
        <w:rStyle w:val="Nmerodepgina"/>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58232" w14:textId="77777777" w:rsidR="004A7FA9" w:rsidRDefault="004A7FA9">
      <w:r>
        <w:separator/>
      </w:r>
    </w:p>
  </w:footnote>
  <w:footnote w:type="continuationSeparator" w:id="0">
    <w:p w14:paraId="3A8EB454" w14:textId="77777777" w:rsidR="004A7FA9" w:rsidRDefault="004A7FA9">
      <w:r>
        <w:continuationSeparator/>
      </w:r>
    </w:p>
  </w:footnote>
  <w:footnote w:type="continuationNotice" w:id="1">
    <w:p w14:paraId="589D131D" w14:textId="77777777" w:rsidR="004A7FA9" w:rsidRDefault="004A7FA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013E4" w14:textId="0D7CBBE8" w:rsidR="008A425D" w:rsidRDefault="008A425D" w:rsidP="006C50A0">
    <w:pPr>
      <w:pStyle w:val="Encabezado"/>
      <w:jc w:val="right"/>
      <w:rPr>
        <w:rFonts w:ascii="Calibri" w:hAnsi="Calibri"/>
        <w:sz w:val="20"/>
        <w:szCs w:val="20"/>
      </w:rPr>
    </w:pPr>
    <w:r>
      <w:rPr>
        <w:noProof/>
        <w:lang w:val="en-US" w:eastAsia="en-US"/>
      </w:rPr>
      <w:drawing>
        <wp:anchor distT="0" distB="0" distL="114300" distR="114300" simplePos="0" relativeHeight="251658242" behindDoc="1" locked="0" layoutInCell="1" allowOverlap="1" wp14:anchorId="12E013EA" wp14:editId="12E013EB">
          <wp:simplePos x="0" y="0"/>
          <wp:positionH relativeFrom="column">
            <wp:posOffset>-434340</wp:posOffset>
          </wp:positionH>
          <wp:positionV relativeFrom="paragraph">
            <wp:posOffset>-171450</wp:posOffset>
          </wp:positionV>
          <wp:extent cx="2524125" cy="647700"/>
          <wp:effectExtent l="0" t="0" r="0" b="0"/>
          <wp:wrapNone/>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tab/>
    </w:r>
    <w:r>
      <w:tab/>
    </w:r>
    <w:r>
      <w:tab/>
      <w:t xml:space="preserve"> </w:t>
    </w:r>
    <w:r w:rsidRPr="003C470A">
      <w:rPr>
        <w:rFonts w:ascii="Calibri" w:hAnsi="Calibri"/>
        <w:b/>
        <w:sz w:val="20"/>
        <w:szCs w:val="20"/>
      </w:rPr>
      <w:t>Proyecto</w:t>
    </w:r>
    <w:r w:rsidRPr="003C470A">
      <w:rPr>
        <w:rFonts w:ascii="Calibri" w:hAnsi="Calibri"/>
        <w:sz w:val="20"/>
        <w:szCs w:val="20"/>
      </w:rPr>
      <w:t>:</w:t>
    </w:r>
    <w:r>
      <w:rPr>
        <w:rFonts w:ascii="Calibri" w:hAnsi="Calibri"/>
        <w:sz w:val="20"/>
        <w:szCs w:val="20"/>
      </w:rPr>
      <w:t xml:space="preserve"> Administración de </w:t>
    </w:r>
    <w:r w:rsidR="00130C10">
      <w:rPr>
        <w:rFonts w:ascii="Calibri" w:hAnsi="Calibri"/>
        <w:sz w:val="20"/>
        <w:szCs w:val="20"/>
      </w:rPr>
      <w:t>Ambulancias</w:t>
    </w:r>
    <w:r>
      <w:rPr>
        <w:rFonts w:ascii="Calibri" w:hAnsi="Calibri"/>
        <w:sz w:val="20"/>
        <w:szCs w:val="20"/>
      </w:rPr>
      <w:t xml:space="preserve">     </w:t>
    </w:r>
  </w:p>
  <w:p w14:paraId="12E013E5" w14:textId="081A81BB" w:rsidR="008A425D" w:rsidRPr="003C470A" w:rsidRDefault="008A425D" w:rsidP="006C50A0">
    <w:pPr>
      <w:pStyle w:val="Encabezado"/>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1.0   </w:t>
    </w:r>
    <w:r w:rsidRPr="003C470A">
      <w:rPr>
        <w:rFonts w:ascii="Calibri" w:hAnsi="Calibri"/>
        <w:b/>
        <w:sz w:val="20"/>
        <w:szCs w:val="20"/>
      </w:rPr>
      <w:t>Cliente</w:t>
    </w:r>
    <w:r>
      <w:rPr>
        <w:rFonts w:ascii="Calibri" w:hAnsi="Calibri"/>
        <w:sz w:val="20"/>
        <w:szCs w:val="20"/>
      </w:rPr>
      <w:t xml:space="preserve">: </w:t>
    </w:r>
    <w:r w:rsidR="00130C10">
      <w:rPr>
        <w:rFonts w:ascii="Calibri" w:hAnsi="Calibri"/>
        <w:sz w:val="20"/>
        <w:szCs w:val="20"/>
      </w:rPr>
      <w:t>Administrador</w:t>
    </w:r>
  </w:p>
  <w:p w14:paraId="12E013E6" w14:textId="77777777" w:rsidR="008A425D" w:rsidRDefault="008A425D">
    <w:pPr>
      <w:pStyle w:val="Encabezado"/>
    </w:pPr>
    <w:r>
      <w:rPr>
        <w:noProof/>
        <w:lang w:val="en-US" w:eastAsia="en-US"/>
      </w:rPr>
      <mc:AlternateContent>
        <mc:Choice Requires="wps">
          <w:drawing>
            <wp:anchor distT="0" distB="0" distL="114300" distR="114300" simplePos="0" relativeHeight="251658241" behindDoc="0" locked="0" layoutInCell="1" allowOverlap="1" wp14:anchorId="12E013EC" wp14:editId="12E013ED">
              <wp:simplePos x="0" y="0"/>
              <wp:positionH relativeFrom="column">
                <wp:posOffset>-353695</wp:posOffset>
              </wp:positionH>
              <wp:positionV relativeFrom="paragraph">
                <wp:posOffset>49530</wp:posOffset>
              </wp:positionV>
              <wp:extent cx="6634480" cy="0"/>
              <wp:effectExtent l="0" t="0" r="0" b="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w:pict w14:anchorId="7EC6C76F">
            <v:shapetype id="_x0000_t32" coordsize="21600,21600" o:oned="t" filled="f" o:spt="32" path="m,l21600,21600e" w14:anchorId="7E52C6CF">
              <v:path fillok="f" arrowok="t" o:connecttype="none"/>
              <o:lock v:ext="edit" shapetype="t"/>
            </v:shapetype>
            <v:shape id="AutoShape 7" style="position:absolute;margin-left:-27.85pt;margin-top:3.9pt;width:522.4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">
              <v:shadow color="#868686"/>
            </v:shape>
          </w:pict>
        </mc:Fallback>
      </mc:AlternateContent>
    </w:r>
    <w:r>
      <w:tab/>
    </w:r>
  </w:p>
</w:hdr>
</file>

<file path=word/intelligence2.xml><?xml version="1.0" encoding="utf-8"?>
<int2:intelligence xmlns:int2="http://schemas.microsoft.com/office/intelligence/2020/intelligence" xmlns:oel="http://schemas.microsoft.com/office/2019/extlst">
  <int2:observations>
    <int2:textHash int2:hashCode="e3/MeNbNFQeSW3" int2:id="7zqRO2nl">
      <int2:state int2:value="Rejected" int2:type="LegacyProofing"/>
    </int2:textHash>
    <int2:textHash int2:hashCode="7LJSBEteoPZ57n" int2:id="nsCL2BDv">
      <int2:state int2:value="Rejected" int2:type="LegacyProofing"/>
    </int2:textHash>
    <int2:textHash int2:hashCode="RvirfAz/nffNEk" int2:id="wO0mFeDK">
      <int2:state int2:value="Rejected" int2:type="LegacyProofing"/>
    </int2:textHash>
    <int2:textHash int2:hashCode="SGR0dLifqPVu1r" int2:id="yTUEotgD">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rPr>
        <w:rFonts w:ascii="Arial" w:hAnsi="Arial" w:cs="Arial" w:hint="default"/>
        <w:b/>
        <w:i w:val="0"/>
        <w:sz w:val="28"/>
      </w:rPr>
    </w:lvl>
    <w:lvl w:ilvl="1">
      <w:start w:val="1"/>
      <w:numFmt w:val="none"/>
      <w:suff w:val="nothing"/>
      <w:lvlText w:val=""/>
      <w:lvlJc w:val="left"/>
      <w:pPr>
        <w:tabs>
          <w:tab w:val="num" w:pos="0"/>
        </w:tabs>
        <w:ind w:left="576" w:hanging="576"/>
      </w:pPr>
      <w:rPr>
        <w:rFonts w:ascii="Book Antiqua" w:hAnsi="Book Antiqua" w:cs="Book Antiqua" w:hint="default"/>
        <w:b/>
        <w:i w:val="0"/>
        <w:sz w:val="24"/>
      </w:r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rPr>
        <w:rFonts w:hint="default"/>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0869AB50"/>
    <w:multiLevelType w:val="hybridMultilevel"/>
    <w:tmpl w:val="FFFFFFFF"/>
    <w:lvl w:ilvl="0" w:tplc="B2AC22C4">
      <w:start w:val="1"/>
      <w:numFmt w:val="bullet"/>
      <w:lvlText w:val="·"/>
      <w:lvlJc w:val="left"/>
      <w:pPr>
        <w:ind w:left="720" w:hanging="360"/>
      </w:pPr>
      <w:rPr>
        <w:rFonts w:ascii="Symbol" w:hAnsi="Symbol" w:hint="default"/>
      </w:rPr>
    </w:lvl>
    <w:lvl w:ilvl="1" w:tplc="2452E83E">
      <w:start w:val="1"/>
      <w:numFmt w:val="bullet"/>
      <w:lvlText w:val="o"/>
      <w:lvlJc w:val="left"/>
      <w:pPr>
        <w:ind w:left="1440" w:hanging="360"/>
      </w:pPr>
      <w:rPr>
        <w:rFonts w:ascii="Courier New" w:hAnsi="Courier New" w:hint="default"/>
      </w:rPr>
    </w:lvl>
    <w:lvl w:ilvl="2" w:tplc="44386C10">
      <w:start w:val="1"/>
      <w:numFmt w:val="bullet"/>
      <w:lvlText w:val=""/>
      <w:lvlJc w:val="left"/>
      <w:pPr>
        <w:ind w:left="2160" w:hanging="360"/>
      </w:pPr>
      <w:rPr>
        <w:rFonts w:ascii="Wingdings" w:hAnsi="Wingdings" w:hint="default"/>
      </w:rPr>
    </w:lvl>
    <w:lvl w:ilvl="3" w:tplc="20DE3F12">
      <w:start w:val="1"/>
      <w:numFmt w:val="bullet"/>
      <w:lvlText w:val=""/>
      <w:lvlJc w:val="left"/>
      <w:pPr>
        <w:ind w:left="2880" w:hanging="360"/>
      </w:pPr>
      <w:rPr>
        <w:rFonts w:ascii="Symbol" w:hAnsi="Symbol" w:hint="default"/>
      </w:rPr>
    </w:lvl>
    <w:lvl w:ilvl="4" w:tplc="0B0C2A72">
      <w:start w:val="1"/>
      <w:numFmt w:val="bullet"/>
      <w:lvlText w:val="o"/>
      <w:lvlJc w:val="left"/>
      <w:pPr>
        <w:ind w:left="3600" w:hanging="360"/>
      </w:pPr>
      <w:rPr>
        <w:rFonts w:ascii="Courier New" w:hAnsi="Courier New" w:hint="default"/>
      </w:rPr>
    </w:lvl>
    <w:lvl w:ilvl="5" w:tplc="BE72ACDA">
      <w:start w:val="1"/>
      <w:numFmt w:val="bullet"/>
      <w:lvlText w:val=""/>
      <w:lvlJc w:val="left"/>
      <w:pPr>
        <w:ind w:left="4320" w:hanging="360"/>
      </w:pPr>
      <w:rPr>
        <w:rFonts w:ascii="Wingdings" w:hAnsi="Wingdings" w:hint="default"/>
      </w:rPr>
    </w:lvl>
    <w:lvl w:ilvl="6" w:tplc="D23E33CA">
      <w:start w:val="1"/>
      <w:numFmt w:val="bullet"/>
      <w:lvlText w:val=""/>
      <w:lvlJc w:val="left"/>
      <w:pPr>
        <w:ind w:left="5040" w:hanging="360"/>
      </w:pPr>
      <w:rPr>
        <w:rFonts w:ascii="Symbol" w:hAnsi="Symbol" w:hint="default"/>
      </w:rPr>
    </w:lvl>
    <w:lvl w:ilvl="7" w:tplc="24DED8E2">
      <w:start w:val="1"/>
      <w:numFmt w:val="bullet"/>
      <w:lvlText w:val="o"/>
      <w:lvlJc w:val="left"/>
      <w:pPr>
        <w:ind w:left="5760" w:hanging="360"/>
      </w:pPr>
      <w:rPr>
        <w:rFonts w:ascii="Courier New" w:hAnsi="Courier New" w:hint="default"/>
      </w:rPr>
    </w:lvl>
    <w:lvl w:ilvl="8" w:tplc="E96427C0">
      <w:start w:val="1"/>
      <w:numFmt w:val="bullet"/>
      <w:lvlText w:val=""/>
      <w:lvlJc w:val="left"/>
      <w:pPr>
        <w:ind w:left="6480" w:hanging="360"/>
      </w:pPr>
      <w:rPr>
        <w:rFonts w:ascii="Wingdings" w:hAnsi="Wingdings" w:hint="default"/>
      </w:rPr>
    </w:lvl>
  </w:abstractNum>
  <w:abstractNum w:abstractNumId="8" w15:restartNumberingAfterBreak="0">
    <w:nsid w:val="15CFC89F"/>
    <w:multiLevelType w:val="hybridMultilevel"/>
    <w:tmpl w:val="FFFFFFFF"/>
    <w:lvl w:ilvl="0" w:tplc="797A9E40">
      <w:start w:val="1"/>
      <w:numFmt w:val="bullet"/>
      <w:lvlText w:val="·"/>
      <w:lvlJc w:val="left"/>
      <w:pPr>
        <w:ind w:left="720" w:hanging="360"/>
      </w:pPr>
      <w:rPr>
        <w:rFonts w:ascii="Symbol" w:hAnsi="Symbol" w:hint="default"/>
      </w:rPr>
    </w:lvl>
    <w:lvl w:ilvl="1" w:tplc="96863064">
      <w:start w:val="1"/>
      <w:numFmt w:val="bullet"/>
      <w:lvlText w:val="o"/>
      <w:lvlJc w:val="left"/>
      <w:pPr>
        <w:ind w:left="1440" w:hanging="360"/>
      </w:pPr>
      <w:rPr>
        <w:rFonts w:ascii="Courier New" w:hAnsi="Courier New" w:hint="default"/>
      </w:rPr>
    </w:lvl>
    <w:lvl w:ilvl="2" w:tplc="C89803A2">
      <w:start w:val="1"/>
      <w:numFmt w:val="bullet"/>
      <w:lvlText w:val=""/>
      <w:lvlJc w:val="left"/>
      <w:pPr>
        <w:ind w:left="2160" w:hanging="360"/>
      </w:pPr>
      <w:rPr>
        <w:rFonts w:ascii="Wingdings" w:hAnsi="Wingdings" w:hint="default"/>
      </w:rPr>
    </w:lvl>
    <w:lvl w:ilvl="3" w:tplc="CDCCB210">
      <w:start w:val="1"/>
      <w:numFmt w:val="bullet"/>
      <w:lvlText w:val=""/>
      <w:lvlJc w:val="left"/>
      <w:pPr>
        <w:ind w:left="2880" w:hanging="360"/>
      </w:pPr>
      <w:rPr>
        <w:rFonts w:ascii="Symbol" w:hAnsi="Symbol" w:hint="default"/>
      </w:rPr>
    </w:lvl>
    <w:lvl w:ilvl="4" w:tplc="AA02BD8C">
      <w:start w:val="1"/>
      <w:numFmt w:val="bullet"/>
      <w:lvlText w:val="o"/>
      <w:lvlJc w:val="left"/>
      <w:pPr>
        <w:ind w:left="3600" w:hanging="360"/>
      </w:pPr>
      <w:rPr>
        <w:rFonts w:ascii="Courier New" w:hAnsi="Courier New" w:hint="default"/>
      </w:rPr>
    </w:lvl>
    <w:lvl w:ilvl="5" w:tplc="3F3E772C">
      <w:start w:val="1"/>
      <w:numFmt w:val="bullet"/>
      <w:lvlText w:val=""/>
      <w:lvlJc w:val="left"/>
      <w:pPr>
        <w:ind w:left="4320" w:hanging="360"/>
      </w:pPr>
      <w:rPr>
        <w:rFonts w:ascii="Wingdings" w:hAnsi="Wingdings" w:hint="default"/>
      </w:rPr>
    </w:lvl>
    <w:lvl w:ilvl="6" w:tplc="5566BCA8">
      <w:start w:val="1"/>
      <w:numFmt w:val="bullet"/>
      <w:lvlText w:val=""/>
      <w:lvlJc w:val="left"/>
      <w:pPr>
        <w:ind w:left="5040" w:hanging="360"/>
      </w:pPr>
      <w:rPr>
        <w:rFonts w:ascii="Symbol" w:hAnsi="Symbol" w:hint="default"/>
      </w:rPr>
    </w:lvl>
    <w:lvl w:ilvl="7" w:tplc="195C5C88">
      <w:start w:val="1"/>
      <w:numFmt w:val="bullet"/>
      <w:lvlText w:val="o"/>
      <w:lvlJc w:val="left"/>
      <w:pPr>
        <w:ind w:left="5760" w:hanging="360"/>
      </w:pPr>
      <w:rPr>
        <w:rFonts w:ascii="Courier New" w:hAnsi="Courier New" w:hint="default"/>
      </w:rPr>
    </w:lvl>
    <w:lvl w:ilvl="8" w:tplc="3DC8A88A">
      <w:start w:val="1"/>
      <w:numFmt w:val="bullet"/>
      <w:lvlText w:val=""/>
      <w:lvlJc w:val="left"/>
      <w:pPr>
        <w:ind w:left="6480" w:hanging="360"/>
      </w:pPr>
      <w:rPr>
        <w:rFonts w:ascii="Wingdings" w:hAnsi="Wingdings" w:hint="default"/>
      </w:rPr>
    </w:lvl>
  </w:abstractNum>
  <w:abstractNum w:abstractNumId="9" w15:restartNumberingAfterBreak="0">
    <w:nsid w:val="18CAD5EA"/>
    <w:multiLevelType w:val="hybridMultilevel"/>
    <w:tmpl w:val="FFFFFFFF"/>
    <w:lvl w:ilvl="0" w:tplc="966ADE0E">
      <w:start w:val="1"/>
      <w:numFmt w:val="bullet"/>
      <w:lvlText w:val="·"/>
      <w:lvlJc w:val="left"/>
      <w:pPr>
        <w:ind w:left="720" w:hanging="360"/>
      </w:pPr>
      <w:rPr>
        <w:rFonts w:ascii="Symbol" w:hAnsi="Symbol" w:hint="default"/>
      </w:rPr>
    </w:lvl>
    <w:lvl w:ilvl="1" w:tplc="436E5F68">
      <w:start w:val="1"/>
      <w:numFmt w:val="bullet"/>
      <w:lvlText w:val="o"/>
      <w:lvlJc w:val="left"/>
      <w:pPr>
        <w:ind w:left="1440" w:hanging="360"/>
      </w:pPr>
      <w:rPr>
        <w:rFonts w:ascii="Courier New" w:hAnsi="Courier New" w:hint="default"/>
      </w:rPr>
    </w:lvl>
    <w:lvl w:ilvl="2" w:tplc="97FC35EE">
      <w:start w:val="1"/>
      <w:numFmt w:val="bullet"/>
      <w:lvlText w:val=""/>
      <w:lvlJc w:val="left"/>
      <w:pPr>
        <w:ind w:left="2160" w:hanging="360"/>
      </w:pPr>
      <w:rPr>
        <w:rFonts w:ascii="Wingdings" w:hAnsi="Wingdings" w:hint="default"/>
      </w:rPr>
    </w:lvl>
    <w:lvl w:ilvl="3" w:tplc="6778D220">
      <w:start w:val="1"/>
      <w:numFmt w:val="bullet"/>
      <w:lvlText w:val=""/>
      <w:lvlJc w:val="left"/>
      <w:pPr>
        <w:ind w:left="2880" w:hanging="360"/>
      </w:pPr>
      <w:rPr>
        <w:rFonts w:ascii="Symbol" w:hAnsi="Symbol" w:hint="default"/>
      </w:rPr>
    </w:lvl>
    <w:lvl w:ilvl="4" w:tplc="C4EADF30">
      <w:start w:val="1"/>
      <w:numFmt w:val="bullet"/>
      <w:lvlText w:val="o"/>
      <w:lvlJc w:val="left"/>
      <w:pPr>
        <w:ind w:left="3600" w:hanging="360"/>
      </w:pPr>
      <w:rPr>
        <w:rFonts w:ascii="Courier New" w:hAnsi="Courier New" w:hint="default"/>
      </w:rPr>
    </w:lvl>
    <w:lvl w:ilvl="5" w:tplc="F83CCC6A">
      <w:start w:val="1"/>
      <w:numFmt w:val="bullet"/>
      <w:lvlText w:val=""/>
      <w:lvlJc w:val="left"/>
      <w:pPr>
        <w:ind w:left="4320" w:hanging="360"/>
      </w:pPr>
      <w:rPr>
        <w:rFonts w:ascii="Wingdings" w:hAnsi="Wingdings" w:hint="default"/>
      </w:rPr>
    </w:lvl>
    <w:lvl w:ilvl="6" w:tplc="922E68B8">
      <w:start w:val="1"/>
      <w:numFmt w:val="bullet"/>
      <w:lvlText w:val=""/>
      <w:lvlJc w:val="left"/>
      <w:pPr>
        <w:ind w:left="5040" w:hanging="360"/>
      </w:pPr>
      <w:rPr>
        <w:rFonts w:ascii="Symbol" w:hAnsi="Symbol" w:hint="default"/>
      </w:rPr>
    </w:lvl>
    <w:lvl w:ilvl="7" w:tplc="F7B0A386">
      <w:start w:val="1"/>
      <w:numFmt w:val="bullet"/>
      <w:lvlText w:val="o"/>
      <w:lvlJc w:val="left"/>
      <w:pPr>
        <w:ind w:left="5760" w:hanging="360"/>
      </w:pPr>
      <w:rPr>
        <w:rFonts w:ascii="Courier New" w:hAnsi="Courier New" w:hint="default"/>
      </w:rPr>
    </w:lvl>
    <w:lvl w:ilvl="8" w:tplc="F076A9C0">
      <w:start w:val="1"/>
      <w:numFmt w:val="bullet"/>
      <w:lvlText w:val=""/>
      <w:lvlJc w:val="left"/>
      <w:pPr>
        <w:ind w:left="6480" w:hanging="360"/>
      </w:pPr>
      <w:rPr>
        <w:rFonts w:ascii="Wingdings" w:hAnsi="Wingdings" w:hint="default"/>
      </w:rPr>
    </w:lvl>
  </w:abstractNum>
  <w:abstractNum w:abstractNumId="10" w15:restartNumberingAfterBreak="0">
    <w:nsid w:val="18DB6A8E"/>
    <w:multiLevelType w:val="hybridMultilevel"/>
    <w:tmpl w:val="FFFFFFFF"/>
    <w:lvl w:ilvl="0" w:tplc="54768906">
      <w:start w:val="1"/>
      <w:numFmt w:val="bullet"/>
      <w:lvlText w:val="·"/>
      <w:lvlJc w:val="left"/>
      <w:pPr>
        <w:ind w:left="720" w:hanging="360"/>
      </w:pPr>
      <w:rPr>
        <w:rFonts w:ascii="Symbol" w:hAnsi="Symbol" w:hint="default"/>
      </w:rPr>
    </w:lvl>
    <w:lvl w:ilvl="1" w:tplc="41ACC498">
      <w:start w:val="1"/>
      <w:numFmt w:val="bullet"/>
      <w:lvlText w:val="o"/>
      <w:lvlJc w:val="left"/>
      <w:pPr>
        <w:ind w:left="1440" w:hanging="360"/>
      </w:pPr>
      <w:rPr>
        <w:rFonts w:ascii="Courier New" w:hAnsi="Courier New" w:hint="default"/>
      </w:rPr>
    </w:lvl>
    <w:lvl w:ilvl="2" w:tplc="9634E7A4">
      <w:start w:val="1"/>
      <w:numFmt w:val="bullet"/>
      <w:lvlText w:val=""/>
      <w:lvlJc w:val="left"/>
      <w:pPr>
        <w:ind w:left="2160" w:hanging="360"/>
      </w:pPr>
      <w:rPr>
        <w:rFonts w:ascii="Wingdings" w:hAnsi="Wingdings" w:hint="default"/>
      </w:rPr>
    </w:lvl>
    <w:lvl w:ilvl="3" w:tplc="13224168">
      <w:start w:val="1"/>
      <w:numFmt w:val="bullet"/>
      <w:lvlText w:val=""/>
      <w:lvlJc w:val="left"/>
      <w:pPr>
        <w:ind w:left="2880" w:hanging="360"/>
      </w:pPr>
      <w:rPr>
        <w:rFonts w:ascii="Symbol" w:hAnsi="Symbol" w:hint="default"/>
      </w:rPr>
    </w:lvl>
    <w:lvl w:ilvl="4" w:tplc="93E8A44A">
      <w:start w:val="1"/>
      <w:numFmt w:val="bullet"/>
      <w:lvlText w:val="o"/>
      <w:lvlJc w:val="left"/>
      <w:pPr>
        <w:ind w:left="3600" w:hanging="360"/>
      </w:pPr>
      <w:rPr>
        <w:rFonts w:ascii="Courier New" w:hAnsi="Courier New" w:hint="default"/>
      </w:rPr>
    </w:lvl>
    <w:lvl w:ilvl="5" w:tplc="14E29362">
      <w:start w:val="1"/>
      <w:numFmt w:val="bullet"/>
      <w:lvlText w:val=""/>
      <w:lvlJc w:val="left"/>
      <w:pPr>
        <w:ind w:left="4320" w:hanging="360"/>
      </w:pPr>
      <w:rPr>
        <w:rFonts w:ascii="Wingdings" w:hAnsi="Wingdings" w:hint="default"/>
      </w:rPr>
    </w:lvl>
    <w:lvl w:ilvl="6" w:tplc="8F6A677A">
      <w:start w:val="1"/>
      <w:numFmt w:val="bullet"/>
      <w:lvlText w:val=""/>
      <w:lvlJc w:val="left"/>
      <w:pPr>
        <w:ind w:left="5040" w:hanging="360"/>
      </w:pPr>
      <w:rPr>
        <w:rFonts w:ascii="Symbol" w:hAnsi="Symbol" w:hint="default"/>
      </w:rPr>
    </w:lvl>
    <w:lvl w:ilvl="7" w:tplc="549C3F08">
      <w:start w:val="1"/>
      <w:numFmt w:val="bullet"/>
      <w:lvlText w:val="o"/>
      <w:lvlJc w:val="left"/>
      <w:pPr>
        <w:ind w:left="5760" w:hanging="360"/>
      </w:pPr>
      <w:rPr>
        <w:rFonts w:ascii="Courier New" w:hAnsi="Courier New" w:hint="default"/>
      </w:rPr>
    </w:lvl>
    <w:lvl w:ilvl="8" w:tplc="99FAB61C">
      <w:start w:val="1"/>
      <w:numFmt w:val="bullet"/>
      <w:lvlText w:val=""/>
      <w:lvlJc w:val="left"/>
      <w:pPr>
        <w:ind w:left="6480" w:hanging="360"/>
      </w:pPr>
      <w:rPr>
        <w:rFonts w:ascii="Wingdings" w:hAnsi="Wingdings" w:hint="default"/>
      </w:rPr>
    </w:lvl>
  </w:abstractNum>
  <w:abstractNum w:abstractNumId="11" w15:restartNumberingAfterBreak="0">
    <w:nsid w:val="1BB017DD"/>
    <w:multiLevelType w:val="hybridMultilevel"/>
    <w:tmpl w:val="FFFFFFFF"/>
    <w:lvl w:ilvl="0" w:tplc="C9963598">
      <w:start w:val="1"/>
      <w:numFmt w:val="bullet"/>
      <w:lvlText w:val="·"/>
      <w:lvlJc w:val="left"/>
      <w:pPr>
        <w:ind w:left="720" w:hanging="360"/>
      </w:pPr>
      <w:rPr>
        <w:rFonts w:ascii="Symbol" w:hAnsi="Symbol" w:hint="default"/>
      </w:rPr>
    </w:lvl>
    <w:lvl w:ilvl="1" w:tplc="5192D854">
      <w:start w:val="1"/>
      <w:numFmt w:val="bullet"/>
      <w:lvlText w:val="o"/>
      <w:lvlJc w:val="left"/>
      <w:pPr>
        <w:ind w:left="1440" w:hanging="360"/>
      </w:pPr>
      <w:rPr>
        <w:rFonts w:ascii="Courier New" w:hAnsi="Courier New" w:hint="default"/>
      </w:rPr>
    </w:lvl>
    <w:lvl w:ilvl="2" w:tplc="C0A0332C">
      <w:start w:val="1"/>
      <w:numFmt w:val="bullet"/>
      <w:lvlText w:val=""/>
      <w:lvlJc w:val="left"/>
      <w:pPr>
        <w:ind w:left="2160" w:hanging="360"/>
      </w:pPr>
      <w:rPr>
        <w:rFonts w:ascii="Wingdings" w:hAnsi="Wingdings" w:hint="default"/>
      </w:rPr>
    </w:lvl>
    <w:lvl w:ilvl="3" w:tplc="98DCB55E">
      <w:start w:val="1"/>
      <w:numFmt w:val="bullet"/>
      <w:lvlText w:val=""/>
      <w:lvlJc w:val="left"/>
      <w:pPr>
        <w:ind w:left="2880" w:hanging="360"/>
      </w:pPr>
      <w:rPr>
        <w:rFonts w:ascii="Symbol" w:hAnsi="Symbol" w:hint="default"/>
      </w:rPr>
    </w:lvl>
    <w:lvl w:ilvl="4" w:tplc="7BFE2840">
      <w:start w:val="1"/>
      <w:numFmt w:val="bullet"/>
      <w:lvlText w:val="o"/>
      <w:lvlJc w:val="left"/>
      <w:pPr>
        <w:ind w:left="3600" w:hanging="360"/>
      </w:pPr>
      <w:rPr>
        <w:rFonts w:ascii="Courier New" w:hAnsi="Courier New" w:hint="default"/>
      </w:rPr>
    </w:lvl>
    <w:lvl w:ilvl="5" w:tplc="974E0A24">
      <w:start w:val="1"/>
      <w:numFmt w:val="bullet"/>
      <w:lvlText w:val=""/>
      <w:lvlJc w:val="left"/>
      <w:pPr>
        <w:ind w:left="4320" w:hanging="360"/>
      </w:pPr>
      <w:rPr>
        <w:rFonts w:ascii="Wingdings" w:hAnsi="Wingdings" w:hint="default"/>
      </w:rPr>
    </w:lvl>
    <w:lvl w:ilvl="6" w:tplc="505ADB46">
      <w:start w:val="1"/>
      <w:numFmt w:val="bullet"/>
      <w:lvlText w:val=""/>
      <w:lvlJc w:val="left"/>
      <w:pPr>
        <w:ind w:left="5040" w:hanging="360"/>
      </w:pPr>
      <w:rPr>
        <w:rFonts w:ascii="Symbol" w:hAnsi="Symbol" w:hint="default"/>
      </w:rPr>
    </w:lvl>
    <w:lvl w:ilvl="7" w:tplc="A9B0347E">
      <w:start w:val="1"/>
      <w:numFmt w:val="bullet"/>
      <w:lvlText w:val="o"/>
      <w:lvlJc w:val="left"/>
      <w:pPr>
        <w:ind w:left="5760" w:hanging="360"/>
      </w:pPr>
      <w:rPr>
        <w:rFonts w:ascii="Courier New" w:hAnsi="Courier New" w:hint="default"/>
      </w:rPr>
    </w:lvl>
    <w:lvl w:ilvl="8" w:tplc="4136177C">
      <w:start w:val="1"/>
      <w:numFmt w:val="bullet"/>
      <w:lvlText w:val=""/>
      <w:lvlJc w:val="left"/>
      <w:pPr>
        <w:ind w:left="6480" w:hanging="360"/>
      </w:pPr>
      <w:rPr>
        <w:rFonts w:ascii="Wingdings" w:hAnsi="Wingdings" w:hint="default"/>
      </w:rPr>
    </w:lvl>
  </w:abstractNum>
  <w:abstractNum w:abstractNumId="12" w15:restartNumberingAfterBreak="0">
    <w:nsid w:val="23860C3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pStyle w:val="Ttulo4"/>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pStyle w:val="Ttulo7"/>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pStyle w:val="Ttulo9"/>
      <w:isLgl/>
      <w:lvlText w:val="%1.%2.%3.%4.%5.%6.%7.%8.%9."/>
      <w:lvlJc w:val="left"/>
      <w:pPr>
        <w:ind w:left="2520" w:hanging="2160"/>
      </w:pPr>
      <w:rPr>
        <w:rFonts w:hint="default"/>
        <w:i w:val="0"/>
        <w:sz w:val="24"/>
      </w:rPr>
    </w:lvl>
  </w:abstractNum>
  <w:abstractNum w:abstractNumId="13" w15:restartNumberingAfterBreak="0">
    <w:nsid w:val="291C8905"/>
    <w:multiLevelType w:val="hybridMultilevel"/>
    <w:tmpl w:val="FFFFFFFF"/>
    <w:lvl w:ilvl="0" w:tplc="719A9888">
      <w:start w:val="1"/>
      <w:numFmt w:val="bullet"/>
      <w:lvlText w:val="·"/>
      <w:lvlJc w:val="left"/>
      <w:pPr>
        <w:ind w:left="720" w:hanging="360"/>
      </w:pPr>
      <w:rPr>
        <w:rFonts w:ascii="Symbol" w:hAnsi="Symbol" w:hint="default"/>
      </w:rPr>
    </w:lvl>
    <w:lvl w:ilvl="1" w:tplc="276A5DE4">
      <w:start w:val="1"/>
      <w:numFmt w:val="bullet"/>
      <w:lvlText w:val="o"/>
      <w:lvlJc w:val="left"/>
      <w:pPr>
        <w:ind w:left="1440" w:hanging="360"/>
      </w:pPr>
      <w:rPr>
        <w:rFonts w:ascii="Courier New" w:hAnsi="Courier New" w:hint="default"/>
      </w:rPr>
    </w:lvl>
    <w:lvl w:ilvl="2" w:tplc="6342505C">
      <w:start w:val="1"/>
      <w:numFmt w:val="bullet"/>
      <w:lvlText w:val=""/>
      <w:lvlJc w:val="left"/>
      <w:pPr>
        <w:ind w:left="2160" w:hanging="360"/>
      </w:pPr>
      <w:rPr>
        <w:rFonts w:ascii="Wingdings" w:hAnsi="Wingdings" w:hint="default"/>
      </w:rPr>
    </w:lvl>
    <w:lvl w:ilvl="3" w:tplc="6C66DE8E">
      <w:start w:val="1"/>
      <w:numFmt w:val="bullet"/>
      <w:lvlText w:val=""/>
      <w:lvlJc w:val="left"/>
      <w:pPr>
        <w:ind w:left="2880" w:hanging="360"/>
      </w:pPr>
      <w:rPr>
        <w:rFonts w:ascii="Symbol" w:hAnsi="Symbol" w:hint="default"/>
      </w:rPr>
    </w:lvl>
    <w:lvl w:ilvl="4" w:tplc="881E72D4">
      <w:start w:val="1"/>
      <w:numFmt w:val="bullet"/>
      <w:lvlText w:val="o"/>
      <w:lvlJc w:val="left"/>
      <w:pPr>
        <w:ind w:left="3600" w:hanging="360"/>
      </w:pPr>
      <w:rPr>
        <w:rFonts w:ascii="Courier New" w:hAnsi="Courier New" w:hint="default"/>
      </w:rPr>
    </w:lvl>
    <w:lvl w:ilvl="5" w:tplc="A92EE352">
      <w:start w:val="1"/>
      <w:numFmt w:val="bullet"/>
      <w:lvlText w:val=""/>
      <w:lvlJc w:val="left"/>
      <w:pPr>
        <w:ind w:left="4320" w:hanging="360"/>
      </w:pPr>
      <w:rPr>
        <w:rFonts w:ascii="Wingdings" w:hAnsi="Wingdings" w:hint="default"/>
      </w:rPr>
    </w:lvl>
    <w:lvl w:ilvl="6" w:tplc="4D701784">
      <w:start w:val="1"/>
      <w:numFmt w:val="bullet"/>
      <w:lvlText w:val=""/>
      <w:lvlJc w:val="left"/>
      <w:pPr>
        <w:ind w:left="5040" w:hanging="360"/>
      </w:pPr>
      <w:rPr>
        <w:rFonts w:ascii="Symbol" w:hAnsi="Symbol" w:hint="default"/>
      </w:rPr>
    </w:lvl>
    <w:lvl w:ilvl="7" w:tplc="8E9A113E">
      <w:start w:val="1"/>
      <w:numFmt w:val="bullet"/>
      <w:lvlText w:val="o"/>
      <w:lvlJc w:val="left"/>
      <w:pPr>
        <w:ind w:left="5760" w:hanging="360"/>
      </w:pPr>
      <w:rPr>
        <w:rFonts w:ascii="Courier New" w:hAnsi="Courier New" w:hint="default"/>
      </w:rPr>
    </w:lvl>
    <w:lvl w:ilvl="8" w:tplc="E0326B28">
      <w:start w:val="1"/>
      <w:numFmt w:val="bullet"/>
      <w:lvlText w:val=""/>
      <w:lvlJc w:val="left"/>
      <w:pPr>
        <w:ind w:left="6480" w:hanging="360"/>
      </w:pPr>
      <w:rPr>
        <w:rFonts w:ascii="Wingdings" w:hAnsi="Wingdings" w:hint="default"/>
      </w:rPr>
    </w:lvl>
  </w:abstractNum>
  <w:abstractNum w:abstractNumId="14" w15:restartNumberingAfterBreak="0">
    <w:nsid w:val="2A09AB86"/>
    <w:multiLevelType w:val="hybridMultilevel"/>
    <w:tmpl w:val="FFFFFFFF"/>
    <w:lvl w:ilvl="0" w:tplc="E4705906">
      <w:start w:val="1"/>
      <w:numFmt w:val="bullet"/>
      <w:lvlText w:val="·"/>
      <w:lvlJc w:val="left"/>
      <w:pPr>
        <w:ind w:left="720" w:hanging="360"/>
      </w:pPr>
      <w:rPr>
        <w:rFonts w:ascii="Symbol" w:hAnsi="Symbol" w:hint="default"/>
      </w:rPr>
    </w:lvl>
    <w:lvl w:ilvl="1" w:tplc="A4F0FCAE">
      <w:start w:val="1"/>
      <w:numFmt w:val="bullet"/>
      <w:lvlText w:val="o"/>
      <w:lvlJc w:val="left"/>
      <w:pPr>
        <w:ind w:left="1440" w:hanging="360"/>
      </w:pPr>
      <w:rPr>
        <w:rFonts w:ascii="Courier New" w:hAnsi="Courier New" w:hint="default"/>
      </w:rPr>
    </w:lvl>
    <w:lvl w:ilvl="2" w:tplc="480ECEA8">
      <w:start w:val="1"/>
      <w:numFmt w:val="bullet"/>
      <w:lvlText w:val=""/>
      <w:lvlJc w:val="left"/>
      <w:pPr>
        <w:ind w:left="2160" w:hanging="360"/>
      </w:pPr>
      <w:rPr>
        <w:rFonts w:ascii="Wingdings" w:hAnsi="Wingdings" w:hint="default"/>
      </w:rPr>
    </w:lvl>
    <w:lvl w:ilvl="3" w:tplc="955C70A8">
      <w:start w:val="1"/>
      <w:numFmt w:val="bullet"/>
      <w:lvlText w:val=""/>
      <w:lvlJc w:val="left"/>
      <w:pPr>
        <w:ind w:left="2880" w:hanging="360"/>
      </w:pPr>
      <w:rPr>
        <w:rFonts w:ascii="Symbol" w:hAnsi="Symbol" w:hint="default"/>
      </w:rPr>
    </w:lvl>
    <w:lvl w:ilvl="4" w:tplc="514EADFA">
      <w:start w:val="1"/>
      <w:numFmt w:val="bullet"/>
      <w:lvlText w:val="o"/>
      <w:lvlJc w:val="left"/>
      <w:pPr>
        <w:ind w:left="3600" w:hanging="360"/>
      </w:pPr>
      <w:rPr>
        <w:rFonts w:ascii="Courier New" w:hAnsi="Courier New" w:hint="default"/>
      </w:rPr>
    </w:lvl>
    <w:lvl w:ilvl="5" w:tplc="E44E14F4">
      <w:start w:val="1"/>
      <w:numFmt w:val="bullet"/>
      <w:lvlText w:val=""/>
      <w:lvlJc w:val="left"/>
      <w:pPr>
        <w:ind w:left="4320" w:hanging="360"/>
      </w:pPr>
      <w:rPr>
        <w:rFonts w:ascii="Wingdings" w:hAnsi="Wingdings" w:hint="default"/>
      </w:rPr>
    </w:lvl>
    <w:lvl w:ilvl="6" w:tplc="409C24FE">
      <w:start w:val="1"/>
      <w:numFmt w:val="bullet"/>
      <w:lvlText w:val=""/>
      <w:lvlJc w:val="left"/>
      <w:pPr>
        <w:ind w:left="5040" w:hanging="360"/>
      </w:pPr>
      <w:rPr>
        <w:rFonts w:ascii="Symbol" w:hAnsi="Symbol" w:hint="default"/>
      </w:rPr>
    </w:lvl>
    <w:lvl w:ilvl="7" w:tplc="89980FD8">
      <w:start w:val="1"/>
      <w:numFmt w:val="bullet"/>
      <w:lvlText w:val="o"/>
      <w:lvlJc w:val="left"/>
      <w:pPr>
        <w:ind w:left="5760" w:hanging="360"/>
      </w:pPr>
      <w:rPr>
        <w:rFonts w:ascii="Courier New" w:hAnsi="Courier New" w:hint="default"/>
      </w:rPr>
    </w:lvl>
    <w:lvl w:ilvl="8" w:tplc="1728E2EA">
      <w:start w:val="1"/>
      <w:numFmt w:val="bullet"/>
      <w:lvlText w:val=""/>
      <w:lvlJc w:val="left"/>
      <w:pPr>
        <w:ind w:left="6480" w:hanging="360"/>
      </w:pPr>
      <w:rPr>
        <w:rFonts w:ascii="Wingdings" w:hAnsi="Wingdings" w:hint="default"/>
      </w:rPr>
    </w:lvl>
  </w:abstractNum>
  <w:abstractNum w:abstractNumId="15" w15:restartNumberingAfterBreak="0">
    <w:nsid w:val="2B3104EF"/>
    <w:multiLevelType w:val="hybridMultilevel"/>
    <w:tmpl w:val="FFFFFFFF"/>
    <w:lvl w:ilvl="0" w:tplc="E05A7684">
      <w:start w:val="1"/>
      <w:numFmt w:val="bullet"/>
      <w:lvlText w:val="·"/>
      <w:lvlJc w:val="left"/>
      <w:pPr>
        <w:ind w:left="720" w:hanging="360"/>
      </w:pPr>
      <w:rPr>
        <w:rFonts w:ascii="Symbol" w:hAnsi="Symbol" w:hint="default"/>
      </w:rPr>
    </w:lvl>
    <w:lvl w:ilvl="1" w:tplc="48AC465C">
      <w:start w:val="1"/>
      <w:numFmt w:val="bullet"/>
      <w:lvlText w:val="o"/>
      <w:lvlJc w:val="left"/>
      <w:pPr>
        <w:ind w:left="1440" w:hanging="360"/>
      </w:pPr>
      <w:rPr>
        <w:rFonts w:ascii="Courier New" w:hAnsi="Courier New" w:hint="default"/>
      </w:rPr>
    </w:lvl>
    <w:lvl w:ilvl="2" w:tplc="879E487E">
      <w:start w:val="1"/>
      <w:numFmt w:val="bullet"/>
      <w:lvlText w:val=""/>
      <w:lvlJc w:val="left"/>
      <w:pPr>
        <w:ind w:left="2160" w:hanging="360"/>
      </w:pPr>
      <w:rPr>
        <w:rFonts w:ascii="Wingdings" w:hAnsi="Wingdings" w:hint="default"/>
      </w:rPr>
    </w:lvl>
    <w:lvl w:ilvl="3" w:tplc="674EB9D2">
      <w:start w:val="1"/>
      <w:numFmt w:val="bullet"/>
      <w:lvlText w:val=""/>
      <w:lvlJc w:val="left"/>
      <w:pPr>
        <w:ind w:left="2880" w:hanging="360"/>
      </w:pPr>
      <w:rPr>
        <w:rFonts w:ascii="Symbol" w:hAnsi="Symbol" w:hint="default"/>
      </w:rPr>
    </w:lvl>
    <w:lvl w:ilvl="4" w:tplc="6338D1CA">
      <w:start w:val="1"/>
      <w:numFmt w:val="bullet"/>
      <w:lvlText w:val="o"/>
      <w:lvlJc w:val="left"/>
      <w:pPr>
        <w:ind w:left="3600" w:hanging="360"/>
      </w:pPr>
      <w:rPr>
        <w:rFonts w:ascii="Courier New" w:hAnsi="Courier New" w:hint="default"/>
      </w:rPr>
    </w:lvl>
    <w:lvl w:ilvl="5" w:tplc="E95C0796">
      <w:start w:val="1"/>
      <w:numFmt w:val="bullet"/>
      <w:lvlText w:val=""/>
      <w:lvlJc w:val="left"/>
      <w:pPr>
        <w:ind w:left="4320" w:hanging="360"/>
      </w:pPr>
      <w:rPr>
        <w:rFonts w:ascii="Wingdings" w:hAnsi="Wingdings" w:hint="default"/>
      </w:rPr>
    </w:lvl>
    <w:lvl w:ilvl="6" w:tplc="57A4B062">
      <w:start w:val="1"/>
      <w:numFmt w:val="bullet"/>
      <w:lvlText w:val=""/>
      <w:lvlJc w:val="left"/>
      <w:pPr>
        <w:ind w:left="5040" w:hanging="360"/>
      </w:pPr>
      <w:rPr>
        <w:rFonts w:ascii="Symbol" w:hAnsi="Symbol" w:hint="default"/>
      </w:rPr>
    </w:lvl>
    <w:lvl w:ilvl="7" w:tplc="2910CB2C">
      <w:start w:val="1"/>
      <w:numFmt w:val="bullet"/>
      <w:lvlText w:val="o"/>
      <w:lvlJc w:val="left"/>
      <w:pPr>
        <w:ind w:left="5760" w:hanging="360"/>
      </w:pPr>
      <w:rPr>
        <w:rFonts w:ascii="Courier New" w:hAnsi="Courier New" w:hint="default"/>
      </w:rPr>
    </w:lvl>
    <w:lvl w:ilvl="8" w:tplc="CC2A0F28">
      <w:start w:val="1"/>
      <w:numFmt w:val="bullet"/>
      <w:lvlText w:val=""/>
      <w:lvlJc w:val="left"/>
      <w:pPr>
        <w:ind w:left="6480" w:hanging="360"/>
      </w:pPr>
      <w:rPr>
        <w:rFonts w:ascii="Wingdings" w:hAnsi="Wingdings" w:hint="default"/>
      </w:rPr>
    </w:lvl>
  </w:abstractNum>
  <w:abstractNum w:abstractNumId="16" w15:restartNumberingAfterBreak="0">
    <w:nsid w:val="2D6A004D"/>
    <w:multiLevelType w:val="hybridMultilevel"/>
    <w:tmpl w:val="55CCC50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15:restartNumberingAfterBreak="0">
    <w:nsid w:val="2E505EBC"/>
    <w:multiLevelType w:val="hybridMultilevel"/>
    <w:tmpl w:val="1E90C1C0"/>
    <w:lvl w:ilvl="0" w:tplc="FFFFFFFF">
      <w:start w:val="1"/>
      <w:numFmt w:val="bullet"/>
      <w:lvlText w:val="-"/>
      <w:lvlJc w:val="left"/>
      <w:pPr>
        <w:tabs>
          <w:tab w:val="num" w:pos="1080"/>
        </w:tabs>
        <w:ind w:left="1080" w:hanging="360"/>
      </w:pPr>
      <w:rPr>
        <w:rFonts w:ascii="Times New Roman" w:hAnsi="Times New Roman" w:hint="default"/>
      </w:rPr>
    </w:lvl>
    <w:lvl w:ilvl="1" w:tplc="0C0A0003" w:tentative="1">
      <w:start w:val="1"/>
      <w:numFmt w:val="bullet"/>
      <w:lvlText w:val="o"/>
      <w:lvlJc w:val="left"/>
      <w:pPr>
        <w:tabs>
          <w:tab w:val="num" w:pos="1800"/>
        </w:tabs>
        <w:ind w:left="1800" w:hanging="360"/>
      </w:pPr>
      <w:rPr>
        <w:rFonts w:ascii="Courier New" w:hAnsi="Courier New" w:cs="Arial"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Arial"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Arial"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34952472"/>
    <w:multiLevelType w:val="hybridMultilevel"/>
    <w:tmpl w:val="FFFFFFFF"/>
    <w:lvl w:ilvl="0" w:tplc="63BA556C">
      <w:start w:val="1"/>
      <w:numFmt w:val="bullet"/>
      <w:lvlText w:val="·"/>
      <w:lvlJc w:val="left"/>
      <w:pPr>
        <w:ind w:left="720" w:hanging="360"/>
      </w:pPr>
      <w:rPr>
        <w:rFonts w:ascii="Symbol" w:hAnsi="Symbol" w:hint="default"/>
      </w:rPr>
    </w:lvl>
    <w:lvl w:ilvl="1" w:tplc="912E2E4A">
      <w:start w:val="1"/>
      <w:numFmt w:val="bullet"/>
      <w:lvlText w:val="o"/>
      <w:lvlJc w:val="left"/>
      <w:pPr>
        <w:ind w:left="1440" w:hanging="360"/>
      </w:pPr>
      <w:rPr>
        <w:rFonts w:ascii="Courier New" w:hAnsi="Courier New" w:hint="default"/>
      </w:rPr>
    </w:lvl>
    <w:lvl w:ilvl="2" w:tplc="17E2B342">
      <w:start w:val="1"/>
      <w:numFmt w:val="bullet"/>
      <w:lvlText w:val=""/>
      <w:lvlJc w:val="left"/>
      <w:pPr>
        <w:ind w:left="2160" w:hanging="360"/>
      </w:pPr>
      <w:rPr>
        <w:rFonts w:ascii="Wingdings" w:hAnsi="Wingdings" w:hint="default"/>
      </w:rPr>
    </w:lvl>
    <w:lvl w:ilvl="3" w:tplc="5E066676">
      <w:start w:val="1"/>
      <w:numFmt w:val="bullet"/>
      <w:lvlText w:val=""/>
      <w:lvlJc w:val="left"/>
      <w:pPr>
        <w:ind w:left="2880" w:hanging="360"/>
      </w:pPr>
      <w:rPr>
        <w:rFonts w:ascii="Symbol" w:hAnsi="Symbol" w:hint="default"/>
      </w:rPr>
    </w:lvl>
    <w:lvl w:ilvl="4" w:tplc="3112C950">
      <w:start w:val="1"/>
      <w:numFmt w:val="bullet"/>
      <w:lvlText w:val="o"/>
      <w:lvlJc w:val="left"/>
      <w:pPr>
        <w:ind w:left="3600" w:hanging="360"/>
      </w:pPr>
      <w:rPr>
        <w:rFonts w:ascii="Courier New" w:hAnsi="Courier New" w:hint="default"/>
      </w:rPr>
    </w:lvl>
    <w:lvl w:ilvl="5" w:tplc="A9F8080E">
      <w:start w:val="1"/>
      <w:numFmt w:val="bullet"/>
      <w:lvlText w:val=""/>
      <w:lvlJc w:val="left"/>
      <w:pPr>
        <w:ind w:left="4320" w:hanging="360"/>
      </w:pPr>
      <w:rPr>
        <w:rFonts w:ascii="Wingdings" w:hAnsi="Wingdings" w:hint="default"/>
      </w:rPr>
    </w:lvl>
    <w:lvl w:ilvl="6" w:tplc="603A26D0">
      <w:start w:val="1"/>
      <w:numFmt w:val="bullet"/>
      <w:lvlText w:val=""/>
      <w:lvlJc w:val="left"/>
      <w:pPr>
        <w:ind w:left="5040" w:hanging="360"/>
      </w:pPr>
      <w:rPr>
        <w:rFonts w:ascii="Symbol" w:hAnsi="Symbol" w:hint="default"/>
      </w:rPr>
    </w:lvl>
    <w:lvl w:ilvl="7" w:tplc="5A7801A2">
      <w:start w:val="1"/>
      <w:numFmt w:val="bullet"/>
      <w:lvlText w:val="o"/>
      <w:lvlJc w:val="left"/>
      <w:pPr>
        <w:ind w:left="5760" w:hanging="360"/>
      </w:pPr>
      <w:rPr>
        <w:rFonts w:ascii="Courier New" w:hAnsi="Courier New" w:hint="default"/>
      </w:rPr>
    </w:lvl>
    <w:lvl w:ilvl="8" w:tplc="10805AB4">
      <w:start w:val="1"/>
      <w:numFmt w:val="bullet"/>
      <w:lvlText w:val=""/>
      <w:lvlJc w:val="left"/>
      <w:pPr>
        <w:ind w:left="6480" w:hanging="360"/>
      </w:pPr>
      <w:rPr>
        <w:rFonts w:ascii="Wingdings" w:hAnsi="Wingdings" w:hint="default"/>
      </w:rPr>
    </w:lvl>
  </w:abstractNum>
  <w:abstractNum w:abstractNumId="19" w15:restartNumberingAfterBreak="0">
    <w:nsid w:val="3A6AD1DF"/>
    <w:multiLevelType w:val="hybridMultilevel"/>
    <w:tmpl w:val="FFFFFFFF"/>
    <w:lvl w:ilvl="0" w:tplc="D33AF74A">
      <w:start w:val="1"/>
      <w:numFmt w:val="bullet"/>
      <w:lvlText w:val="·"/>
      <w:lvlJc w:val="left"/>
      <w:pPr>
        <w:ind w:left="720" w:hanging="360"/>
      </w:pPr>
      <w:rPr>
        <w:rFonts w:ascii="Symbol" w:hAnsi="Symbol" w:hint="default"/>
      </w:rPr>
    </w:lvl>
    <w:lvl w:ilvl="1" w:tplc="531E2B12">
      <w:start w:val="1"/>
      <w:numFmt w:val="bullet"/>
      <w:lvlText w:val="o"/>
      <w:lvlJc w:val="left"/>
      <w:pPr>
        <w:ind w:left="1440" w:hanging="360"/>
      </w:pPr>
      <w:rPr>
        <w:rFonts w:ascii="Courier New" w:hAnsi="Courier New" w:hint="default"/>
      </w:rPr>
    </w:lvl>
    <w:lvl w:ilvl="2" w:tplc="A9326A88">
      <w:start w:val="1"/>
      <w:numFmt w:val="bullet"/>
      <w:lvlText w:val=""/>
      <w:lvlJc w:val="left"/>
      <w:pPr>
        <w:ind w:left="2160" w:hanging="360"/>
      </w:pPr>
      <w:rPr>
        <w:rFonts w:ascii="Wingdings" w:hAnsi="Wingdings" w:hint="default"/>
      </w:rPr>
    </w:lvl>
    <w:lvl w:ilvl="3" w:tplc="7A26A432">
      <w:start w:val="1"/>
      <w:numFmt w:val="bullet"/>
      <w:lvlText w:val=""/>
      <w:lvlJc w:val="left"/>
      <w:pPr>
        <w:ind w:left="2880" w:hanging="360"/>
      </w:pPr>
      <w:rPr>
        <w:rFonts w:ascii="Symbol" w:hAnsi="Symbol" w:hint="default"/>
      </w:rPr>
    </w:lvl>
    <w:lvl w:ilvl="4" w:tplc="97A4FDBC">
      <w:start w:val="1"/>
      <w:numFmt w:val="bullet"/>
      <w:lvlText w:val="o"/>
      <w:lvlJc w:val="left"/>
      <w:pPr>
        <w:ind w:left="3600" w:hanging="360"/>
      </w:pPr>
      <w:rPr>
        <w:rFonts w:ascii="Courier New" w:hAnsi="Courier New" w:hint="default"/>
      </w:rPr>
    </w:lvl>
    <w:lvl w:ilvl="5" w:tplc="C7D4B4D2">
      <w:start w:val="1"/>
      <w:numFmt w:val="bullet"/>
      <w:lvlText w:val=""/>
      <w:lvlJc w:val="left"/>
      <w:pPr>
        <w:ind w:left="4320" w:hanging="360"/>
      </w:pPr>
      <w:rPr>
        <w:rFonts w:ascii="Wingdings" w:hAnsi="Wingdings" w:hint="default"/>
      </w:rPr>
    </w:lvl>
    <w:lvl w:ilvl="6" w:tplc="647C3ECA">
      <w:start w:val="1"/>
      <w:numFmt w:val="bullet"/>
      <w:lvlText w:val=""/>
      <w:lvlJc w:val="left"/>
      <w:pPr>
        <w:ind w:left="5040" w:hanging="360"/>
      </w:pPr>
      <w:rPr>
        <w:rFonts w:ascii="Symbol" w:hAnsi="Symbol" w:hint="default"/>
      </w:rPr>
    </w:lvl>
    <w:lvl w:ilvl="7" w:tplc="3C586C32">
      <w:start w:val="1"/>
      <w:numFmt w:val="bullet"/>
      <w:lvlText w:val="o"/>
      <w:lvlJc w:val="left"/>
      <w:pPr>
        <w:ind w:left="5760" w:hanging="360"/>
      </w:pPr>
      <w:rPr>
        <w:rFonts w:ascii="Courier New" w:hAnsi="Courier New" w:hint="default"/>
      </w:rPr>
    </w:lvl>
    <w:lvl w:ilvl="8" w:tplc="3F66A94E">
      <w:start w:val="1"/>
      <w:numFmt w:val="bullet"/>
      <w:lvlText w:val=""/>
      <w:lvlJc w:val="left"/>
      <w:pPr>
        <w:ind w:left="6480" w:hanging="360"/>
      </w:pPr>
      <w:rPr>
        <w:rFonts w:ascii="Wingdings" w:hAnsi="Wingdings" w:hint="default"/>
      </w:rPr>
    </w:lvl>
  </w:abstractNum>
  <w:abstractNum w:abstractNumId="20" w15:restartNumberingAfterBreak="0">
    <w:nsid w:val="3B17C72B"/>
    <w:multiLevelType w:val="hybridMultilevel"/>
    <w:tmpl w:val="FFFFFFFF"/>
    <w:lvl w:ilvl="0" w:tplc="131802CC">
      <w:start w:val="1"/>
      <w:numFmt w:val="bullet"/>
      <w:lvlText w:val="·"/>
      <w:lvlJc w:val="left"/>
      <w:pPr>
        <w:ind w:left="720" w:hanging="360"/>
      </w:pPr>
      <w:rPr>
        <w:rFonts w:ascii="Symbol" w:hAnsi="Symbol" w:hint="default"/>
      </w:rPr>
    </w:lvl>
    <w:lvl w:ilvl="1" w:tplc="9FF02222">
      <w:start w:val="1"/>
      <w:numFmt w:val="bullet"/>
      <w:lvlText w:val="o"/>
      <w:lvlJc w:val="left"/>
      <w:pPr>
        <w:ind w:left="1440" w:hanging="360"/>
      </w:pPr>
      <w:rPr>
        <w:rFonts w:ascii="Courier New" w:hAnsi="Courier New" w:hint="default"/>
      </w:rPr>
    </w:lvl>
    <w:lvl w:ilvl="2" w:tplc="ECDEA674">
      <w:start w:val="1"/>
      <w:numFmt w:val="bullet"/>
      <w:lvlText w:val=""/>
      <w:lvlJc w:val="left"/>
      <w:pPr>
        <w:ind w:left="2160" w:hanging="360"/>
      </w:pPr>
      <w:rPr>
        <w:rFonts w:ascii="Wingdings" w:hAnsi="Wingdings" w:hint="default"/>
      </w:rPr>
    </w:lvl>
    <w:lvl w:ilvl="3" w:tplc="2DE6178C">
      <w:start w:val="1"/>
      <w:numFmt w:val="bullet"/>
      <w:lvlText w:val=""/>
      <w:lvlJc w:val="left"/>
      <w:pPr>
        <w:ind w:left="2880" w:hanging="360"/>
      </w:pPr>
      <w:rPr>
        <w:rFonts w:ascii="Symbol" w:hAnsi="Symbol" w:hint="default"/>
      </w:rPr>
    </w:lvl>
    <w:lvl w:ilvl="4" w:tplc="AAF03754">
      <w:start w:val="1"/>
      <w:numFmt w:val="bullet"/>
      <w:lvlText w:val="o"/>
      <w:lvlJc w:val="left"/>
      <w:pPr>
        <w:ind w:left="3600" w:hanging="360"/>
      </w:pPr>
      <w:rPr>
        <w:rFonts w:ascii="Courier New" w:hAnsi="Courier New" w:hint="default"/>
      </w:rPr>
    </w:lvl>
    <w:lvl w:ilvl="5" w:tplc="21702718">
      <w:start w:val="1"/>
      <w:numFmt w:val="bullet"/>
      <w:lvlText w:val=""/>
      <w:lvlJc w:val="left"/>
      <w:pPr>
        <w:ind w:left="4320" w:hanging="360"/>
      </w:pPr>
      <w:rPr>
        <w:rFonts w:ascii="Wingdings" w:hAnsi="Wingdings" w:hint="default"/>
      </w:rPr>
    </w:lvl>
    <w:lvl w:ilvl="6" w:tplc="163EC428">
      <w:start w:val="1"/>
      <w:numFmt w:val="bullet"/>
      <w:lvlText w:val=""/>
      <w:lvlJc w:val="left"/>
      <w:pPr>
        <w:ind w:left="5040" w:hanging="360"/>
      </w:pPr>
      <w:rPr>
        <w:rFonts w:ascii="Symbol" w:hAnsi="Symbol" w:hint="default"/>
      </w:rPr>
    </w:lvl>
    <w:lvl w:ilvl="7" w:tplc="BF2458F8">
      <w:start w:val="1"/>
      <w:numFmt w:val="bullet"/>
      <w:lvlText w:val="o"/>
      <w:lvlJc w:val="left"/>
      <w:pPr>
        <w:ind w:left="5760" w:hanging="360"/>
      </w:pPr>
      <w:rPr>
        <w:rFonts w:ascii="Courier New" w:hAnsi="Courier New" w:hint="default"/>
      </w:rPr>
    </w:lvl>
    <w:lvl w:ilvl="8" w:tplc="8816531C">
      <w:start w:val="1"/>
      <w:numFmt w:val="bullet"/>
      <w:lvlText w:val=""/>
      <w:lvlJc w:val="left"/>
      <w:pPr>
        <w:ind w:left="6480" w:hanging="360"/>
      </w:pPr>
      <w:rPr>
        <w:rFonts w:ascii="Wingdings" w:hAnsi="Wingdings" w:hint="default"/>
      </w:rPr>
    </w:lvl>
  </w:abstractNum>
  <w:abstractNum w:abstractNumId="21" w15:restartNumberingAfterBreak="0">
    <w:nsid w:val="3B82236D"/>
    <w:multiLevelType w:val="hybridMultilevel"/>
    <w:tmpl w:val="7D26AED6"/>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22" w15:restartNumberingAfterBreak="0">
    <w:nsid w:val="3BA8857E"/>
    <w:multiLevelType w:val="hybridMultilevel"/>
    <w:tmpl w:val="FFFFFFFF"/>
    <w:lvl w:ilvl="0" w:tplc="A11C40C6">
      <w:start w:val="1"/>
      <w:numFmt w:val="bullet"/>
      <w:lvlText w:val="·"/>
      <w:lvlJc w:val="left"/>
      <w:pPr>
        <w:ind w:left="720" w:hanging="360"/>
      </w:pPr>
      <w:rPr>
        <w:rFonts w:ascii="Symbol" w:hAnsi="Symbol" w:hint="default"/>
      </w:rPr>
    </w:lvl>
    <w:lvl w:ilvl="1" w:tplc="80D297BE">
      <w:start w:val="1"/>
      <w:numFmt w:val="bullet"/>
      <w:lvlText w:val="o"/>
      <w:lvlJc w:val="left"/>
      <w:pPr>
        <w:ind w:left="1440" w:hanging="360"/>
      </w:pPr>
      <w:rPr>
        <w:rFonts w:ascii="Courier New" w:hAnsi="Courier New" w:hint="default"/>
      </w:rPr>
    </w:lvl>
    <w:lvl w:ilvl="2" w:tplc="DFCAD5DA">
      <w:start w:val="1"/>
      <w:numFmt w:val="bullet"/>
      <w:lvlText w:val=""/>
      <w:lvlJc w:val="left"/>
      <w:pPr>
        <w:ind w:left="2160" w:hanging="360"/>
      </w:pPr>
      <w:rPr>
        <w:rFonts w:ascii="Wingdings" w:hAnsi="Wingdings" w:hint="default"/>
      </w:rPr>
    </w:lvl>
    <w:lvl w:ilvl="3" w:tplc="A0F2E13A">
      <w:start w:val="1"/>
      <w:numFmt w:val="bullet"/>
      <w:lvlText w:val=""/>
      <w:lvlJc w:val="left"/>
      <w:pPr>
        <w:ind w:left="2880" w:hanging="360"/>
      </w:pPr>
      <w:rPr>
        <w:rFonts w:ascii="Symbol" w:hAnsi="Symbol" w:hint="default"/>
      </w:rPr>
    </w:lvl>
    <w:lvl w:ilvl="4" w:tplc="0A0CADF4">
      <w:start w:val="1"/>
      <w:numFmt w:val="bullet"/>
      <w:lvlText w:val="o"/>
      <w:lvlJc w:val="left"/>
      <w:pPr>
        <w:ind w:left="3600" w:hanging="360"/>
      </w:pPr>
      <w:rPr>
        <w:rFonts w:ascii="Courier New" w:hAnsi="Courier New" w:hint="default"/>
      </w:rPr>
    </w:lvl>
    <w:lvl w:ilvl="5" w:tplc="031EE27A">
      <w:start w:val="1"/>
      <w:numFmt w:val="bullet"/>
      <w:lvlText w:val=""/>
      <w:lvlJc w:val="left"/>
      <w:pPr>
        <w:ind w:left="4320" w:hanging="360"/>
      </w:pPr>
      <w:rPr>
        <w:rFonts w:ascii="Wingdings" w:hAnsi="Wingdings" w:hint="default"/>
      </w:rPr>
    </w:lvl>
    <w:lvl w:ilvl="6" w:tplc="EAA20AF4">
      <w:start w:val="1"/>
      <w:numFmt w:val="bullet"/>
      <w:lvlText w:val=""/>
      <w:lvlJc w:val="left"/>
      <w:pPr>
        <w:ind w:left="5040" w:hanging="360"/>
      </w:pPr>
      <w:rPr>
        <w:rFonts w:ascii="Symbol" w:hAnsi="Symbol" w:hint="default"/>
      </w:rPr>
    </w:lvl>
    <w:lvl w:ilvl="7" w:tplc="7AC2CA46">
      <w:start w:val="1"/>
      <w:numFmt w:val="bullet"/>
      <w:lvlText w:val="o"/>
      <w:lvlJc w:val="left"/>
      <w:pPr>
        <w:ind w:left="5760" w:hanging="360"/>
      </w:pPr>
      <w:rPr>
        <w:rFonts w:ascii="Courier New" w:hAnsi="Courier New" w:hint="default"/>
      </w:rPr>
    </w:lvl>
    <w:lvl w:ilvl="8" w:tplc="6D583D4A">
      <w:start w:val="1"/>
      <w:numFmt w:val="bullet"/>
      <w:lvlText w:val=""/>
      <w:lvlJc w:val="left"/>
      <w:pPr>
        <w:ind w:left="6480" w:hanging="360"/>
      </w:pPr>
      <w:rPr>
        <w:rFonts w:ascii="Wingdings" w:hAnsi="Wingdings" w:hint="default"/>
      </w:rPr>
    </w:lvl>
  </w:abstractNum>
  <w:abstractNum w:abstractNumId="23" w15:restartNumberingAfterBreak="0">
    <w:nsid w:val="487E4AC2"/>
    <w:multiLevelType w:val="hybridMultilevel"/>
    <w:tmpl w:val="FFFFFFFF"/>
    <w:lvl w:ilvl="0" w:tplc="005620FA">
      <w:start w:val="1"/>
      <w:numFmt w:val="bullet"/>
      <w:lvlText w:val="·"/>
      <w:lvlJc w:val="left"/>
      <w:pPr>
        <w:ind w:left="720" w:hanging="360"/>
      </w:pPr>
      <w:rPr>
        <w:rFonts w:ascii="Symbol" w:hAnsi="Symbol" w:hint="default"/>
      </w:rPr>
    </w:lvl>
    <w:lvl w:ilvl="1" w:tplc="5E4260B6">
      <w:start w:val="1"/>
      <w:numFmt w:val="bullet"/>
      <w:lvlText w:val="o"/>
      <w:lvlJc w:val="left"/>
      <w:pPr>
        <w:ind w:left="1440" w:hanging="360"/>
      </w:pPr>
      <w:rPr>
        <w:rFonts w:ascii="Courier New" w:hAnsi="Courier New" w:hint="default"/>
      </w:rPr>
    </w:lvl>
    <w:lvl w:ilvl="2" w:tplc="AEC8A278">
      <w:start w:val="1"/>
      <w:numFmt w:val="bullet"/>
      <w:lvlText w:val=""/>
      <w:lvlJc w:val="left"/>
      <w:pPr>
        <w:ind w:left="2160" w:hanging="360"/>
      </w:pPr>
      <w:rPr>
        <w:rFonts w:ascii="Wingdings" w:hAnsi="Wingdings" w:hint="default"/>
      </w:rPr>
    </w:lvl>
    <w:lvl w:ilvl="3" w:tplc="3E06FFC4">
      <w:start w:val="1"/>
      <w:numFmt w:val="bullet"/>
      <w:lvlText w:val=""/>
      <w:lvlJc w:val="left"/>
      <w:pPr>
        <w:ind w:left="2880" w:hanging="360"/>
      </w:pPr>
      <w:rPr>
        <w:rFonts w:ascii="Symbol" w:hAnsi="Symbol" w:hint="default"/>
      </w:rPr>
    </w:lvl>
    <w:lvl w:ilvl="4" w:tplc="905E0F14">
      <w:start w:val="1"/>
      <w:numFmt w:val="bullet"/>
      <w:lvlText w:val="o"/>
      <w:lvlJc w:val="left"/>
      <w:pPr>
        <w:ind w:left="3600" w:hanging="360"/>
      </w:pPr>
      <w:rPr>
        <w:rFonts w:ascii="Courier New" w:hAnsi="Courier New" w:hint="default"/>
      </w:rPr>
    </w:lvl>
    <w:lvl w:ilvl="5" w:tplc="EA66DD12">
      <w:start w:val="1"/>
      <w:numFmt w:val="bullet"/>
      <w:lvlText w:val=""/>
      <w:lvlJc w:val="left"/>
      <w:pPr>
        <w:ind w:left="4320" w:hanging="360"/>
      </w:pPr>
      <w:rPr>
        <w:rFonts w:ascii="Wingdings" w:hAnsi="Wingdings" w:hint="default"/>
      </w:rPr>
    </w:lvl>
    <w:lvl w:ilvl="6" w:tplc="BC50FE68">
      <w:start w:val="1"/>
      <w:numFmt w:val="bullet"/>
      <w:lvlText w:val=""/>
      <w:lvlJc w:val="left"/>
      <w:pPr>
        <w:ind w:left="5040" w:hanging="360"/>
      </w:pPr>
      <w:rPr>
        <w:rFonts w:ascii="Symbol" w:hAnsi="Symbol" w:hint="default"/>
      </w:rPr>
    </w:lvl>
    <w:lvl w:ilvl="7" w:tplc="78360E02">
      <w:start w:val="1"/>
      <w:numFmt w:val="bullet"/>
      <w:lvlText w:val="o"/>
      <w:lvlJc w:val="left"/>
      <w:pPr>
        <w:ind w:left="5760" w:hanging="360"/>
      </w:pPr>
      <w:rPr>
        <w:rFonts w:ascii="Courier New" w:hAnsi="Courier New" w:hint="default"/>
      </w:rPr>
    </w:lvl>
    <w:lvl w:ilvl="8" w:tplc="D20235D4">
      <w:start w:val="1"/>
      <w:numFmt w:val="bullet"/>
      <w:lvlText w:val=""/>
      <w:lvlJc w:val="left"/>
      <w:pPr>
        <w:ind w:left="6480" w:hanging="360"/>
      </w:pPr>
      <w:rPr>
        <w:rFonts w:ascii="Wingdings" w:hAnsi="Wingdings" w:hint="default"/>
      </w:rPr>
    </w:lvl>
  </w:abstractNum>
  <w:abstractNum w:abstractNumId="24" w15:restartNumberingAfterBreak="0">
    <w:nsid w:val="4AAE28C2"/>
    <w:multiLevelType w:val="hybridMultilevel"/>
    <w:tmpl w:val="5FDC11FC"/>
    <w:lvl w:ilvl="0" w:tplc="34FC3112">
      <w:start w:val="1"/>
      <w:numFmt w:val="decimal"/>
      <w:lvlText w:val="%1."/>
      <w:lvlJc w:val="left"/>
      <w:pPr>
        <w:ind w:left="1713" w:hanging="360"/>
      </w:pPr>
      <w:rPr>
        <w:rFonts w:ascii="Calibri" w:eastAsia="Times New Roman" w:hAnsi="Calibri" w:cs="Book Antiqua"/>
      </w:rPr>
    </w:lvl>
    <w:lvl w:ilvl="1" w:tplc="0C0A0003">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25" w15:restartNumberingAfterBreak="0">
    <w:nsid w:val="51167D0D"/>
    <w:multiLevelType w:val="hybridMultilevel"/>
    <w:tmpl w:val="65B0A022"/>
    <w:lvl w:ilvl="0" w:tplc="9E9AEBD0">
      <w:start w:val="1"/>
      <w:numFmt w:val="bullet"/>
      <w:lvlText w:val=""/>
      <w:lvlJc w:val="left"/>
      <w:pPr>
        <w:tabs>
          <w:tab w:val="num" w:pos="720"/>
        </w:tabs>
        <w:ind w:left="720" w:hanging="360"/>
      </w:pPr>
      <w:rPr>
        <w:rFonts w:ascii="Symbol" w:hAnsi="Symbol" w:hint="default"/>
      </w:rPr>
    </w:lvl>
    <w:lvl w:ilvl="1" w:tplc="13D8855A" w:tentative="1">
      <w:start w:val="1"/>
      <w:numFmt w:val="bullet"/>
      <w:lvlText w:val=""/>
      <w:lvlJc w:val="left"/>
      <w:pPr>
        <w:tabs>
          <w:tab w:val="num" w:pos="1440"/>
        </w:tabs>
        <w:ind w:left="1440" w:hanging="360"/>
      </w:pPr>
      <w:rPr>
        <w:rFonts w:ascii="Symbol" w:hAnsi="Symbol" w:hint="default"/>
      </w:rPr>
    </w:lvl>
    <w:lvl w:ilvl="2" w:tplc="317E15E0" w:tentative="1">
      <w:start w:val="1"/>
      <w:numFmt w:val="bullet"/>
      <w:lvlText w:val=""/>
      <w:lvlJc w:val="left"/>
      <w:pPr>
        <w:tabs>
          <w:tab w:val="num" w:pos="2160"/>
        </w:tabs>
        <w:ind w:left="2160" w:hanging="360"/>
      </w:pPr>
      <w:rPr>
        <w:rFonts w:ascii="Symbol" w:hAnsi="Symbol" w:hint="default"/>
      </w:rPr>
    </w:lvl>
    <w:lvl w:ilvl="3" w:tplc="A4FE51F6" w:tentative="1">
      <w:start w:val="1"/>
      <w:numFmt w:val="bullet"/>
      <w:lvlText w:val=""/>
      <w:lvlJc w:val="left"/>
      <w:pPr>
        <w:tabs>
          <w:tab w:val="num" w:pos="2880"/>
        </w:tabs>
        <w:ind w:left="2880" w:hanging="360"/>
      </w:pPr>
      <w:rPr>
        <w:rFonts w:ascii="Symbol" w:hAnsi="Symbol" w:hint="default"/>
      </w:rPr>
    </w:lvl>
    <w:lvl w:ilvl="4" w:tplc="B914B94E" w:tentative="1">
      <w:start w:val="1"/>
      <w:numFmt w:val="bullet"/>
      <w:lvlText w:val=""/>
      <w:lvlJc w:val="left"/>
      <w:pPr>
        <w:tabs>
          <w:tab w:val="num" w:pos="3600"/>
        </w:tabs>
        <w:ind w:left="3600" w:hanging="360"/>
      </w:pPr>
      <w:rPr>
        <w:rFonts w:ascii="Symbol" w:hAnsi="Symbol" w:hint="default"/>
      </w:rPr>
    </w:lvl>
    <w:lvl w:ilvl="5" w:tplc="86D641CE" w:tentative="1">
      <w:start w:val="1"/>
      <w:numFmt w:val="bullet"/>
      <w:lvlText w:val=""/>
      <w:lvlJc w:val="left"/>
      <w:pPr>
        <w:tabs>
          <w:tab w:val="num" w:pos="4320"/>
        </w:tabs>
        <w:ind w:left="4320" w:hanging="360"/>
      </w:pPr>
      <w:rPr>
        <w:rFonts w:ascii="Symbol" w:hAnsi="Symbol" w:hint="default"/>
      </w:rPr>
    </w:lvl>
    <w:lvl w:ilvl="6" w:tplc="D9F0444E" w:tentative="1">
      <w:start w:val="1"/>
      <w:numFmt w:val="bullet"/>
      <w:lvlText w:val=""/>
      <w:lvlJc w:val="left"/>
      <w:pPr>
        <w:tabs>
          <w:tab w:val="num" w:pos="5040"/>
        </w:tabs>
        <w:ind w:left="5040" w:hanging="360"/>
      </w:pPr>
      <w:rPr>
        <w:rFonts w:ascii="Symbol" w:hAnsi="Symbol" w:hint="default"/>
      </w:rPr>
    </w:lvl>
    <w:lvl w:ilvl="7" w:tplc="CCD0F60E" w:tentative="1">
      <w:start w:val="1"/>
      <w:numFmt w:val="bullet"/>
      <w:lvlText w:val=""/>
      <w:lvlJc w:val="left"/>
      <w:pPr>
        <w:tabs>
          <w:tab w:val="num" w:pos="5760"/>
        </w:tabs>
        <w:ind w:left="5760" w:hanging="360"/>
      </w:pPr>
      <w:rPr>
        <w:rFonts w:ascii="Symbol" w:hAnsi="Symbol" w:hint="default"/>
      </w:rPr>
    </w:lvl>
    <w:lvl w:ilvl="8" w:tplc="41C45D16"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53AD5CE5"/>
    <w:multiLevelType w:val="multilevel"/>
    <w:tmpl w:val="2F428688"/>
    <w:lvl w:ilvl="0">
      <w:start w:val="1"/>
      <w:numFmt w:val="decimal"/>
      <w:lvlText w:val="%1."/>
      <w:lvlJc w:val="left"/>
      <w:pPr>
        <w:ind w:left="360" w:hanging="360"/>
      </w:pPr>
      <w:rPr>
        <w:rFonts w:hint="default"/>
      </w:rPr>
    </w:lvl>
    <w:lvl w:ilvl="1">
      <w:start w:val="1"/>
      <w:numFmt w:val="decimal"/>
      <w:lvlText w:val="%1.%2."/>
      <w:lvlJc w:val="left"/>
      <w:pPr>
        <w:ind w:left="2138" w:hanging="72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144" w:hanging="1800"/>
      </w:pPr>
      <w:rPr>
        <w:rFonts w:hint="default"/>
      </w:rPr>
    </w:lvl>
  </w:abstractNum>
  <w:abstractNum w:abstractNumId="27" w15:restartNumberingAfterBreak="0">
    <w:nsid w:val="586067F6"/>
    <w:multiLevelType w:val="hybridMultilevel"/>
    <w:tmpl w:val="FFFFFFFF"/>
    <w:lvl w:ilvl="0" w:tplc="1CA65014">
      <w:start w:val="1"/>
      <w:numFmt w:val="bullet"/>
      <w:lvlText w:val="·"/>
      <w:lvlJc w:val="left"/>
      <w:pPr>
        <w:ind w:left="720" w:hanging="360"/>
      </w:pPr>
      <w:rPr>
        <w:rFonts w:ascii="Symbol" w:hAnsi="Symbol" w:hint="default"/>
      </w:rPr>
    </w:lvl>
    <w:lvl w:ilvl="1" w:tplc="5F14D866">
      <w:start w:val="1"/>
      <w:numFmt w:val="bullet"/>
      <w:lvlText w:val="o"/>
      <w:lvlJc w:val="left"/>
      <w:pPr>
        <w:ind w:left="1440" w:hanging="360"/>
      </w:pPr>
      <w:rPr>
        <w:rFonts w:ascii="Courier New" w:hAnsi="Courier New" w:hint="default"/>
      </w:rPr>
    </w:lvl>
    <w:lvl w:ilvl="2" w:tplc="75188F08">
      <w:start w:val="1"/>
      <w:numFmt w:val="bullet"/>
      <w:lvlText w:val=""/>
      <w:lvlJc w:val="left"/>
      <w:pPr>
        <w:ind w:left="2160" w:hanging="360"/>
      </w:pPr>
      <w:rPr>
        <w:rFonts w:ascii="Wingdings" w:hAnsi="Wingdings" w:hint="default"/>
      </w:rPr>
    </w:lvl>
    <w:lvl w:ilvl="3" w:tplc="A0CAFE3E">
      <w:start w:val="1"/>
      <w:numFmt w:val="bullet"/>
      <w:lvlText w:val=""/>
      <w:lvlJc w:val="left"/>
      <w:pPr>
        <w:ind w:left="2880" w:hanging="360"/>
      </w:pPr>
      <w:rPr>
        <w:rFonts w:ascii="Symbol" w:hAnsi="Symbol" w:hint="default"/>
      </w:rPr>
    </w:lvl>
    <w:lvl w:ilvl="4" w:tplc="41A2434C">
      <w:start w:val="1"/>
      <w:numFmt w:val="bullet"/>
      <w:lvlText w:val="o"/>
      <w:lvlJc w:val="left"/>
      <w:pPr>
        <w:ind w:left="3600" w:hanging="360"/>
      </w:pPr>
      <w:rPr>
        <w:rFonts w:ascii="Courier New" w:hAnsi="Courier New" w:hint="default"/>
      </w:rPr>
    </w:lvl>
    <w:lvl w:ilvl="5" w:tplc="18000230">
      <w:start w:val="1"/>
      <w:numFmt w:val="bullet"/>
      <w:lvlText w:val=""/>
      <w:lvlJc w:val="left"/>
      <w:pPr>
        <w:ind w:left="4320" w:hanging="360"/>
      </w:pPr>
      <w:rPr>
        <w:rFonts w:ascii="Wingdings" w:hAnsi="Wingdings" w:hint="default"/>
      </w:rPr>
    </w:lvl>
    <w:lvl w:ilvl="6" w:tplc="3524204C">
      <w:start w:val="1"/>
      <w:numFmt w:val="bullet"/>
      <w:lvlText w:val=""/>
      <w:lvlJc w:val="left"/>
      <w:pPr>
        <w:ind w:left="5040" w:hanging="360"/>
      </w:pPr>
      <w:rPr>
        <w:rFonts w:ascii="Symbol" w:hAnsi="Symbol" w:hint="default"/>
      </w:rPr>
    </w:lvl>
    <w:lvl w:ilvl="7" w:tplc="5AF2756E">
      <w:start w:val="1"/>
      <w:numFmt w:val="bullet"/>
      <w:lvlText w:val="o"/>
      <w:lvlJc w:val="left"/>
      <w:pPr>
        <w:ind w:left="5760" w:hanging="360"/>
      </w:pPr>
      <w:rPr>
        <w:rFonts w:ascii="Courier New" w:hAnsi="Courier New" w:hint="default"/>
      </w:rPr>
    </w:lvl>
    <w:lvl w:ilvl="8" w:tplc="5A8E4B38">
      <w:start w:val="1"/>
      <w:numFmt w:val="bullet"/>
      <w:lvlText w:val=""/>
      <w:lvlJc w:val="left"/>
      <w:pPr>
        <w:ind w:left="6480" w:hanging="360"/>
      </w:pPr>
      <w:rPr>
        <w:rFonts w:ascii="Wingdings" w:hAnsi="Wingdings" w:hint="default"/>
      </w:rPr>
    </w:lvl>
  </w:abstractNum>
  <w:abstractNum w:abstractNumId="28" w15:restartNumberingAfterBreak="0">
    <w:nsid w:val="589BE93D"/>
    <w:multiLevelType w:val="hybridMultilevel"/>
    <w:tmpl w:val="FFFFFFFF"/>
    <w:lvl w:ilvl="0" w:tplc="28AE26DA">
      <w:start w:val="1"/>
      <w:numFmt w:val="bullet"/>
      <w:lvlText w:val="·"/>
      <w:lvlJc w:val="left"/>
      <w:pPr>
        <w:ind w:left="720" w:hanging="360"/>
      </w:pPr>
      <w:rPr>
        <w:rFonts w:ascii="Symbol" w:hAnsi="Symbol" w:hint="default"/>
      </w:rPr>
    </w:lvl>
    <w:lvl w:ilvl="1" w:tplc="03E0114C">
      <w:start w:val="1"/>
      <w:numFmt w:val="bullet"/>
      <w:lvlText w:val="o"/>
      <w:lvlJc w:val="left"/>
      <w:pPr>
        <w:ind w:left="1440" w:hanging="360"/>
      </w:pPr>
      <w:rPr>
        <w:rFonts w:ascii="Courier New" w:hAnsi="Courier New" w:hint="default"/>
      </w:rPr>
    </w:lvl>
    <w:lvl w:ilvl="2" w:tplc="077C640C">
      <w:start w:val="1"/>
      <w:numFmt w:val="bullet"/>
      <w:lvlText w:val=""/>
      <w:lvlJc w:val="left"/>
      <w:pPr>
        <w:ind w:left="2160" w:hanging="360"/>
      </w:pPr>
      <w:rPr>
        <w:rFonts w:ascii="Wingdings" w:hAnsi="Wingdings" w:hint="default"/>
      </w:rPr>
    </w:lvl>
    <w:lvl w:ilvl="3" w:tplc="9C7CCE06">
      <w:start w:val="1"/>
      <w:numFmt w:val="bullet"/>
      <w:lvlText w:val=""/>
      <w:lvlJc w:val="left"/>
      <w:pPr>
        <w:ind w:left="2880" w:hanging="360"/>
      </w:pPr>
      <w:rPr>
        <w:rFonts w:ascii="Symbol" w:hAnsi="Symbol" w:hint="default"/>
      </w:rPr>
    </w:lvl>
    <w:lvl w:ilvl="4" w:tplc="79BA7400">
      <w:start w:val="1"/>
      <w:numFmt w:val="bullet"/>
      <w:lvlText w:val="o"/>
      <w:lvlJc w:val="left"/>
      <w:pPr>
        <w:ind w:left="3600" w:hanging="360"/>
      </w:pPr>
      <w:rPr>
        <w:rFonts w:ascii="Courier New" w:hAnsi="Courier New" w:hint="default"/>
      </w:rPr>
    </w:lvl>
    <w:lvl w:ilvl="5" w:tplc="8CEE1A94">
      <w:start w:val="1"/>
      <w:numFmt w:val="bullet"/>
      <w:lvlText w:val=""/>
      <w:lvlJc w:val="left"/>
      <w:pPr>
        <w:ind w:left="4320" w:hanging="360"/>
      </w:pPr>
      <w:rPr>
        <w:rFonts w:ascii="Wingdings" w:hAnsi="Wingdings" w:hint="default"/>
      </w:rPr>
    </w:lvl>
    <w:lvl w:ilvl="6" w:tplc="1CA0972C">
      <w:start w:val="1"/>
      <w:numFmt w:val="bullet"/>
      <w:lvlText w:val=""/>
      <w:lvlJc w:val="left"/>
      <w:pPr>
        <w:ind w:left="5040" w:hanging="360"/>
      </w:pPr>
      <w:rPr>
        <w:rFonts w:ascii="Symbol" w:hAnsi="Symbol" w:hint="default"/>
      </w:rPr>
    </w:lvl>
    <w:lvl w:ilvl="7" w:tplc="181C4EBC">
      <w:start w:val="1"/>
      <w:numFmt w:val="bullet"/>
      <w:lvlText w:val="o"/>
      <w:lvlJc w:val="left"/>
      <w:pPr>
        <w:ind w:left="5760" w:hanging="360"/>
      </w:pPr>
      <w:rPr>
        <w:rFonts w:ascii="Courier New" w:hAnsi="Courier New" w:hint="default"/>
      </w:rPr>
    </w:lvl>
    <w:lvl w:ilvl="8" w:tplc="EDF468FA">
      <w:start w:val="1"/>
      <w:numFmt w:val="bullet"/>
      <w:lvlText w:val=""/>
      <w:lvlJc w:val="left"/>
      <w:pPr>
        <w:ind w:left="6480" w:hanging="360"/>
      </w:pPr>
      <w:rPr>
        <w:rFonts w:ascii="Wingdings" w:hAnsi="Wingdings" w:hint="default"/>
      </w:rPr>
    </w:lvl>
  </w:abstractNum>
  <w:abstractNum w:abstractNumId="29" w15:restartNumberingAfterBreak="0">
    <w:nsid w:val="5F9190EF"/>
    <w:multiLevelType w:val="hybridMultilevel"/>
    <w:tmpl w:val="FFFFFFFF"/>
    <w:lvl w:ilvl="0" w:tplc="3982868A">
      <w:start w:val="1"/>
      <w:numFmt w:val="bullet"/>
      <w:lvlText w:val="·"/>
      <w:lvlJc w:val="left"/>
      <w:pPr>
        <w:ind w:left="720" w:hanging="360"/>
      </w:pPr>
      <w:rPr>
        <w:rFonts w:ascii="Symbol" w:hAnsi="Symbol" w:hint="default"/>
      </w:rPr>
    </w:lvl>
    <w:lvl w:ilvl="1" w:tplc="F00E0D00">
      <w:start w:val="1"/>
      <w:numFmt w:val="bullet"/>
      <w:lvlText w:val="o"/>
      <w:lvlJc w:val="left"/>
      <w:pPr>
        <w:ind w:left="1440" w:hanging="360"/>
      </w:pPr>
      <w:rPr>
        <w:rFonts w:ascii="Courier New" w:hAnsi="Courier New" w:hint="default"/>
      </w:rPr>
    </w:lvl>
    <w:lvl w:ilvl="2" w:tplc="246A549E">
      <w:start w:val="1"/>
      <w:numFmt w:val="bullet"/>
      <w:lvlText w:val=""/>
      <w:lvlJc w:val="left"/>
      <w:pPr>
        <w:ind w:left="2160" w:hanging="360"/>
      </w:pPr>
      <w:rPr>
        <w:rFonts w:ascii="Wingdings" w:hAnsi="Wingdings" w:hint="default"/>
      </w:rPr>
    </w:lvl>
    <w:lvl w:ilvl="3" w:tplc="B5CE2E7E">
      <w:start w:val="1"/>
      <w:numFmt w:val="bullet"/>
      <w:lvlText w:val=""/>
      <w:lvlJc w:val="left"/>
      <w:pPr>
        <w:ind w:left="2880" w:hanging="360"/>
      </w:pPr>
      <w:rPr>
        <w:rFonts w:ascii="Symbol" w:hAnsi="Symbol" w:hint="default"/>
      </w:rPr>
    </w:lvl>
    <w:lvl w:ilvl="4" w:tplc="DEBA04B0">
      <w:start w:val="1"/>
      <w:numFmt w:val="bullet"/>
      <w:lvlText w:val="o"/>
      <w:lvlJc w:val="left"/>
      <w:pPr>
        <w:ind w:left="3600" w:hanging="360"/>
      </w:pPr>
      <w:rPr>
        <w:rFonts w:ascii="Courier New" w:hAnsi="Courier New" w:hint="default"/>
      </w:rPr>
    </w:lvl>
    <w:lvl w:ilvl="5" w:tplc="56A2D6CE">
      <w:start w:val="1"/>
      <w:numFmt w:val="bullet"/>
      <w:lvlText w:val=""/>
      <w:lvlJc w:val="left"/>
      <w:pPr>
        <w:ind w:left="4320" w:hanging="360"/>
      </w:pPr>
      <w:rPr>
        <w:rFonts w:ascii="Wingdings" w:hAnsi="Wingdings" w:hint="default"/>
      </w:rPr>
    </w:lvl>
    <w:lvl w:ilvl="6" w:tplc="5F3010DA">
      <w:start w:val="1"/>
      <w:numFmt w:val="bullet"/>
      <w:lvlText w:val=""/>
      <w:lvlJc w:val="left"/>
      <w:pPr>
        <w:ind w:left="5040" w:hanging="360"/>
      </w:pPr>
      <w:rPr>
        <w:rFonts w:ascii="Symbol" w:hAnsi="Symbol" w:hint="default"/>
      </w:rPr>
    </w:lvl>
    <w:lvl w:ilvl="7" w:tplc="DC1A708E">
      <w:start w:val="1"/>
      <w:numFmt w:val="bullet"/>
      <w:lvlText w:val="o"/>
      <w:lvlJc w:val="left"/>
      <w:pPr>
        <w:ind w:left="5760" w:hanging="360"/>
      </w:pPr>
      <w:rPr>
        <w:rFonts w:ascii="Courier New" w:hAnsi="Courier New" w:hint="default"/>
      </w:rPr>
    </w:lvl>
    <w:lvl w:ilvl="8" w:tplc="85B295FA">
      <w:start w:val="1"/>
      <w:numFmt w:val="bullet"/>
      <w:lvlText w:val=""/>
      <w:lvlJc w:val="left"/>
      <w:pPr>
        <w:ind w:left="6480" w:hanging="360"/>
      </w:pPr>
      <w:rPr>
        <w:rFonts w:ascii="Wingdings" w:hAnsi="Wingdings" w:hint="default"/>
      </w:rPr>
    </w:lvl>
  </w:abstractNum>
  <w:abstractNum w:abstractNumId="30" w15:restartNumberingAfterBreak="0">
    <w:nsid w:val="66109203"/>
    <w:multiLevelType w:val="hybridMultilevel"/>
    <w:tmpl w:val="FFFFFFFF"/>
    <w:lvl w:ilvl="0" w:tplc="FA3EB8A6">
      <w:start w:val="1"/>
      <w:numFmt w:val="bullet"/>
      <w:lvlText w:val="·"/>
      <w:lvlJc w:val="left"/>
      <w:pPr>
        <w:ind w:left="720" w:hanging="360"/>
      </w:pPr>
      <w:rPr>
        <w:rFonts w:ascii="Symbol" w:hAnsi="Symbol" w:hint="default"/>
      </w:rPr>
    </w:lvl>
    <w:lvl w:ilvl="1" w:tplc="70387DDA">
      <w:start w:val="1"/>
      <w:numFmt w:val="bullet"/>
      <w:lvlText w:val="o"/>
      <w:lvlJc w:val="left"/>
      <w:pPr>
        <w:ind w:left="1440" w:hanging="360"/>
      </w:pPr>
      <w:rPr>
        <w:rFonts w:ascii="Courier New" w:hAnsi="Courier New" w:hint="default"/>
      </w:rPr>
    </w:lvl>
    <w:lvl w:ilvl="2" w:tplc="75E20510">
      <w:start w:val="1"/>
      <w:numFmt w:val="bullet"/>
      <w:lvlText w:val=""/>
      <w:lvlJc w:val="left"/>
      <w:pPr>
        <w:ind w:left="2160" w:hanging="360"/>
      </w:pPr>
      <w:rPr>
        <w:rFonts w:ascii="Wingdings" w:hAnsi="Wingdings" w:hint="default"/>
      </w:rPr>
    </w:lvl>
    <w:lvl w:ilvl="3" w:tplc="A7E0C7AA">
      <w:start w:val="1"/>
      <w:numFmt w:val="bullet"/>
      <w:lvlText w:val=""/>
      <w:lvlJc w:val="left"/>
      <w:pPr>
        <w:ind w:left="2880" w:hanging="360"/>
      </w:pPr>
      <w:rPr>
        <w:rFonts w:ascii="Symbol" w:hAnsi="Symbol" w:hint="default"/>
      </w:rPr>
    </w:lvl>
    <w:lvl w:ilvl="4" w:tplc="632E367C">
      <w:start w:val="1"/>
      <w:numFmt w:val="bullet"/>
      <w:lvlText w:val="o"/>
      <w:lvlJc w:val="left"/>
      <w:pPr>
        <w:ind w:left="3600" w:hanging="360"/>
      </w:pPr>
      <w:rPr>
        <w:rFonts w:ascii="Courier New" w:hAnsi="Courier New" w:hint="default"/>
      </w:rPr>
    </w:lvl>
    <w:lvl w:ilvl="5" w:tplc="9EA6BCA2">
      <w:start w:val="1"/>
      <w:numFmt w:val="bullet"/>
      <w:lvlText w:val=""/>
      <w:lvlJc w:val="left"/>
      <w:pPr>
        <w:ind w:left="4320" w:hanging="360"/>
      </w:pPr>
      <w:rPr>
        <w:rFonts w:ascii="Wingdings" w:hAnsi="Wingdings" w:hint="default"/>
      </w:rPr>
    </w:lvl>
    <w:lvl w:ilvl="6" w:tplc="366E8908">
      <w:start w:val="1"/>
      <w:numFmt w:val="bullet"/>
      <w:lvlText w:val=""/>
      <w:lvlJc w:val="left"/>
      <w:pPr>
        <w:ind w:left="5040" w:hanging="360"/>
      </w:pPr>
      <w:rPr>
        <w:rFonts w:ascii="Symbol" w:hAnsi="Symbol" w:hint="default"/>
      </w:rPr>
    </w:lvl>
    <w:lvl w:ilvl="7" w:tplc="5ACEE568">
      <w:start w:val="1"/>
      <w:numFmt w:val="bullet"/>
      <w:lvlText w:val="o"/>
      <w:lvlJc w:val="left"/>
      <w:pPr>
        <w:ind w:left="5760" w:hanging="360"/>
      </w:pPr>
      <w:rPr>
        <w:rFonts w:ascii="Courier New" w:hAnsi="Courier New" w:hint="default"/>
      </w:rPr>
    </w:lvl>
    <w:lvl w:ilvl="8" w:tplc="6BC039C0">
      <w:start w:val="1"/>
      <w:numFmt w:val="bullet"/>
      <w:lvlText w:val=""/>
      <w:lvlJc w:val="left"/>
      <w:pPr>
        <w:ind w:left="6480" w:hanging="360"/>
      </w:pPr>
      <w:rPr>
        <w:rFonts w:ascii="Wingdings" w:hAnsi="Wingdings" w:hint="default"/>
      </w:rPr>
    </w:lvl>
  </w:abstractNum>
  <w:abstractNum w:abstractNumId="31" w15:restartNumberingAfterBreak="0">
    <w:nsid w:val="681DF62C"/>
    <w:multiLevelType w:val="hybridMultilevel"/>
    <w:tmpl w:val="FFFFFFFF"/>
    <w:lvl w:ilvl="0" w:tplc="B9BCDE3E">
      <w:start w:val="1"/>
      <w:numFmt w:val="bullet"/>
      <w:lvlText w:val="·"/>
      <w:lvlJc w:val="left"/>
      <w:pPr>
        <w:ind w:left="720" w:hanging="360"/>
      </w:pPr>
      <w:rPr>
        <w:rFonts w:ascii="Symbol" w:hAnsi="Symbol" w:hint="default"/>
      </w:rPr>
    </w:lvl>
    <w:lvl w:ilvl="1" w:tplc="8DB022F4">
      <w:start w:val="1"/>
      <w:numFmt w:val="bullet"/>
      <w:lvlText w:val="o"/>
      <w:lvlJc w:val="left"/>
      <w:pPr>
        <w:ind w:left="1440" w:hanging="360"/>
      </w:pPr>
      <w:rPr>
        <w:rFonts w:ascii="Courier New" w:hAnsi="Courier New" w:hint="default"/>
      </w:rPr>
    </w:lvl>
    <w:lvl w:ilvl="2" w:tplc="523E6438">
      <w:start w:val="1"/>
      <w:numFmt w:val="bullet"/>
      <w:lvlText w:val=""/>
      <w:lvlJc w:val="left"/>
      <w:pPr>
        <w:ind w:left="2160" w:hanging="360"/>
      </w:pPr>
      <w:rPr>
        <w:rFonts w:ascii="Wingdings" w:hAnsi="Wingdings" w:hint="default"/>
      </w:rPr>
    </w:lvl>
    <w:lvl w:ilvl="3" w:tplc="153E6516">
      <w:start w:val="1"/>
      <w:numFmt w:val="bullet"/>
      <w:lvlText w:val=""/>
      <w:lvlJc w:val="left"/>
      <w:pPr>
        <w:ind w:left="2880" w:hanging="360"/>
      </w:pPr>
      <w:rPr>
        <w:rFonts w:ascii="Symbol" w:hAnsi="Symbol" w:hint="default"/>
      </w:rPr>
    </w:lvl>
    <w:lvl w:ilvl="4" w:tplc="7A3E35CC">
      <w:start w:val="1"/>
      <w:numFmt w:val="bullet"/>
      <w:lvlText w:val="o"/>
      <w:lvlJc w:val="left"/>
      <w:pPr>
        <w:ind w:left="3600" w:hanging="360"/>
      </w:pPr>
      <w:rPr>
        <w:rFonts w:ascii="Courier New" w:hAnsi="Courier New" w:hint="default"/>
      </w:rPr>
    </w:lvl>
    <w:lvl w:ilvl="5" w:tplc="38964318">
      <w:start w:val="1"/>
      <w:numFmt w:val="bullet"/>
      <w:lvlText w:val=""/>
      <w:lvlJc w:val="left"/>
      <w:pPr>
        <w:ind w:left="4320" w:hanging="360"/>
      </w:pPr>
      <w:rPr>
        <w:rFonts w:ascii="Wingdings" w:hAnsi="Wingdings" w:hint="default"/>
      </w:rPr>
    </w:lvl>
    <w:lvl w:ilvl="6" w:tplc="4B1E557E">
      <w:start w:val="1"/>
      <w:numFmt w:val="bullet"/>
      <w:lvlText w:val=""/>
      <w:lvlJc w:val="left"/>
      <w:pPr>
        <w:ind w:left="5040" w:hanging="360"/>
      </w:pPr>
      <w:rPr>
        <w:rFonts w:ascii="Symbol" w:hAnsi="Symbol" w:hint="default"/>
      </w:rPr>
    </w:lvl>
    <w:lvl w:ilvl="7" w:tplc="3D6251EA">
      <w:start w:val="1"/>
      <w:numFmt w:val="bullet"/>
      <w:lvlText w:val="o"/>
      <w:lvlJc w:val="left"/>
      <w:pPr>
        <w:ind w:left="5760" w:hanging="360"/>
      </w:pPr>
      <w:rPr>
        <w:rFonts w:ascii="Courier New" w:hAnsi="Courier New" w:hint="default"/>
      </w:rPr>
    </w:lvl>
    <w:lvl w:ilvl="8" w:tplc="FEBE6412">
      <w:start w:val="1"/>
      <w:numFmt w:val="bullet"/>
      <w:lvlText w:val=""/>
      <w:lvlJc w:val="left"/>
      <w:pPr>
        <w:ind w:left="6480" w:hanging="360"/>
      </w:pPr>
      <w:rPr>
        <w:rFonts w:ascii="Wingdings" w:hAnsi="Wingdings" w:hint="default"/>
      </w:rPr>
    </w:lvl>
  </w:abstractNum>
  <w:abstractNum w:abstractNumId="32" w15:restartNumberingAfterBreak="0">
    <w:nsid w:val="694D013E"/>
    <w:multiLevelType w:val="hybridMultilevel"/>
    <w:tmpl w:val="A9AE0DEA"/>
    <w:lvl w:ilvl="0" w:tplc="499C5EDC">
      <w:start w:val="1"/>
      <w:numFmt w:val="bullet"/>
      <w:lvlText w:val=""/>
      <w:lvlJc w:val="left"/>
      <w:pPr>
        <w:tabs>
          <w:tab w:val="num" w:pos="720"/>
        </w:tabs>
        <w:ind w:left="720" w:hanging="360"/>
      </w:pPr>
      <w:rPr>
        <w:rFonts w:ascii="Symbol" w:hAnsi="Symbol" w:hint="default"/>
      </w:rPr>
    </w:lvl>
    <w:lvl w:ilvl="1" w:tplc="9286A804" w:tentative="1">
      <w:start w:val="1"/>
      <w:numFmt w:val="bullet"/>
      <w:lvlText w:val=""/>
      <w:lvlJc w:val="left"/>
      <w:pPr>
        <w:tabs>
          <w:tab w:val="num" w:pos="1440"/>
        </w:tabs>
        <w:ind w:left="1440" w:hanging="360"/>
      </w:pPr>
      <w:rPr>
        <w:rFonts w:ascii="Symbol" w:hAnsi="Symbol" w:hint="default"/>
      </w:rPr>
    </w:lvl>
    <w:lvl w:ilvl="2" w:tplc="432C8034" w:tentative="1">
      <w:start w:val="1"/>
      <w:numFmt w:val="bullet"/>
      <w:lvlText w:val=""/>
      <w:lvlJc w:val="left"/>
      <w:pPr>
        <w:tabs>
          <w:tab w:val="num" w:pos="2160"/>
        </w:tabs>
        <w:ind w:left="2160" w:hanging="360"/>
      </w:pPr>
      <w:rPr>
        <w:rFonts w:ascii="Symbol" w:hAnsi="Symbol" w:hint="default"/>
      </w:rPr>
    </w:lvl>
    <w:lvl w:ilvl="3" w:tplc="E8C0B690" w:tentative="1">
      <w:start w:val="1"/>
      <w:numFmt w:val="bullet"/>
      <w:lvlText w:val=""/>
      <w:lvlJc w:val="left"/>
      <w:pPr>
        <w:tabs>
          <w:tab w:val="num" w:pos="2880"/>
        </w:tabs>
        <w:ind w:left="2880" w:hanging="360"/>
      </w:pPr>
      <w:rPr>
        <w:rFonts w:ascii="Symbol" w:hAnsi="Symbol" w:hint="default"/>
      </w:rPr>
    </w:lvl>
    <w:lvl w:ilvl="4" w:tplc="45820D7C" w:tentative="1">
      <w:start w:val="1"/>
      <w:numFmt w:val="bullet"/>
      <w:lvlText w:val=""/>
      <w:lvlJc w:val="left"/>
      <w:pPr>
        <w:tabs>
          <w:tab w:val="num" w:pos="3600"/>
        </w:tabs>
        <w:ind w:left="3600" w:hanging="360"/>
      </w:pPr>
      <w:rPr>
        <w:rFonts w:ascii="Symbol" w:hAnsi="Symbol" w:hint="default"/>
      </w:rPr>
    </w:lvl>
    <w:lvl w:ilvl="5" w:tplc="BAC25BCC" w:tentative="1">
      <w:start w:val="1"/>
      <w:numFmt w:val="bullet"/>
      <w:lvlText w:val=""/>
      <w:lvlJc w:val="left"/>
      <w:pPr>
        <w:tabs>
          <w:tab w:val="num" w:pos="4320"/>
        </w:tabs>
        <w:ind w:left="4320" w:hanging="360"/>
      </w:pPr>
      <w:rPr>
        <w:rFonts w:ascii="Symbol" w:hAnsi="Symbol" w:hint="default"/>
      </w:rPr>
    </w:lvl>
    <w:lvl w:ilvl="6" w:tplc="FD7660DC" w:tentative="1">
      <w:start w:val="1"/>
      <w:numFmt w:val="bullet"/>
      <w:lvlText w:val=""/>
      <w:lvlJc w:val="left"/>
      <w:pPr>
        <w:tabs>
          <w:tab w:val="num" w:pos="5040"/>
        </w:tabs>
        <w:ind w:left="5040" w:hanging="360"/>
      </w:pPr>
      <w:rPr>
        <w:rFonts w:ascii="Symbol" w:hAnsi="Symbol" w:hint="default"/>
      </w:rPr>
    </w:lvl>
    <w:lvl w:ilvl="7" w:tplc="614AAC90" w:tentative="1">
      <w:start w:val="1"/>
      <w:numFmt w:val="bullet"/>
      <w:lvlText w:val=""/>
      <w:lvlJc w:val="left"/>
      <w:pPr>
        <w:tabs>
          <w:tab w:val="num" w:pos="5760"/>
        </w:tabs>
        <w:ind w:left="5760" w:hanging="360"/>
      </w:pPr>
      <w:rPr>
        <w:rFonts w:ascii="Symbol" w:hAnsi="Symbol" w:hint="default"/>
      </w:rPr>
    </w:lvl>
    <w:lvl w:ilvl="8" w:tplc="A0B24BC4"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70A2D250"/>
    <w:multiLevelType w:val="hybridMultilevel"/>
    <w:tmpl w:val="FFFFFFFF"/>
    <w:lvl w:ilvl="0" w:tplc="CF36E69A">
      <w:start w:val="1"/>
      <w:numFmt w:val="bullet"/>
      <w:lvlText w:val="·"/>
      <w:lvlJc w:val="left"/>
      <w:pPr>
        <w:ind w:left="720" w:hanging="360"/>
      </w:pPr>
      <w:rPr>
        <w:rFonts w:ascii="Symbol" w:hAnsi="Symbol" w:hint="default"/>
      </w:rPr>
    </w:lvl>
    <w:lvl w:ilvl="1" w:tplc="3A58D3DE">
      <w:start w:val="1"/>
      <w:numFmt w:val="bullet"/>
      <w:lvlText w:val="o"/>
      <w:lvlJc w:val="left"/>
      <w:pPr>
        <w:ind w:left="1440" w:hanging="360"/>
      </w:pPr>
      <w:rPr>
        <w:rFonts w:ascii="Courier New" w:hAnsi="Courier New" w:hint="default"/>
      </w:rPr>
    </w:lvl>
    <w:lvl w:ilvl="2" w:tplc="7DD4B83C">
      <w:start w:val="1"/>
      <w:numFmt w:val="bullet"/>
      <w:lvlText w:val=""/>
      <w:lvlJc w:val="left"/>
      <w:pPr>
        <w:ind w:left="2160" w:hanging="360"/>
      </w:pPr>
      <w:rPr>
        <w:rFonts w:ascii="Wingdings" w:hAnsi="Wingdings" w:hint="default"/>
      </w:rPr>
    </w:lvl>
    <w:lvl w:ilvl="3" w:tplc="4690986C">
      <w:start w:val="1"/>
      <w:numFmt w:val="bullet"/>
      <w:lvlText w:val=""/>
      <w:lvlJc w:val="left"/>
      <w:pPr>
        <w:ind w:left="2880" w:hanging="360"/>
      </w:pPr>
      <w:rPr>
        <w:rFonts w:ascii="Symbol" w:hAnsi="Symbol" w:hint="default"/>
      </w:rPr>
    </w:lvl>
    <w:lvl w:ilvl="4" w:tplc="03504EF2">
      <w:start w:val="1"/>
      <w:numFmt w:val="bullet"/>
      <w:lvlText w:val="o"/>
      <w:lvlJc w:val="left"/>
      <w:pPr>
        <w:ind w:left="3600" w:hanging="360"/>
      </w:pPr>
      <w:rPr>
        <w:rFonts w:ascii="Courier New" w:hAnsi="Courier New" w:hint="default"/>
      </w:rPr>
    </w:lvl>
    <w:lvl w:ilvl="5" w:tplc="2D1A97CE">
      <w:start w:val="1"/>
      <w:numFmt w:val="bullet"/>
      <w:lvlText w:val=""/>
      <w:lvlJc w:val="left"/>
      <w:pPr>
        <w:ind w:left="4320" w:hanging="360"/>
      </w:pPr>
      <w:rPr>
        <w:rFonts w:ascii="Wingdings" w:hAnsi="Wingdings" w:hint="default"/>
      </w:rPr>
    </w:lvl>
    <w:lvl w:ilvl="6" w:tplc="636CA230">
      <w:start w:val="1"/>
      <w:numFmt w:val="bullet"/>
      <w:lvlText w:val=""/>
      <w:lvlJc w:val="left"/>
      <w:pPr>
        <w:ind w:left="5040" w:hanging="360"/>
      </w:pPr>
      <w:rPr>
        <w:rFonts w:ascii="Symbol" w:hAnsi="Symbol" w:hint="default"/>
      </w:rPr>
    </w:lvl>
    <w:lvl w:ilvl="7" w:tplc="93522244">
      <w:start w:val="1"/>
      <w:numFmt w:val="bullet"/>
      <w:lvlText w:val="o"/>
      <w:lvlJc w:val="left"/>
      <w:pPr>
        <w:ind w:left="5760" w:hanging="360"/>
      </w:pPr>
      <w:rPr>
        <w:rFonts w:ascii="Courier New" w:hAnsi="Courier New" w:hint="default"/>
      </w:rPr>
    </w:lvl>
    <w:lvl w:ilvl="8" w:tplc="FECC837E">
      <w:start w:val="1"/>
      <w:numFmt w:val="bullet"/>
      <w:lvlText w:val=""/>
      <w:lvlJc w:val="left"/>
      <w:pPr>
        <w:ind w:left="6480" w:hanging="360"/>
      </w:pPr>
      <w:rPr>
        <w:rFonts w:ascii="Wingdings" w:hAnsi="Wingdings" w:hint="default"/>
      </w:rPr>
    </w:lvl>
  </w:abstractNum>
  <w:abstractNum w:abstractNumId="34" w15:restartNumberingAfterBreak="0">
    <w:nsid w:val="727E34EB"/>
    <w:multiLevelType w:val="hybridMultilevel"/>
    <w:tmpl w:val="FFFFFFFF"/>
    <w:lvl w:ilvl="0" w:tplc="53902052">
      <w:start w:val="1"/>
      <w:numFmt w:val="bullet"/>
      <w:lvlText w:val="·"/>
      <w:lvlJc w:val="left"/>
      <w:pPr>
        <w:ind w:left="720" w:hanging="360"/>
      </w:pPr>
      <w:rPr>
        <w:rFonts w:ascii="Symbol" w:hAnsi="Symbol" w:hint="default"/>
      </w:rPr>
    </w:lvl>
    <w:lvl w:ilvl="1" w:tplc="3B2C89AA">
      <w:start w:val="1"/>
      <w:numFmt w:val="bullet"/>
      <w:lvlText w:val="o"/>
      <w:lvlJc w:val="left"/>
      <w:pPr>
        <w:ind w:left="1440" w:hanging="360"/>
      </w:pPr>
      <w:rPr>
        <w:rFonts w:ascii="Courier New" w:hAnsi="Courier New" w:hint="default"/>
      </w:rPr>
    </w:lvl>
    <w:lvl w:ilvl="2" w:tplc="ABAC58DC">
      <w:start w:val="1"/>
      <w:numFmt w:val="bullet"/>
      <w:lvlText w:val=""/>
      <w:lvlJc w:val="left"/>
      <w:pPr>
        <w:ind w:left="2160" w:hanging="360"/>
      </w:pPr>
      <w:rPr>
        <w:rFonts w:ascii="Wingdings" w:hAnsi="Wingdings" w:hint="default"/>
      </w:rPr>
    </w:lvl>
    <w:lvl w:ilvl="3" w:tplc="44D02DC0">
      <w:start w:val="1"/>
      <w:numFmt w:val="bullet"/>
      <w:lvlText w:val=""/>
      <w:lvlJc w:val="left"/>
      <w:pPr>
        <w:ind w:left="2880" w:hanging="360"/>
      </w:pPr>
      <w:rPr>
        <w:rFonts w:ascii="Symbol" w:hAnsi="Symbol" w:hint="default"/>
      </w:rPr>
    </w:lvl>
    <w:lvl w:ilvl="4" w:tplc="7556D4EA">
      <w:start w:val="1"/>
      <w:numFmt w:val="bullet"/>
      <w:lvlText w:val="o"/>
      <w:lvlJc w:val="left"/>
      <w:pPr>
        <w:ind w:left="3600" w:hanging="360"/>
      </w:pPr>
      <w:rPr>
        <w:rFonts w:ascii="Courier New" w:hAnsi="Courier New" w:hint="default"/>
      </w:rPr>
    </w:lvl>
    <w:lvl w:ilvl="5" w:tplc="8CD434E8">
      <w:start w:val="1"/>
      <w:numFmt w:val="bullet"/>
      <w:lvlText w:val=""/>
      <w:lvlJc w:val="left"/>
      <w:pPr>
        <w:ind w:left="4320" w:hanging="360"/>
      </w:pPr>
      <w:rPr>
        <w:rFonts w:ascii="Wingdings" w:hAnsi="Wingdings" w:hint="default"/>
      </w:rPr>
    </w:lvl>
    <w:lvl w:ilvl="6" w:tplc="FF6468D6">
      <w:start w:val="1"/>
      <w:numFmt w:val="bullet"/>
      <w:lvlText w:val=""/>
      <w:lvlJc w:val="left"/>
      <w:pPr>
        <w:ind w:left="5040" w:hanging="360"/>
      </w:pPr>
      <w:rPr>
        <w:rFonts w:ascii="Symbol" w:hAnsi="Symbol" w:hint="default"/>
      </w:rPr>
    </w:lvl>
    <w:lvl w:ilvl="7" w:tplc="46D24FE6">
      <w:start w:val="1"/>
      <w:numFmt w:val="bullet"/>
      <w:lvlText w:val="o"/>
      <w:lvlJc w:val="left"/>
      <w:pPr>
        <w:ind w:left="5760" w:hanging="360"/>
      </w:pPr>
      <w:rPr>
        <w:rFonts w:ascii="Courier New" w:hAnsi="Courier New" w:hint="default"/>
      </w:rPr>
    </w:lvl>
    <w:lvl w:ilvl="8" w:tplc="B6F695E6">
      <w:start w:val="1"/>
      <w:numFmt w:val="bullet"/>
      <w:lvlText w:val=""/>
      <w:lvlJc w:val="left"/>
      <w:pPr>
        <w:ind w:left="6480" w:hanging="360"/>
      </w:pPr>
      <w:rPr>
        <w:rFonts w:ascii="Wingdings" w:hAnsi="Wingdings" w:hint="default"/>
      </w:rPr>
    </w:lvl>
  </w:abstractNum>
  <w:abstractNum w:abstractNumId="35" w15:restartNumberingAfterBreak="0">
    <w:nsid w:val="7C6A803F"/>
    <w:multiLevelType w:val="hybridMultilevel"/>
    <w:tmpl w:val="FFFFFFFF"/>
    <w:lvl w:ilvl="0" w:tplc="453EA8DC">
      <w:start w:val="1"/>
      <w:numFmt w:val="bullet"/>
      <w:lvlText w:val="·"/>
      <w:lvlJc w:val="left"/>
      <w:pPr>
        <w:ind w:left="720" w:hanging="360"/>
      </w:pPr>
      <w:rPr>
        <w:rFonts w:ascii="Symbol" w:hAnsi="Symbol" w:hint="default"/>
      </w:rPr>
    </w:lvl>
    <w:lvl w:ilvl="1" w:tplc="7B3C21DE">
      <w:start w:val="1"/>
      <w:numFmt w:val="bullet"/>
      <w:lvlText w:val="o"/>
      <w:lvlJc w:val="left"/>
      <w:pPr>
        <w:ind w:left="1440" w:hanging="360"/>
      </w:pPr>
      <w:rPr>
        <w:rFonts w:ascii="Courier New" w:hAnsi="Courier New" w:hint="default"/>
      </w:rPr>
    </w:lvl>
    <w:lvl w:ilvl="2" w:tplc="A6126A50">
      <w:start w:val="1"/>
      <w:numFmt w:val="bullet"/>
      <w:lvlText w:val=""/>
      <w:lvlJc w:val="left"/>
      <w:pPr>
        <w:ind w:left="2160" w:hanging="360"/>
      </w:pPr>
      <w:rPr>
        <w:rFonts w:ascii="Wingdings" w:hAnsi="Wingdings" w:hint="default"/>
      </w:rPr>
    </w:lvl>
    <w:lvl w:ilvl="3" w:tplc="F08CF42A">
      <w:start w:val="1"/>
      <w:numFmt w:val="bullet"/>
      <w:lvlText w:val=""/>
      <w:lvlJc w:val="left"/>
      <w:pPr>
        <w:ind w:left="2880" w:hanging="360"/>
      </w:pPr>
      <w:rPr>
        <w:rFonts w:ascii="Symbol" w:hAnsi="Symbol" w:hint="default"/>
      </w:rPr>
    </w:lvl>
    <w:lvl w:ilvl="4" w:tplc="99468FA6">
      <w:start w:val="1"/>
      <w:numFmt w:val="bullet"/>
      <w:lvlText w:val="o"/>
      <w:lvlJc w:val="left"/>
      <w:pPr>
        <w:ind w:left="3600" w:hanging="360"/>
      </w:pPr>
      <w:rPr>
        <w:rFonts w:ascii="Courier New" w:hAnsi="Courier New" w:hint="default"/>
      </w:rPr>
    </w:lvl>
    <w:lvl w:ilvl="5" w:tplc="7666A42A">
      <w:start w:val="1"/>
      <w:numFmt w:val="bullet"/>
      <w:lvlText w:val=""/>
      <w:lvlJc w:val="left"/>
      <w:pPr>
        <w:ind w:left="4320" w:hanging="360"/>
      </w:pPr>
      <w:rPr>
        <w:rFonts w:ascii="Wingdings" w:hAnsi="Wingdings" w:hint="default"/>
      </w:rPr>
    </w:lvl>
    <w:lvl w:ilvl="6" w:tplc="512ED05C">
      <w:start w:val="1"/>
      <w:numFmt w:val="bullet"/>
      <w:lvlText w:val=""/>
      <w:lvlJc w:val="left"/>
      <w:pPr>
        <w:ind w:left="5040" w:hanging="360"/>
      </w:pPr>
      <w:rPr>
        <w:rFonts w:ascii="Symbol" w:hAnsi="Symbol" w:hint="default"/>
      </w:rPr>
    </w:lvl>
    <w:lvl w:ilvl="7" w:tplc="D54EB6B6">
      <w:start w:val="1"/>
      <w:numFmt w:val="bullet"/>
      <w:lvlText w:val="o"/>
      <w:lvlJc w:val="left"/>
      <w:pPr>
        <w:ind w:left="5760" w:hanging="360"/>
      </w:pPr>
      <w:rPr>
        <w:rFonts w:ascii="Courier New" w:hAnsi="Courier New" w:hint="default"/>
      </w:rPr>
    </w:lvl>
    <w:lvl w:ilvl="8" w:tplc="F2040912">
      <w:start w:val="1"/>
      <w:numFmt w:val="bullet"/>
      <w:lvlText w:val=""/>
      <w:lvlJc w:val="left"/>
      <w:pPr>
        <w:ind w:left="6480" w:hanging="360"/>
      </w:pPr>
      <w:rPr>
        <w:rFonts w:ascii="Wingdings" w:hAnsi="Wingdings" w:hint="default"/>
      </w:rPr>
    </w:lvl>
  </w:abstractNum>
  <w:num w:numId="1" w16cid:durableId="185292765">
    <w:abstractNumId w:val="9"/>
  </w:num>
  <w:num w:numId="2" w16cid:durableId="530456836">
    <w:abstractNumId w:val="35"/>
  </w:num>
  <w:num w:numId="3" w16cid:durableId="1416245998">
    <w:abstractNumId w:val="19"/>
  </w:num>
  <w:num w:numId="4" w16cid:durableId="665590386">
    <w:abstractNumId w:val="22"/>
  </w:num>
  <w:num w:numId="5" w16cid:durableId="1809786329">
    <w:abstractNumId w:val="11"/>
  </w:num>
  <w:num w:numId="6" w16cid:durableId="1905217782">
    <w:abstractNumId w:val="30"/>
  </w:num>
  <w:num w:numId="7" w16cid:durableId="674263011">
    <w:abstractNumId w:val="8"/>
  </w:num>
  <w:num w:numId="8" w16cid:durableId="494956142">
    <w:abstractNumId w:val="33"/>
  </w:num>
  <w:num w:numId="9" w16cid:durableId="976183723">
    <w:abstractNumId w:val="18"/>
  </w:num>
  <w:num w:numId="10" w16cid:durableId="1420830723">
    <w:abstractNumId w:val="20"/>
  </w:num>
  <w:num w:numId="11" w16cid:durableId="568466606">
    <w:abstractNumId w:val="34"/>
  </w:num>
  <w:num w:numId="12" w16cid:durableId="1304045543">
    <w:abstractNumId w:val="14"/>
  </w:num>
  <w:num w:numId="13" w16cid:durableId="580524167">
    <w:abstractNumId w:val="13"/>
  </w:num>
  <w:num w:numId="14" w16cid:durableId="562834990">
    <w:abstractNumId w:val="28"/>
  </w:num>
  <w:num w:numId="15" w16cid:durableId="1530727288">
    <w:abstractNumId w:val="10"/>
  </w:num>
  <w:num w:numId="16" w16cid:durableId="2006281721">
    <w:abstractNumId w:val="29"/>
  </w:num>
  <w:num w:numId="17" w16cid:durableId="634259594">
    <w:abstractNumId w:val="7"/>
  </w:num>
  <w:num w:numId="18" w16cid:durableId="821194085">
    <w:abstractNumId w:val="15"/>
  </w:num>
  <w:num w:numId="19" w16cid:durableId="1393237651">
    <w:abstractNumId w:val="31"/>
  </w:num>
  <w:num w:numId="20" w16cid:durableId="1256356402">
    <w:abstractNumId w:val="27"/>
  </w:num>
  <w:num w:numId="21" w16cid:durableId="184444070">
    <w:abstractNumId w:val="0"/>
  </w:num>
  <w:num w:numId="22" w16cid:durableId="1698309356">
    <w:abstractNumId w:val="12"/>
  </w:num>
  <w:num w:numId="23" w16cid:durableId="980647714">
    <w:abstractNumId w:val="24"/>
  </w:num>
  <w:num w:numId="24" w16cid:durableId="166748945">
    <w:abstractNumId w:val="16"/>
  </w:num>
  <w:num w:numId="25" w16cid:durableId="1574075304">
    <w:abstractNumId w:val="32"/>
  </w:num>
  <w:num w:numId="26" w16cid:durableId="1701121429">
    <w:abstractNumId w:val="25"/>
  </w:num>
  <w:num w:numId="27" w16cid:durableId="869301789">
    <w:abstractNumId w:val="17"/>
  </w:num>
  <w:num w:numId="28" w16cid:durableId="938678921">
    <w:abstractNumId w:val="21"/>
  </w:num>
  <w:num w:numId="29" w16cid:durableId="609892338">
    <w:abstractNumId w:val="23"/>
  </w:num>
  <w:num w:numId="30" w16cid:durableId="1085151193">
    <w:abstractNumId w:val="2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displayBackgroundShape/>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366"/>
    <w:rsid w:val="00005FD6"/>
    <w:rsid w:val="00006AB3"/>
    <w:rsid w:val="00007BF1"/>
    <w:rsid w:val="00016979"/>
    <w:rsid w:val="00020850"/>
    <w:rsid w:val="000253DD"/>
    <w:rsid w:val="00025B2A"/>
    <w:rsid w:val="00030173"/>
    <w:rsid w:val="0004710C"/>
    <w:rsid w:val="0005518A"/>
    <w:rsid w:val="00056F13"/>
    <w:rsid w:val="00065C0B"/>
    <w:rsid w:val="00074718"/>
    <w:rsid w:val="00090307"/>
    <w:rsid w:val="0009623A"/>
    <w:rsid w:val="000A2611"/>
    <w:rsid w:val="000A3930"/>
    <w:rsid w:val="000A3FAC"/>
    <w:rsid w:val="000A5845"/>
    <w:rsid w:val="000A702B"/>
    <w:rsid w:val="000B1470"/>
    <w:rsid w:val="000C1849"/>
    <w:rsid w:val="000C4B9F"/>
    <w:rsid w:val="000E47A0"/>
    <w:rsid w:val="000E52A7"/>
    <w:rsid w:val="000E7B36"/>
    <w:rsid w:val="000F2051"/>
    <w:rsid w:val="00107D6A"/>
    <w:rsid w:val="00107EF6"/>
    <w:rsid w:val="001101B3"/>
    <w:rsid w:val="001112F2"/>
    <w:rsid w:val="00114578"/>
    <w:rsid w:val="00120B47"/>
    <w:rsid w:val="00125D5B"/>
    <w:rsid w:val="00130C10"/>
    <w:rsid w:val="00150BFE"/>
    <w:rsid w:val="00154618"/>
    <w:rsid w:val="00175AD8"/>
    <w:rsid w:val="001905F6"/>
    <w:rsid w:val="001909AC"/>
    <w:rsid w:val="00193D75"/>
    <w:rsid w:val="00194FF2"/>
    <w:rsid w:val="001A222E"/>
    <w:rsid w:val="001A3937"/>
    <w:rsid w:val="001A58F6"/>
    <w:rsid w:val="001A76E4"/>
    <w:rsid w:val="001B6865"/>
    <w:rsid w:val="001C3482"/>
    <w:rsid w:val="001E2593"/>
    <w:rsid w:val="001E2C92"/>
    <w:rsid w:val="001E64B0"/>
    <w:rsid w:val="001F0307"/>
    <w:rsid w:val="001F5FAC"/>
    <w:rsid w:val="0020452E"/>
    <w:rsid w:val="00235EBA"/>
    <w:rsid w:val="002463F9"/>
    <w:rsid w:val="0026246C"/>
    <w:rsid w:val="00263FB0"/>
    <w:rsid w:val="0027290C"/>
    <w:rsid w:val="00297329"/>
    <w:rsid w:val="002A15D9"/>
    <w:rsid w:val="002A35BB"/>
    <w:rsid w:val="002A615E"/>
    <w:rsid w:val="002B27F7"/>
    <w:rsid w:val="002B5F41"/>
    <w:rsid w:val="002C0FE4"/>
    <w:rsid w:val="002D331E"/>
    <w:rsid w:val="002D4328"/>
    <w:rsid w:val="002D5D0C"/>
    <w:rsid w:val="002E1B54"/>
    <w:rsid w:val="002E42BE"/>
    <w:rsid w:val="0030023B"/>
    <w:rsid w:val="003032AF"/>
    <w:rsid w:val="0030737E"/>
    <w:rsid w:val="003100C1"/>
    <w:rsid w:val="003148CA"/>
    <w:rsid w:val="00331FF3"/>
    <w:rsid w:val="00335BB2"/>
    <w:rsid w:val="003477E8"/>
    <w:rsid w:val="00370B1F"/>
    <w:rsid w:val="0037640B"/>
    <w:rsid w:val="00392A6E"/>
    <w:rsid w:val="003C277F"/>
    <w:rsid w:val="003C470A"/>
    <w:rsid w:val="003D373E"/>
    <w:rsid w:val="003D4534"/>
    <w:rsid w:val="003E1CCE"/>
    <w:rsid w:val="003E75FD"/>
    <w:rsid w:val="003F5316"/>
    <w:rsid w:val="0041079E"/>
    <w:rsid w:val="00430464"/>
    <w:rsid w:val="00432A56"/>
    <w:rsid w:val="00442AED"/>
    <w:rsid w:val="00453783"/>
    <w:rsid w:val="004616AC"/>
    <w:rsid w:val="0046318A"/>
    <w:rsid w:val="00466EFC"/>
    <w:rsid w:val="00472D78"/>
    <w:rsid w:val="00481B4B"/>
    <w:rsid w:val="00492D5D"/>
    <w:rsid w:val="004A0265"/>
    <w:rsid w:val="004A6234"/>
    <w:rsid w:val="004A7FA9"/>
    <w:rsid w:val="004D4FB5"/>
    <w:rsid w:val="004D619E"/>
    <w:rsid w:val="004F103B"/>
    <w:rsid w:val="004F7255"/>
    <w:rsid w:val="00501ADD"/>
    <w:rsid w:val="005063AE"/>
    <w:rsid w:val="005109F6"/>
    <w:rsid w:val="00520109"/>
    <w:rsid w:val="00521ED9"/>
    <w:rsid w:val="00524AD6"/>
    <w:rsid w:val="00536BEE"/>
    <w:rsid w:val="00545FE1"/>
    <w:rsid w:val="00547DD9"/>
    <w:rsid w:val="0055490C"/>
    <w:rsid w:val="00575D77"/>
    <w:rsid w:val="00580C9C"/>
    <w:rsid w:val="00592534"/>
    <w:rsid w:val="00592D86"/>
    <w:rsid w:val="0059378C"/>
    <w:rsid w:val="00597881"/>
    <w:rsid w:val="005A41F0"/>
    <w:rsid w:val="005A5998"/>
    <w:rsid w:val="005B10F9"/>
    <w:rsid w:val="005B13BA"/>
    <w:rsid w:val="005B1D30"/>
    <w:rsid w:val="005B7576"/>
    <w:rsid w:val="005D654B"/>
    <w:rsid w:val="005F141C"/>
    <w:rsid w:val="0060186C"/>
    <w:rsid w:val="00605082"/>
    <w:rsid w:val="00607DE9"/>
    <w:rsid w:val="00615203"/>
    <w:rsid w:val="006212C4"/>
    <w:rsid w:val="00623B1F"/>
    <w:rsid w:val="006259DE"/>
    <w:rsid w:val="0063352F"/>
    <w:rsid w:val="00633C05"/>
    <w:rsid w:val="00636558"/>
    <w:rsid w:val="00641AE6"/>
    <w:rsid w:val="00650D54"/>
    <w:rsid w:val="006534D7"/>
    <w:rsid w:val="00657753"/>
    <w:rsid w:val="00663A4B"/>
    <w:rsid w:val="00665BE7"/>
    <w:rsid w:val="00670299"/>
    <w:rsid w:val="006733FB"/>
    <w:rsid w:val="00675ACA"/>
    <w:rsid w:val="00677B23"/>
    <w:rsid w:val="0068191E"/>
    <w:rsid w:val="00681C7B"/>
    <w:rsid w:val="00692386"/>
    <w:rsid w:val="006C50A0"/>
    <w:rsid w:val="006E24AA"/>
    <w:rsid w:val="006E256D"/>
    <w:rsid w:val="006E75C9"/>
    <w:rsid w:val="006F366A"/>
    <w:rsid w:val="006F5E79"/>
    <w:rsid w:val="006F647B"/>
    <w:rsid w:val="00700CAE"/>
    <w:rsid w:val="00701927"/>
    <w:rsid w:val="00702F26"/>
    <w:rsid w:val="00706E30"/>
    <w:rsid w:val="007074F8"/>
    <w:rsid w:val="007137E1"/>
    <w:rsid w:val="00716272"/>
    <w:rsid w:val="00762058"/>
    <w:rsid w:val="00766FB8"/>
    <w:rsid w:val="007836D3"/>
    <w:rsid w:val="00784BBA"/>
    <w:rsid w:val="007949FF"/>
    <w:rsid w:val="007B6759"/>
    <w:rsid w:val="007C35BB"/>
    <w:rsid w:val="007D67C1"/>
    <w:rsid w:val="007E2BE3"/>
    <w:rsid w:val="007E4758"/>
    <w:rsid w:val="007E7869"/>
    <w:rsid w:val="007F1FAD"/>
    <w:rsid w:val="0080174D"/>
    <w:rsid w:val="00806C7C"/>
    <w:rsid w:val="00811044"/>
    <w:rsid w:val="00815224"/>
    <w:rsid w:val="0081798B"/>
    <w:rsid w:val="00823A00"/>
    <w:rsid w:val="00837034"/>
    <w:rsid w:val="00850796"/>
    <w:rsid w:val="008549D5"/>
    <w:rsid w:val="00857C2C"/>
    <w:rsid w:val="008614CC"/>
    <w:rsid w:val="008678F7"/>
    <w:rsid w:val="0088178D"/>
    <w:rsid w:val="008A1C8B"/>
    <w:rsid w:val="008A3A31"/>
    <w:rsid w:val="008A425D"/>
    <w:rsid w:val="008A7789"/>
    <w:rsid w:val="008B21FC"/>
    <w:rsid w:val="008B2B05"/>
    <w:rsid w:val="008C664F"/>
    <w:rsid w:val="008D7F92"/>
    <w:rsid w:val="008E0310"/>
    <w:rsid w:val="008F23AD"/>
    <w:rsid w:val="008F295B"/>
    <w:rsid w:val="00904EC7"/>
    <w:rsid w:val="0090761D"/>
    <w:rsid w:val="0091042B"/>
    <w:rsid w:val="00911366"/>
    <w:rsid w:val="00921653"/>
    <w:rsid w:val="00923953"/>
    <w:rsid w:val="00933421"/>
    <w:rsid w:val="00934865"/>
    <w:rsid w:val="00943E22"/>
    <w:rsid w:val="00944810"/>
    <w:rsid w:val="00955663"/>
    <w:rsid w:val="009805DE"/>
    <w:rsid w:val="00997C75"/>
    <w:rsid w:val="009A41D4"/>
    <w:rsid w:val="009B43E9"/>
    <w:rsid w:val="009B5943"/>
    <w:rsid w:val="009B7F3B"/>
    <w:rsid w:val="009C5107"/>
    <w:rsid w:val="009C5A90"/>
    <w:rsid w:val="009C5AE4"/>
    <w:rsid w:val="009E4279"/>
    <w:rsid w:val="009E5E82"/>
    <w:rsid w:val="009E7CEB"/>
    <w:rsid w:val="00A1079C"/>
    <w:rsid w:val="00A15912"/>
    <w:rsid w:val="00A2466D"/>
    <w:rsid w:val="00A31CBC"/>
    <w:rsid w:val="00A3332F"/>
    <w:rsid w:val="00A34FBB"/>
    <w:rsid w:val="00A3765A"/>
    <w:rsid w:val="00A4375B"/>
    <w:rsid w:val="00A64DC0"/>
    <w:rsid w:val="00A74A82"/>
    <w:rsid w:val="00A80275"/>
    <w:rsid w:val="00A813FD"/>
    <w:rsid w:val="00A83142"/>
    <w:rsid w:val="00A83D9D"/>
    <w:rsid w:val="00A90AED"/>
    <w:rsid w:val="00A96743"/>
    <w:rsid w:val="00A97925"/>
    <w:rsid w:val="00A9A3A1"/>
    <w:rsid w:val="00AA1927"/>
    <w:rsid w:val="00AA7836"/>
    <w:rsid w:val="00AD0217"/>
    <w:rsid w:val="00B04F64"/>
    <w:rsid w:val="00B10BAB"/>
    <w:rsid w:val="00B23E8F"/>
    <w:rsid w:val="00B31CF7"/>
    <w:rsid w:val="00B35F81"/>
    <w:rsid w:val="00B475DC"/>
    <w:rsid w:val="00B64DC4"/>
    <w:rsid w:val="00B73828"/>
    <w:rsid w:val="00B75EFE"/>
    <w:rsid w:val="00BC3D7B"/>
    <w:rsid w:val="00BC51EF"/>
    <w:rsid w:val="00BD28BE"/>
    <w:rsid w:val="00BE1F6F"/>
    <w:rsid w:val="00BF0D7A"/>
    <w:rsid w:val="00BF7808"/>
    <w:rsid w:val="00C03C50"/>
    <w:rsid w:val="00C0671A"/>
    <w:rsid w:val="00C157DE"/>
    <w:rsid w:val="00C25D31"/>
    <w:rsid w:val="00C260AC"/>
    <w:rsid w:val="00C27EC0"/>
    <w:rsid w:val="00C329B0"/>
    <w:rsid w:val="00C46282"/>
    <w:rsid w:val="00C46BA2"/>
    <w:rsid w:val="00C514B7"/>
    <w:rsid w:val="00C57720"/>
    <w:rsid w:val="00C60CAA"/>
    <w:rsid w:val="00C67250"/>
    <w:rsid w:val="00C8477D"/>
    <w:rsid w:val="00C87596"/>
    <w:rsid w:val="00C92599"/>
    <w:rsid w:val="00CA43BC"/>
    <w:rsid w:val="00CA5DAC"/>
    <w:rsid w:val="00CA5F23"/>
    <w:rsid w:val="00CC0373"/>
    <w:rsid w:val="00CD37B4"/>
    <w:rsid w:val="00CE2473"/>
    <w:rsid w:val="00CE4F68"/>
    <w:rsid w:val="00CF062C"/>
    <w:rsid w:val="00CF1CA3"/>
    <w:rsid w:val="00CF2B71"/>
    <w:rsid w:val="00CF566E"/>
    <w:rsid w:val="00CF6119"/>
    <w:rsid w:val="00D00A8E"/>
    <w:rsid w:val="00D17857"/>
    <w:rsid w:val="00D240CF"/>
    <w:rsid w:val="00D34688"/>
    <w:rsid w:val="00D378D4"/>
    <w:rsid w:val="00D43CE9"/>
    <w:rsid w:val="00D61DA4"/>
    <w:rsid w:val="00D62E05"/>
    <w:rsid w:val="00D75808"/>
    <w:rsid w:val="00D91181"/>
    <w:rsid w:val="00DA24BC"/>
    <w:rsid w:val="00DA27CB"/>
    <w:rsid w:val="00DB65C0"/>
    <w:rsid w:val="00DC21BF"/>
    <w:rsid w:val="00DC49BE"/>
    <w:rsid w:val="00DC5EC8"/>
    <w:rsid w:val="00DE242D"/>
    <w:rsid w:val="00DE2472"/>
    <w:rsid w:val="00DE2736"/>
    <w:rsid w:val="00DE5EB2"/>
    <w:rsid w:val="00DF0083"/>
    <w:rsid w:val="00E07736"/>
    <w:rsid w:val="00E16C37"/>
    <w:rsid w:val="00E3446B"/>
    <w:rsid w:val="00E4055B"/>
    <w:rsid w:val="00E41218"/>
    <w:rsid w:val="00E41F22"/>
    <w:rsid w:val="00E449D7"/>
    <w:rsid w:val="00E52E37"/>
    <w:rsid w:val="00E63BA5"/>
    <w:rsid w:val="00E70CBC"/>
    <w:rsid w:val="00E76C76"/>
    <w:rsid w:val="00E84106"/>
    <w:rsid w:val="00EA3C5E"/>
    <w:rsid w:val="00EB4DAA"/>
    <w:rsid w:val="00EC0552"/>
    <w:rsid w:val="00EC0D75"/>
    <w:rsid w:val="00EE09D3"/>
    <w:rsid w:val="00EE5887"/>
    <w:rsid w:val="00EF0088"/>
    <w:rsid w:val="00EF35A7"/>
    <w:rsid w:val="00EF5C91"/>
    <w:rsid w:val="00F05161"/>
    <w:rsid w:val="00F114F9"/>
    <w:rsid w:val="00F16BD3"/>
    <w:rsid w:val="00F20B03"/>
    <w:rsid w:val="00F305B8"/>
    <w:rsid w:val="00F3137F"/>
    <w:rsid w:val="00F3192A"/>
    <w:rsid w:val="00F328E3"/>
    <w:rsid w:val="00F34BAF"/>
    <w:rsid w:val="00F45D5C"/>
    <w:rsid w:val="00F516C2"/>
    <w:rsid w:val="00F658CE"/>
    <w:rsid w:val="00F739B5"/>
    <w:rsid w:val="00F8107B"/>
    <w:rsid w:val="00F945FF"/>
    <w:rsid w:val="00F94833"/>
    <w:rsid w:val="00FAFCFD"/>
    <w:rsid w:val="00FC257A"/>
    <w:rsid w:val="00FC33D3"/>
    <w:rsid w:val="00FE14F9"/>
    <w:rsid w:val="00FE2ECC"/>
    <w:rsid w:val="00FE6830"/>
    <w:rsid w:val="00FF0B1D"/>
    <w:rsid w:val="00FF1101"/>
    <w:rsid w:val="00FF34EA"/>
    <w:rsid w:val="00FF57F0"/>
    <w:rsid w:val="010767E3"/>
    <w:rsid w:val="0165EBD6"/>
    <w:rsid w:val="01B19EA4"/>
    <w:rsid w:val="09A3882C"/>
    <w:rsid w:val="0AE5CA28"/>
    <w:rsid w:val="0BA20D1C"/>
    <w:rsid w:val="0F7BF719"/>
    <w:rsid w:val="0FD23953"/>
    <w:rsid w:val="1012C9B0"/>
    <w:rsid w:val="104B1073"/>
    <w:rsid w:val="104ED9B1"/>
    <w:rsid w:val="11D27C18"/>
    <w:rsid w:val="11EAAA12"/>
    <w:rsid w:val="13CB3CD5"/>
    <w:rsid w:val="14E63AD3"/>
    <w:rsid w:val="14FF6330"/>
    <w:rsid w:val="15224AD4"/>
    <w:rsid w:val="1689F8BA"/>
    <w:rsid w:val="178708FE"/>
    <w:rsid w:val="1825C91B"/>
    <w:rsid w:val="18B4E3B4"/>
    <w:rsid w:val="1B02E7C4"/>
    <w:rsid w:val="1C4AA2C7"/>
    <w:rsid w:val="1C8D0749"/>
    <w:rsid w:val="1CE20CD6"/>
    <w:rsid w:val="1CECE2E3"/>
    <w:rsid w:val="1E08F1B2"/>
    <w:rsid w:val="1F9A0869"/>
    <w:rsid w:val="22190039"/>
    <w:rsid w:val="266E0152"/>
    <w:rsid w:val="26A01C84"/>
    <w:rsid w:val="2A4DAF82"/>
    <w:rsid w:val="2B0D1EE5"/>
    <w:rsid w:val="2B267918"/>
    <w:rsid w:val="33335BFD"/>
    <w:rsid w:val="344DB8E6"/>
    <w:rsid w:val="354AD3C2"/>
    <w:rsid w:val="36FA084D"/>
    <w:rsid w:val="39BBC5DE"/>
    <w:rsid w:val="39FF8DDD"/>
    <w:rsid w:val="3BD8331A"/>
    <w:rsid w:val="3C644C07"/>
    <w:rsid w:val="3F48E4E8"/>
    <w:rsid w:val="4087C236"/>
    <w:rsid w:val="4137BD2A"/>
    <w:rsid w:val="4156DB90"/>
    <w:rsid w:val="42A17259"/>
    <w:rsid w:val="468AD37C"/>
    <w:rsid w:val="495BF76C"/>
    <w:rsid w:val="49D2E40B"/>
    <w:rsid w:val="4B8E9A64"/>
    <w:rsid w:val="4CF84F93"/>
    <w:rsid w:val="4EE5598C"/>
    <w:rsid w:val="4F2DE52C"/>
    <w:rsid w:val="50E1B0B6"/>
    <w:rsid w:val="52E9B155"/>
    <w:rsid w:val="549CB0DA"/>
    <w:rsid w:val="54D6FB6E"/>
    <w:rsid w:val="552441D3"/>
    <w:rsid w:val="56215217"/>
    <w:rsid w:val="5672CBCF"/>
    <w:rsid w:val="57953092"/>
    <w:rsid w:val="5947B802"/>
    <w:rsid w:val="5AE4EBE0"/>
    <w:rsid w:val="5E7DDDB4"/>
    <w:rsid w:val="5F508AC4"/>
    <w:rsid w:val="6028FAA7"/>
    <w:rsid w:val="6070B3C1"/>
    <w:rsid w:val="618ED9E8"/>
    <w:rsid w:val="61AFBA43"/>
    <w:rsid w:val="620C8422"/>
    <w:rsid w:val="6368F454"/>
    <w:rsid w:val="6582F448"/>
    <w:rsid w:val="687BC5A6"/>
    <w:rsid w:val="6997A4C4"/>
    <w:rsid w:val="6A1C50CC"/>
    <w:rsid w:val="6B615633"/>
    <w:rsid w:val="6C294C50"/>
    <w:rsid w:val="70DFFEA9"/>
    <w:rsid w:val="722A9572"/>
    <w:rsid w:val="73488611"/>
    <w:rsid w:val="742320A7"/>
    <w:rsid w:val="74B23B40"/>
    <w:rsid w:val="79A68CBE"/>
    <w:rsid w:val="7A001883"/>
    <w:rsid w:val="7C9277FB"/>
    <w:rsid w:val="7CA23099"/>
    <w:rsid w:val="7D3115A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2E011DA"/>
  <w15:chartTrackingRefBased/>
  <w15:docId w15:val="{06456BB6-095D-4B6C-BAC5-C91701CA5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D9D"/>
    <w:pPr>
      <w:suppressAutoHyphens/>
    </w:pPr>
    <w:rPr>
      <w:sz w:val="24"/>
      <w:szCs w:val="24"/>
      <w:lang w:eastAsia="ar-SA"/>
    </w:rPr>
  </w:style>
  <w:style w:type="paragraph" w:styleId="Ttulo1">
    <w:name w:val="heading 1"/>
    <w:basedOn w:val="Normal"/>
    <w:next w:val="Normal"/>
    <w:qFormat/>
    <w:pPr>
      <w:keepNext/>
      <w:spacing w:before="240" w:after="60"/>
      <w:outlineLvl w:val="0"/>
    </w:pPr>
    <w:rPr>
      <w:rFonts w:ascii="Arial" w:hAnsi="Arial" w:cs="Arial"/>
      <w:b/>
      <w:bCs/>
      <w:kern w:val="1"/>
      <w:sz w:val="32"/>
      <w:szCs w:val="32"/>
    </w:rPr>
  </w:style>
  <w:style w:type="paragraph" w:styleId="Ttulo2">
    <w:name w:val="heading 2"/>
    <w:basedOn w:val="Normal"/>
    <w:next w:val="Normal"/>
    <w:link w:val="Ttulo2Car"/>
    <w:qFormat/>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spacing w:before="240" w:after="60"/>
      <w:outlineLvl w:val="2"/>
    </w:pPr>
    <w:rPr>
      <w:rFonts w:ascii="Arial" w:hAnsi="Arial" w:cs="Arial"/>
      <w:b/>
      <w:bCs/>
      <w:sz w:val="26"/>
      <w:szCs w:val="26"/>
    </w:rPr>
  </w:style>
  <w:style w:type="paragraph" w:styleId="Ttulo4">
    <w:name w:val="heading 4"/>
    <w:basedOn w:val="Normal"/>
    <w:next w:val="Normal"/>
    <w:qFormat/>
    <w:pPr>
      <w:keepNext/>
      <w:numPr>
        <w:ilvl w:val="3"/>
        <w:numId w:val="22"/>
      </w:numPr>
      <w:spacing w:line="360" w:lineRule="auto"/>
      <w:jc w:val="both"/>
      <w:outlineLvl w:val="3"/>
    </w:pPr>
    <w:rPr>
      <w:rFonts w:ascii="Arial Narrow" w:hAnsi="Arial Narrow" w:cs="Arial"/>
      <w:b/>
      <w:bCs/>
      <w:spacing w:val="20"/>
    </w:rPr>
  </w:style>
  <w:style w:type="paragraph" w:styleId="Ttulo5">
    <w:name w:val="heading 5"/>
    <w:basedOn w:val="Normal"/>
    <w:next w:val="Normal"/>
    <w:link w:val="Ttulo5Car"/>
    <w:qFormat/>
    <w:rsid w:val="00056F13"/>
    <w:pPr>
      <w:widowControl w:val="0"/>
      <w:suppressAutoHyphens w:val="0"/>
      <w:spacing w:before="240" w:after="60" w:line="240" w:lineRule="atLeast"/>
      <w:jc w:val="both"/>
      <w:outlineLvl w:val="4"/>
    </w:pPr>
    <w:rPr>
      <w:rFonts w:ascii="Arial" w:hAnsi="Arial"/>
      <w:sz w:val="22"/>
      <w:szCs w:val="20"/>
      <w:lang w:val="en-US" w:eastAsia="en-US"/>
    </w:rPr>
  </w:style>
  <w:style w:type="paragraph" w:styleId="Ttulo6">
    <w:name w:val="heading 6"/>
    <w:basedOn w:val="Normal"/>
    <w:next w:val="Normal"/>
    <w:link w:val="Ttulo6Car"/>
    <w:qFormat/>
    <w:rsid w:val="00056F13"/>
    <w:pPr>
      <w:widowControl w:val="0"/>
      <w:suppressAutoHyphens w:val="0"/>
      <w:spacing w:before="240" w:after="60" w:line="240" w:lineRule="atLeast"/>
      <w:jc w:val="both"/>
      <w:outlineLvl w:val="5"/>
    </w:pPr>
    <w:rPr>
      <w:rFonts w:ascii="Arial" w:hAnsi="Arial"/>
      <w:i/>
      <w:sz w:val="22"/>
      <w:szCs w:val="20"/>
      <w:lang w:val="en-US" w:eastAsia="en-US"/>
    </w:rPr>
  </w:style>
  <w:style w:type="paragraph" w:styleId="Ttulo7">
    <w:name w:val="heading 7"/>
    <w:basedOn w:val="Normal"/>
    <w:next w:val="Normal"/>
    <w:qFormat/>
    <w:pPr>
      <w:keepNext/>
      <w:numPr>
        <w:ilvl w:val="6"/>
        <w:numId w:val="22"/>
      </w:numPr>
      <w:jc w:val="center"/>
      <w:outlineLvl w:val="6"/>
    </w:pPr>
    <w:rPr>
      <w:rFonts w:ascii="Book Antiqua" w:hAnsi="Book Antiqua" w:cs="Book Antiqua"/>
      <w:b/>
      <w:bCs/>
      <w:sz w:val="40"/>
    </w:rPr>
  </w:style>
  <w:style w:type="paragraph" w:styleId="Ttulo8">
    <w:name w:val="heading 8"/>
    <w:basedOn w:val="Normal"/>
    <w:next w:val="Normal"/>
    <w:link w:val="Ttulo8Car"/>
    <w:qFormat/>
    <w:rsid w:val="00056F13"/>
    <w:pPr>
      <w:widowControl w:val="0"/>
      <w:suppressAutoHyphens w:val="0"/>
      <w:spacing w:before="240" w:after="60" w:line="240" w:lineRule="atLeast"/>
      <w:jc w:val="both"/>
      <w:outlineLvl w:val="7"/>
    </w:pPr>
    <w:rPr>
      <w:rFonts w:ascii="Arial" w:hAnsi="Arial"/>
      <w:i/>
      <w:sz w:val="20"/>
      <w:szCs w:val="20"/>
      <w:lang w:val="en-US" w:eastAsia="en-US"/>
    </w:rPr>
  </w:style>
  <w:style w:type="paragraph" w:styleId="Ttulo9">
    <w:name w:val="heading 9"/>
    <w:basedOn w:val="Normal"/>
    <w:next w:val="Normal"/>
    <w:qFormat/>
    <w:pPr>
      <w:keepNext/>
      <w:numPr>
        <w:ilvl w:val="8"/>
        <w:numId w:val="22"/>
      </w:numPr>
      <w:jc w:val="center"/>
      <w:outlineLvl w:val="8"/>
    </w:pPr>
    <w:rPr>
      <w:rFonts w:ascii="Book Antiqua" w:hAnsi="Book Antiqua" w:cs="Book Antiqua"/>
      <w:b/>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jc w:val="both"/>
    </w:pPr>
    <w:rPr>
      <w:rFonts w:ascii="Arial" w:hAnsi="Arial" w:cs="Arial"/>
      <w:lang w:val="es-AR"/>
    </w:r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Encabezado">
    <w:name w:val="header"/>
    <w:basedOn w:val="Normal"/>
  </w:style>
  <w:style w:type="paragraph" w:styleId="Piedepgina">
    <w:name w:val="footer"/>
    <w:basedOn w:val="Normal"/>
  </w:style>
  <w:style w:type="paragraph" w:styleId="ndice1">
    <w:name w:val="index 1"/>
    <w:basedOn w:val="Normal"/>
    <w:next w:val="Normal"/>
    <w:pPr>
      <w:ind w:left="240" w:hanging="240"/>
    </w:pPr>
  </w:style>
  <w:style w:type="paragraph" w:styleId="Ttulodendice">
    <w:name w:val="index heading"/>
    <w:basedOn w:val="Normal"/>
    <w:next w:val="ndice1"/>
  </w:style>
  <w:style w:type="paragraph" w:styleId="TDC1">
    <w:name w:val="toc 1"/>
    <w:basedOn w:val="Normal"/>
    <w:next w:val="Normal"/>
    <w:uiPriority w:val="39"/>
    <w:pPr>
      <w:spacing w:before="120" w:after="120"/>
    </w:pPr>
    <w:rPr>
      <w:rFonts w:ascii="Calibri" w:hAnsi="Calibri"/>
      <w:b/>
      <w:bCs/>
      <w:caps/>
      <w:sz w:val="20"/>
      <w:szCs w:val="20"/>
    </w:rPr>
  </w:style>
  <w:style w:type="paragraph" w:styleId="TDC2">
    <w:name w:val="toc 2"/>
    <w:basedOn w:val="Normal"/>
    <w:next w:val="Normal"/>
    <w:uiPriority w:val="39"/>
    <w:pPr>
      <w:ind w:left="240"/>
    </w:pPr>
    <w:rPr>
      <w:rFonts w:ascii="Calibri" w:hAnsi="Calibri"/>
      <w:smallCaps/>
      <w:sz w:val="20"/>
      <w:szCs w:val="20"/>
    </w:rPr>
  </w:style>
  <w:style w:type="paragraph" w:styleId="TD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Textodeglobo">
    <w:name w:val="Balloon Text"/>
    <w:basedOn w:val="Normal"/>
    <w:rPr>
      <w:rFonts w:ascii="Tahoma" w:hAnsi="Tahoma" w:cs="Tahoma"/>
      <w:sz w:val="16"/>
      <w:szCs w:val="16"/>
    </w:rPr>
  </w:style>
  <w:style w:type="paragraph" w:styleId="Sangradetextonormal">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DC4">
    <w:name w:val="toc 4"/>
    <w:basedOn w:val="ndice"/>
    <w:pPr>
      <w:suppressLineNumbers w:val="0"/>
      <w:ind w:left="720"/>
    </w:pPr>
    <w:rPr>
      <w:rFonts w:ascii="Calibri" w:hAnsi="Calibri" w:cs="Times New Roman"/>
      <w:sz w:val="18"/>
      <w:szCs w:val="18"/>
    </w:rPr>
  </w:style>
  <w:style w:type="paragraph" w:styleId="TDC5">
    <w:name w:val="toc 5"/>
    <w:basedOn w:val="ndice"/>
    <w:pPr>
      <w:suppressLineNumbers w:val="0"/>
      <w:ind w:left="960"/>
    </w:pPr>
    <w:rPr>
      <w:rFonts w:ascii="Calibri" w:hAnsi="Calibri" w:cs="Times New Roman"/>
      <w:sz w:val="18"/>
      <w:szCs w:val="18"/>
    </w:rPr>
  </w:style>
  <w:style w:type="paragraph" w:styleId="TDC6">
    <w:name w:val="toc 6"/>
    <w:basedOn w:val="ndice"/>
    <w:pPr>
      <w:suppressLineNumbers w:val="0"/>
      <w:ind w:left="1200"/>
    </w:pPr>
    <w:rPr>
      <w:rFonts w:ascii="Calibri" w:hAnsi="Calibri" w:cs="Times New Roman"/>
      <w:sz w:val="18"/>
      <w:szCs w:val="18"/>
    </w:rPr>
  </w:style>
  <w:style w:type="paragraph" w:styleId="TDC7">
    <w:name w:val="toc 7"/>
    <w:basedOn w:val="ndice"/>
    <w:pPr>
      <w:suppressLineNumbers w:val="0"/>
      <w:ind w:left="1440"/>
    </w:pPr>
    <w:rPr>
      <w:rFonts w:ascii="Calibri" w:hAnsi="Calibri" w:cs="Times New Roman"/>
      <w:sz w:val="18"/>
      <w:szCs w:val="18"/>
    </w:rPr>
  </w:style>
  <w:style w:type="paragraph" w:styleId="TDC8">
    <w:name w:val="toc 8"/>
    <w:basedOn w:val="ndice"/>
    <w:pPr>
      <w:suppressLineNumbers w:val="0"/>
      <w:ind w:left="1680"/>
    </w:pPr>
    <w:rPr>
      <w:rFonts w:ascii="Calibri" w:hAnsi="Calibri" w:cs="Times New Roman"/>
      <w:sz w:val="18"/>
      <w:szCs w:val="18"/>
    </w:rPr>
  </w:style>
  <w:style w:type="paragraph" w:styleId="TD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Mapadeldocumento">
    <w:name w:val="Document Map"/>
    <w:basedOn w:val="Normal"/>
    <w:link w:val="MapadeldocumentoCar"/>
    <w:uiPriority w:val="99"/>
    <w:semiHidden/>
    <w:unhideWhenUsed/>
    <w:rsid w:val="00FF57F0"/>
    <w:rPr>
      <w:rFonts w:ascii="Tahoma" w:hAnsi="Tahoma" w:cs="Tahoma"/>
      <w:sz w:val="16"/>
      <w:szCs w:val="16"/>
    </w:rPr>
  </w:style>
  <w:style w:type="character" w:customStyle="1" w:styleId="MapadeldocumentoCar">
    <w:name w:val="Mapa del documento Car"/>
    <w:link w:val="Mapadeldocumento"/>
    <w:uiPriority w:val="99"/>
    <w:semiHidden/>
    <w:rsid w:val="00FF57F0"/>
    <w:rPr>
      <w:rFonts w:ascii="Tahoma" w:hAnsi="Tahoma" w:cs="Tahoma"/>
      <w:sz w:val="16"/>
      <w:szCs w:val="16"/>
      <w:lang w:eastAsia="ar-SA"/>
    </w:rPr>
  </w:style>
  <w:style w:type="paragraph" w:styleId="Sangra3detindependiente">
    <w:name w:val="Body Text Indent 3"/>
    <w:basedOn w:val="Normal"/>
    <w:link w:val="Sangra3detindependienteCar"/>
    <w:uiPriority w:val="99"/>
    <w:semiHidden/>
    <w:unhideWhenUsed/>
    <w:rsid w:val="009805DE"/>
    <w:pPr>
      <w:spacing w:after="120"/>
      <w:ind w:left="283"/>
    </w:pPr>
    <w:rPr>
      <w:sz w:val="16"/>
      <w:szCs w:val="16"/>
    </w:rPr>
  </w:style>
  <w:style w:type="character" w:customStyle="1" w:styleId="Sangra3detindependienteCar">
    <w:name w:val="Sangría 3 de t. independiente Car"/>
    <w:link w:val="Sangra3detindependiente"/>
    <w:uiPriority w:val="99"/>
    <w:semiHidden/>
    <w:rsid w:val="009805DE"/>
    <w:rPr>
      <w:sz w:val="16"/>
      <w:szCs w:val="16"/>
      <w:lang w:eastAsia="ar-SA"/>
    </w:rPr>
  </w:style>
  <w:style w:type="paragraph" w:customStyle="1" w:styleId="TtulodeTDC">
    <w:name w:val="Título de TDC"/>
    <w:basedOn w:val="Ttulo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aconcuadrcula">
    <w:name w:val="Table Grid"/>
    <w:basedOn w:val="Tablanormal"/>
    <w:uiPriority w:val="39"/>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14B7"/>
    <w:pPr>
      <w:suppressAutoHyphens w:val="0"/>
      <w:spacing w:before="100" w:beforeAutospacing="1" w:after="100" w:afterAutospacing="1"/>
    </w:pPr>
    <w:rPr>
      <w:lang w:eastAsia="es-ES"/>
    </w:rPr>
  </w:style>
  <w:style w:type="paragraph" w:styleId="Prrafodelista">
    <w:name w:val="List Paragraph"/>
    <w:basedOn w:val="Normal"/>
    <w:uiPriority w:val="34"/>
    <w:qFormat/>
    <w:rsid w:val="00C514B7"/>
    <w:pPr>
      <w:suppressAutoHyphens w:val="0"/>
      <w:ind w:left="720"/>
      <w:contextualSpacing/>
    </w:pPr>
    <w:rPr>
      <w:lang w:eastAsia="es-ES"/>
    </w:rPr>
  </w:style>
  <w:style w:type="paragraph" w:customStyle="1" w:styleId="listparagraph">
    <w:name w:val="listparagraph"/>
    <w:basedOn w:val="Normal"/>
    <w:rsid w:val="00263FB0"/>
    <w:pPr>
      <w:suppressAutoHyphens w:val="0"/>
      <w:spacing w:line="240" w:lineRule="atLeast"/>
      <w:ind w:left="720"/>
    </w:pPr>
    <w:rPr>
      <w:sz w:val="20"/>
      <w:szCs w:val="20"/>
      <w:lang w:eastAsia="es-ES"/>
    </w:rPr>
  </w:style>
  <w:style w:type="character" w:customStyle="1" w:styleId="Ttulo2Car">
    <w:name w:val="Título 2 Car"/>
    <w:link w:val="Ttulo2"/>
    <w:rsid w:val="00CF6119"/>
    <w:rPr>
      <w:rFonts w:ascii="Arial" w:hAnsi="Arial" w:cs="Arial"/>
      <w:b/>
      <w:bCs/>
      <w:i/>
      <w:iCs/>
      <w:sz w:val="28"/>
      <w:szCs w:val="28"/>
      <w:lang w:eastAsia="ar-SA"/>
    </w:rPr>
  </w:style>
  <w:style w:type="character" w:customStyle="1" w:styleId="Ttulo5Car">
    <w:name w:val="Título 5 Car"/>
    <w:link w:val="Ttulo5"/>
    <w:rsid w:val="00056F13"/>
    <w:rPr>
      <w:rFonts w:ascii="Arial" w:hAnsi="Arial"/>
      <w:sz w:val="22"/>
      <w:lang w:val="en-US" w:eastAsia="en-US"/>
    </w:rPr>
  </w:style>
  <w:style w:type="character" w:customStyle="1" w:styleId="Ttulo6Car">
    <w:name w:val="Título 6 Car"/>
    <w:link w:val="Ttulo6"/>
    <w:rsid w:val="00056F13"/>
    <w:rPr>
      <w:rFonts w:ascii="Arial" w:hAnsi="Arial"/>
      <w:i/>
      <w:sz w:val="22"/>
      <w:lang w:val="en-US" w:eastAsia="en-US"/>
    </w:rPr>
  </w:style>
  <w:style w:type="character" w:customStyle="1" w:styleId="Ttulo8Car">
    <w:name w:val="Título 8 Car"/>
    <w:link w:val="Ttulo8"/>
    <w:rsid w:val="00056F13"/>
    <w:rPr>
      <w:rFonts w:ascii="Arial" w:hAnsi="Arial"/>
      <w:i/>
      <w:lang w:val="en-US" w:eastAsia="en-US"/>
    </w:rPr>
  </w:style>
  <w:style w:type="paragraph" w:customStyle="1" w:styleId="InfoBlue">
    <w:name w:val="InfoBlue"/>
    <w:basedOn w:val="Normal"/>
    <w:next w:val="Textoindependiente"/>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paragraph" w:customStyle="1" w:styleId="infoblue0">
    <w:name w:val="infoblue"/>
    <w:basedOn w:val="Normal"/>
    <w:rsid w:val="003477E8"/>
    <w:pPr>
      <w:suppressAutoHyphens w:val="0"/>
      <w:spacing w:after="120" w:line="240" w:lineRule="atLeast"/>
      <w:ind w:left="450"/>
    </w:pPr>
    <w:rPr>
      <w:i/>
      <w:iCs/>
      <w:color w:val="0000FF"/>
      <w:sz w:val="20"/>
      <w:szCs w:val="20"/>
      <w:lang w:val="en-US" w:eastAsia="en-US"/>
    </w:rPr>
  </w:style>
  <w:style w:type="paragraph" w:customStyle="1" w:styleId="paragraph">
    <w:name w:val="paragraph"/>
    <w:basedOn w:val="Normal"/>
    <w:rsid w:val="00006AB3"/>
    <w:pPr>
      <w:suppressAutoHyphens w:val="0"/>
      <w:spacing w:before="100" w:beforeAutospacing="1" w:after="100" w:afterAutospacing="1"/>
    </w:pPr>
    <w:rPr>
      <w:lang w:val="es-US" w:eastAsia="es-US"/>
    </w:rPr>
  </w:style>
  <w:style w:type="character" w:customStyle="1" w:styleId="normaltextrun">
    <w:name w:val="normaltextrun"/>
    <w:rsid w:val="00006AB3"/>
  </w:style>
  <w:style w:type="character" w:customStyle="1" w:styleId="scxw11950789">
    <w:name w:val="scxw11950789"/>
    <w:rsid w:val="00006AB3"/>
  </w:style>
  <w:style w:type="character" w:customStyle="1" w:styleId="eop">
    <w:name w:val="eop"/>
    <w:rsid w:val="00006A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422296">
      <w:bodyDiv w:val="1"/>
      <w:marLeft w:val="0"/>
      <w:marRight w:val="0"/>
      <w:marTop w:val="0"/>
      <w:marBottom w:val="0"/>
      <w:divBdr>
        <w:top w:val="none" w:sz="0" w:space="0" w:color="auto"/>
        <w:left w:val="none" w:sz="0" w:space="0" w:color="auto"/>
        <w:bottom w:val="none" w:sz="0" w:space="0" w:color="auto"/>
        <w:right w:val="none" w:sz="0" w:space="0" w:color="auto"/>
      </w:divBdr>
      <w:divsChild>
        <w:div w:id="282273189">
          <w:marLeft w:val="547"/>
          <w:marRight w:val="0"/>
          <w:marTop w:val="0"/>
          <w:marBottom w:val="0"/>
          <w:divBdr>
            <w:top w:val="none" w:sz="0" w:space="0" w:color="auto"/>
            <w:left w:val="none" w:sz="0" w:space="0" w:color="auto"/>
            <w:bottom w:val="none" w:sz="0" w:space="0" w:color="auto"/>
            <w:right w:val="none" w:sz="0" w:space="0" w:color="auto"/>
          </w:divBdr>
        </w:div>
        <w:div w:id="832260702">
          <w:marLeft w:val="547"/>
          <w:marRight w:val="0"/>
          <w:marTop w:val="0"/>
          <w:marBottom w:val="200"/>
          <w:divBdr>
            <w:top w:val="none" w:sz="0" w:space="0" w:color="auto"/>
            <w:left w:val="none" w:sz="0" w:space="0" w:color="auto"/>
            <w:bottom w:val="none" w:sz="0" w:space="0" w:color="auto"/>
            <w:right w:val="none" w:sz="0" w:space="0" w:color="auto"/>
          </w:divBdr>
        </w:div>
      </w:divsChild>
    </w:div>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241911479">
      <w:bodyDiv w:val="1"/>
      <w:marLeft w:val="0"/>
      <w:marRight w:val="0"/>
      <w:marTop w:val="0"/>
      <w:marBottom w:val="0"/>
      <w:divBdr>
        <w:top w:val="none" w:sz="0" w:space="0" w:color="auto"/>
        <w:left w:val="none" w:sz="0" w:space="0" w:color="auto"/>
        <w:bottom w:val="none" w:sz="0" w:space="0" w:color="auto"/>
        <w:right w:val="none" w:sz="0" w:space="0" w:color="auto"/>
      </w:divBdr>
      <w:divsChild>
        <w:div w:id="88937172">
          <w:marLeft w:val="0"/>
          <w:marRight w:val="0"/>
          <w:marTop w:val="0"/>
          <w:marBottom w:val="0"/>
          <w:divBdr>
            <w:top w:val="none" w:sz="0" w:space="0" w:color="auto"/>
            <w:left w:val="none" w:sz="0" w:space="0" w:color="auto"/>
            <w:bottom w:val="none" w:sz="0" w:space="0" w:color="auto"/>
            <w:right w:val="none" w:sz="0" w:space="0" w:color="auto"/>
          </w:divBdr>
        </w:div>
        <w:div w:id="340011522">
          <w:marLeft w:val="0"/>
          <w:marRight w:val="0"/>
          <w:marTop w:val="0"/>
          <w:marBottom w:val="0"/>
          <w:divBdr>
            <w:top w:val="none" w:sz="0" w:space="0" w:color="auto"/>
            <w:left w:val="none" w:sz="0" w:space="0" w:color="auto"/>
            <w:bottom w:val="none" w:sz="0" w:space="0" w:color="auto"/>
            <w:right w:val="none" w:sz="0" w:space="0" w:color="auto"/>
          </w:divBdr>
        </w:div>
        <w:div w:id="442268068">
          <w:marLeft w:val="0"/>
          <w:marRight w:val="0"/>
          <w:marTop w:val="0"/>
          <w:marBottom w:val="0"/>
          <w:divBdr>
            <w:top w:val="none" w:sz="0" w:space="0" w:color="auto"/>
            <w:left w:val="none" w:sz="0" w:space="0" w:color="auto"/>
            <w:bottom w:val="none" w:sz="0" w:space="0" w:color="auto"/>
            <w:right w:val="none" w:sz="0" w:space="0" w:color="auto"/>
          </w:divBdr>
        </w:div>
        <w:div w:id="449787538">
          <w:marLeft w:val="0"/>
          <w:marRight w:val="0"/>
          <w:marTop w:val="0"/>
          <w:marBottom w:val="0"/>
          <w:divBdr>
            <w:top w:val="none" w:sz="0" w:space="0" w:color="auto"/>
            <w:left w:val="none" w:sz="0" w:space="0" w:color="auto"/>
            <w:bottom w:val="none" w:sz="0" w:space="0" w:color="auto"/>
            <w:right w:val="none" w:sz="0" w:space="0" w:color="auto"/>
          </w:divBdr>
        </w:div>
        <w:div w:id="638069635">
          <w:marLeft w:val="0"/>
          <w:marRight w:val="0"/>
          <w:marTop w:val="0"/>
          <w:marBottom w:val="0"/>
          <w:divBdr>
            <w:top w:val="none" w:sz="0" w:space="0" w:color="auto"/>
            <w:left w:val="none" w:sz="0" w:space="0" w:color="auto"/>
            <w:bottom w:val="none" w:sz="0" w:space="0" w:color="auto"/>
            <w:right w:val="none" w:sz="0" w:space="0" w:color="auto"/>
          </w:divBdr>
        </w:div>
        <w:div w:id="733629147">
          <w:marLeft w:val="0"/>
          <w:marRight w:val="0"/>
          <w:marTop w:val="0"/>
          <w:marBottom w:val="0"/>
          <w:divBdr>
            <w:top w:val="none" w:sz="0" w:space="0" w:color="auto"/>
            <w:left w:val="none" w:sz="0" w:space="0" w:color="auto"/>
            <w:bottom w:val="none" w:sz="0" w:space="0" w:color="auto"/>
            <w:right w:val="none" w:sz="0" w:space="0" w:color="auto"/>
          </w:divBdr>
        </w:div>
        <w:div w:id="767820862">
          <w:marLeft w:val="0"/>
          <w:marRight w:val="0"/>
          <w:marTop w:val="0"/>
          <w:marBottom w:val="0"/>
          <w:divBdr>
            <w:top w:val="none" w:sz="0" w:space="0" w:color="auto"/>
            <w:left w:val="none" w:sz="0" w:space="0" w:color="auto"/>
            <w:bottom w:val="none" w:sz="0" w:space="0" w:color="auto"/>
            <w:right w:val="none" w:sz="0" w:space="0" w:color="auto"/>
          </w:divBdr>
        </w:div>
        <w:div w:id="848522045">
          <w:marLeft w:val="0"/>
          <w:marRight w:val="0"/>
          <w:marTop w:val="0"/>
          <w:marBottom w:val="0"/>
          <w:divBdr>
            <w:top w:val="none" w:sz="0" w:space="0" w:color="auto"/>
            <w:left w:val="none" w:sz="0" w:space="0" w:color="auto"/>
            <w:bottom w:val="none" w:sz="0" w:space="0" w:color="auto"/>
            <w:right w:val="none" w:sz="0" w:space="0" w:color="auto"/>
          </w:divBdr>
        </w:div>
        <w:div w:id="869953371">
          <w:marLeft w:val="0"/>
          <w:marRight w:val="0"/>
          <w:marTop w:val="0"/>
          <w:marBottom w:val="0"/>
          <w:divBdr>
            <w:top w:val="none" w:sz="0" w:space="0" w:color="auto"/>
            <w:left w:val="none" w:sz="0" w:space="0" w:color="auto"/>
            <w:bottom w:val="none" w:sz="0" w:space="0" w:color="auto"/>
            <w:right w:val="none" w:sz="0" w:space="0" w:color="auto"/>
          </w:divBdr>
        </w:div>
        <w:div w:id="916667744">
          <w:marLeft w:val="0"/>
          <w:marRight w:val="0"/>
          <w:marTop w:val="0"/>
          <w:marBottom w:val="0"/>
          <w:divBdr>
            <w:top w:val="none" w:sz="0" w:space="0" w:color="auto"/>
            <w:left w:val="none" w:sz="0" w:space="0" w:color="auto"/>
            <w:bottom w:val="none" w:sz="0" w:space="0" w:color="auto"/>
            <w:right w:val="none" w:sz="0" w:space="0" w:color="auto"/>
          </w:divBdr>
        </w:div>
        <w:div w:id="1054306445">
          <w:marLeft w:val="0"/>
          <w:marRight w:val="0"/>
          <w:marTop w:val="0"/>
          <w:marBottom w:val="0"/>
          <w:divBdr>
            <w:top w:val="none" w:sz="0" w:space="0" w:color="auto"/>
            <w:left w:val="none" w:sz="0" w:space="0" w:color="auto"/>
            <w:bottom w:val="none" w:sz="0" w:space="0" w:color="auto"/>
            <w:right w:val="none" w:sz="0" w:space="0" w:color="auto"/>
          </w:divBdr>
        </w:div>
        <w:div w:id="1056900985">
          <w:marLeft w:val="0"/>
          <w:marRight w:val="0"/>
          <w:marTop w:val="0"/>
          <w:marBottom w:val="0"/>
          <w:divBdr>
            <w:top w:val="none" w:sz="0" w:space="0" w:color="auto"/>
            <w:left w:val="none" w:sz="0" w:space="0" w:color="auto"/>
            <w:bottom w:val="none" w:sz="0" w:space="0" w:color="auto"/>
            <w:right w:val="none" w:sz="0" w:space="0" w:color="auto"/>
          </w:divBdr>
        </w:div>
        <w:div w:id="1057053383">
          <w:marLeft w:val="0"/>
          <w:marRight w:val="0"/>
          <w:marTop w:val="0"/>
          <w:marBottom w:val="0"/>
          <w:divBdr>
            <w:top w:val="none" w:sz="0" w:space="0" w:color="auto"/>
            <w:left w:val="none" w:sz="0" w:space="0" w:color="auto"/>
            <w:bottom w:val="none" w:sz="0" w:space="0" w:color="auto"/>
            <w:right w:val="none" w:sz="0" w:space="0" w:color="auto"/>
          </w:divBdr>
        </w:div>
        <w:div w:id="1365249507">
          <w:marLeft w:val="0"/>
          <w:marRight w:val="0"/>
          <w:marTop w:val="0"/>
          <w:marBottom w:val="0"/>
          <w:divBdr>
            <w:top w:val="none" w:sz="0" w:space="0" w:color="auto"/>
            <w:left w:val="none" w:sz="0" w:space="0" w:color="auto"/>
            <w:bottom w:val="none" w:sz="0" w:space="0" w:color="auto"/>
            <w:right w:val="none" w:sz="0" w:space="0" w:color="auto"/>
          </w:divBdr>
        </w:div>
        <w:div w:id="1410882927">
          <w:marLeft w:val="0"/>
          <w:marRight w:val="0"/>
          <w:marTop w:val="0"/>
          <w:marBottom w:val="0"/>
          <w:divBdr>
            <w:top w:val="none" w:sz="0" w:space="0" w:color="auto"/>
            <w:left w:val="none" w:sz="0" w:space="0" w:color="auto"/>
            <w:bottom w:val="none" w:sz="0" w:space="0" w:color="auto"/>
            <w:right w:val="none" w:sz="0" w:space="0" w:color="auto"/>
          </w:divBdr>
        </w:div>
        <w:div w:id="1415013257">
          <w:marLeft w:val="0"/>
          <w:marRight w:val="0"/>
          <w:marTop w:val="0"/>
          <w:marBottom w:val="0"/>
          <w:divBdr>
            <w:top w:val="none" w:sz="0" w:space="0" w:color="auto"/>
            <w:left w:val="none" w:sz="0" w:space="0" w:color="auto"/>
            <w:bottom w:val="none" w:sz="0" w:space="0" w:color="auto"/>
            <w:right w:val="none" w:sz="0" w:space="0" w:color="auto"/>
          </w:divBdr>
        </w:div>
        <w:div w:id="1612055388">
          <w:marLeft w:val="0"/>
          <w:marRight w:val="0"/>
          <w:marTop w:val="0"/>
          <w:marBottom w:val="0"/>
          <w:divBdr>
            <w:top w:val="none" w:sz="0" w:space="0" w:color="auto"/>
            <w:left w:val="none" w:sz="0" w:space="0" w:color="auto"/>
            <w:bottom w:val="none" w:sz="0" w:space="0" w:color="auto"/>
            <w:right w:val="none" w:sz="0" w:space="0" w:color="auto"/>
          </w:divBdr>
        </w:div>
        <w:div w:id="1712533813">
          <w:marLeft w:val="0"/>
          <w:marRight w:val="0"/>
          <w:marTop w:val="0"/>
          <w:marBottom w:val="0"/>
          <w:divBdr>
            <w:top w:val="none" w:sz="0" w:space="0" w:color="auto"/>
            <w:left w:val="none" w:sz="0" w:space="0" w:color="auto"/>
            <w:bottom w:val="none" w:sz="0" w:space="0" w:color="auto"/>
            <w:right w:val="none" w:sz="0" w:space="0" w:color="auto"/>
          </w:divBdr>
        </w:div>
      </w:divsChild>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ESPECIFICACIàN-DE-REQUERIMIENTOS.dot</Template>
  <TotalTime>17</TotalTime>
  <Pages>30</Pages>
  <Words>3964</Words>
  <Characters>21806</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ESPECIFICACIÓN DE REQUERIMIENTOS</vt:lpstr>
    </vt:vector>
  </TitlesOfParts>
  <Company/>
  <LinksUpToDate>false</LinksUpToDate>
  <CharactersWithSpaces>25719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X X</dc:creator>
  <cp:keywords/>
  <cp:lastModifiedBy>KENNY RICARDO  CAICEDO BARZOLA</cp:lastModifiedBy>
  <cp:revision>3</cp:revision>
  <cp:lastPrinted>1900-01-01T08:00:00Z</cp:lastPrinted>
  <dcterms:created xsi:type="dcterms:W3CDTF">2023-01-10T16:28:00Z</dcterms:created>
  <dcterms:modified xsi:type="dcterms:W3CDTF">2023-01-10T16:43:00Z</dcterms:modified>
</cp:coreProperties>
</file>